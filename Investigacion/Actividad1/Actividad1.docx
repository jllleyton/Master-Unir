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sdt>
      <w:sdtPr>
        <w:rPr>
          <w:rFonts w:ascii="Arial" w:eastAsia="Times New Roman" w:hAnsi="Arial" w:cs="Arial"/>
          <w:color w:val="4F81BD" w:themeColor="accent1"/>
          <w:szCs w:val="20"/>
          <w:lang w:eastAsia="ar-SA"/>
        </w:rPr>
        <w:id w:val="439570624"/>
        <w:docPartObj>
          <w:docPartGallery w:val="Cover Pages"/>
          <w:docPartUnique/>
        </w:docPartObj>
      </w:sdtPr>
      <w:sdtEndPr>
        <w:rPr>
          <w:b/>
          <w:caps/>
          <w:color w:val="auto"/>
          <w:sz w:val="28"/>
          <w:szCs w:val="28"/>
        </w:rPr>
      </w:sdtEndPr>
      <w:sdtContent>
        <w:p w14:paraId="16FD3D74" w14:textId="683A139E" w:rsidR="00857534" w:rsidRPr="00B038B8" w:rsidRDefault="00857534">
          <w:pPr>
            <w:pStyle w:val="Sinespaciado"/>
            <w:spacing w:before="1540" w:after="240"/>
            <w:jc w:val="center"/>
            <w:rPr>
              <w:rFonts w:ascii="Arial" w:hAnsi="Arial" w:cs="Arial"/>
              <w:color w:val="4F81BD" w:themeColor="accent1"/>
            </w:rPr>
          </w:pPr>
        </w:p>
        <w:sdt>
          <w:sdtPr>
            <w:rPr>
              <w:rFonts w:ascii="Arial" w:eastAsiaTheme="majorEastAsia" w:hAnsi="Arial" w:cs="Arial"/>
              <w:caps/>
              <w:color w:val="4F81BD" w:themeColor="accent1"/>
              <w:sz w:val="72"/>
              <w:szCs w:val="72"/>
            </w:rPr>
            <w:alias w:val="Título"/>
            <w:tag w:val=""/>
            <w:id w:val="1735040861"/>
            <w:placeholder>
              <w:docPart w:val="535C642BA78C4DC6B68AC3F16F69EA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C2B510D" w14:textId="3BB8F9F0" w:rsidR="00857534" w:rsidRPr="00B038B8" w:rsidRDefault="00857534">
              <w:pPr>
                <w:pStyle w:val="Sinespaciado"/>
                <w:pBdr>
                  <w:top w:val="single" w:sz="6" w:space="6" w:color="4F81BD" w:themeColor="accent1"/>
                  <w:bottom w:val="single" w:sz="6" w:space="6" w:color="4F81BD" w:themeColor="accent1"/>
                </w:pBdr>
                <w:spacing w:after="240"/>
                <w:jc w:val="center"/>
                <w:rPr>
                  <w:rFonts w:ascii="Arial" w:eastAsiaTheme="majorEastAsia" w:hAnsi="Arial" w:cs="Arial"/>
                  <w:caps/>
                  <w:color w:val="4F81BD" w:themeColor="accent1"/>
                  <w:sz w:val="80"/>
                  <w:szCs w:val="80"/>
                </w:rPr>
              </w:pPr>
              <w:r w:rsidRPr="00B038B8">
                <w:rPr>
                  <w:rFonts w:ascii="Arial" w:eastAsiaTheme="majorEastAsia" w:hAnsi="Arial" w:cs="Arial"/>
                  <w:caps/>
                  <w:color w:val="4F81BD" w:themeColor="accent1"/>
                  <w:sz w:val="72"/>
                  <w:szCs w:val="72"/>
                </w:rPr>
                <w:t>Proyecto Role Min</w:t>
              </w:r>
              <w:r w:rsidR="00BE4DDC" w:rsidRPr="00B038B8">
                <w:rPr>
                  <w:rFonts w:ascii="Arial" w:eastAsiaTheme="majorEastAsia" w:hAnsi="Arial" w:cs="Arial"/>
                  <w:caps/>
                  <w:color w:val="4F81BD" w:themeColor="accent1"/>
                  <w:sz w:val="72"/>
                  <w:szCs w:val="72"/>
                </w:rPr>
                <w:t>I</w:t>
              </w:r>
              <w:r w:rsidRPr="00B038B8">
                <w:rPr>
                  <w:rFonts w:ascii="Arial" w:eastAsiaTheme="majorEastAsia" w:hAnsi="Arial" w:cs="Arial"/>
                  <w:caps/>
                  <w:color w:val="4F81BD" w:themeColor="accent1"/>
                  <w:sz w:val="72"/>
                  <w:szCs w:val="72"/>
                </w:rPr>
                <w:t>ng</w:t>
              </w:r>
            </w:p>
          </w:sdtContent>
        </w:sdt>
        <w:sdt>
          <w:sdtPr>
            <w:rPr>
              <w:rFonts w:ascii="Arial" w:hAnsi="Arial" w:cs="Arial"/>
              <w:color w:val="4F81BD" w:themeColor="accent1"/>
              <w:sz w:val="28"/>
              <w:szCs w:val="28"/>
            </w:rPr>
            <w:alias w:val="Subtítulo"/>
            <w:tag w:val=""/>
            <w:id w:val="328029620"/>
            <w:placeholder>
              <w:docPart w:val="D7635129AE824D8EAFFDF1555A7E0E49"/>
            </w:placeholder>
            <w:dataBinding w:prefixMappings="xmlns:ns0='http://purl.org/dc/elements/1.1/' xmlns:ns1='http://schemas.openxmlformats.org/package/2006/metadata/core-properties' " w:xpath="/ns1:coreProperties[1]/ns0:subject[1]" w:storeItemID="{6C3C8BC8-F283-45AE-878A-BAB7291924A1}"/>
            <w:text/>
          </w:sdtPr>
          <w:sdtContent>
            <w:p w14:paraId="74D12541" w14:textId="108DF8B0" w:rsidR="00857534" w:rsidRPr="00B038B8" w:rsidRDefault="00DA726D">
              <w:pPr>
                <w:pStyle w:val="Sinespaciado"/>
                <w:jc w:val="center"/>
                <w:rPr>
                  <w:rFonts w:ascii="Arial" w:hAnsi="Arial" w:cs="Arial"/>
                  <w:color w:val="4F81BD" w:themeColor="accent1"/>
                  <w:sz w:val="28"/>
                  <w:szCs w:val="28"/>
                </w:rPr>
              </w:pPr>
              <w:r w:rsidRPr="00B038B8">
                <w:rPr>
                  <w:rFonts w:ascii="Arial" w:hAnsi="Arial" w:cs="Arial"/>
                  <w:color w:val="4F81BD" w:themeColor="accent1"/>
                  <w:sz w:val="28"/>
                  <w:szCs w:val="28"/>
                </w:rPr>
                <w:t>Actividad 1 Elaboración de una propuesta de proyecto de IA con enfoque empresarial</w:t>
              </w:r>
            </w:p>
          </w:sdtContent>
        </w:sdt>
        <w:p w14:paraId="168F1E09" w14:textId="56293D01" w:rsidR="00857534" w:rsidRPr="00B038B8" w:rsidRDefault="00857534">
          <w:pPr>
            <w:pStyle w:val="Sinespaciado"/>
            <w:spacing w:before="480"/>
            <w:jc w:val="center"/>
            <w:rPr>
              <w:rFonts w:ascii="Arial" w:hAnsi="Arial" w:cs="Arial"/>
              <w:color w:val="4F81BD" w:themeColor="accent1"/>
            </w:rPr>
          </w:pPr>
        </w:p>
        <w:p w14:paraId="795134E3" w14:textId="77777777" w:rsidR="009978A6" w:rsidRPr="00B038B8" w:rsidRDefault="009978A6">
          <w:pPr>
            <w:suppressAutoHyphens w:val="0"/>
            <w:spacing w:line="240" w:lineRule="auto"/>
            <w:jc w:val="left"/>
            <w:rPr>
              <w:rFonts w:cs="Arial"/>
              <w:b/>
              <w:caps/>
              <w:sz w:val="28"/>
              <w:szCs w:val="28"/>
            </w:rPr>
          </w:pPr>
        </w:p>
        <w:p w14:paraId="72DF5D8F" w14:textId="77777777" w:rsidR="009978A6" w:rsidRPr="00B038B8" w:rsidRDefault="009978A6">
          <w:pPr>
            <w:suppressAutoHyphens w:val="0"/>
            <w:spacing w:line="240" w:lineRule="auto"/>
            <w:jc w:val="left"/>
            <w:rPr>
              <w:rFonts w:cs="Arial"/>
              <w:b/>
              <w:caps/>
              <w:sz w:val="28"/>
              <w:szCs w:val="28"/>
            </w:rPr>
          </w:pPr>
        </w:p>
        <w:p w14:paraId="7E15302E" w14:textId="77777777" w:rsidR="009978A6" w:rsidRPr="00B038B8" w:rsidRDefault="009978A6" w:rsidP="009978A6">
          <w:pPr>
            <w:pStyle w:val="Ttulo91"/>
            <w:rPr>
              <w:rFonts w:eastAsia="Arial" w:cs="Arial"/>
            </w:rPr>
          </w:pPr>
          <w:r w:rsidRPr="00B038B8">
            <w:rPr>
              <w:rFonts w:eastAsia="Arial" w:cs="Arial"/>
            </w:rPr>
            <w:t>Presentada por: Javier Llorente Leyton</w:t>
          </w:r>
        </w:p>
        <w:p w14:paraId="0DE65105" w14:textId="5506524D" w:rsidR="009978A6" w:rsidRPr="00B038B8" w:rsidRDefault="009978A6" w:rsidP="009978A6">
          <w:pPr>
            <w:rPr>
              <w:rFonts w:eastAsia="Arial" w:cs="Arial"/>
            </w:rPr>
          </w:pPr>
          <w:r w:rsidRPr="00B038B8">
            <w:rPr>
              <w:rFonts w:eastAsia="Arial" w:cs="Arial"/>
            </w:rPr>
            <w:t xml:space="preserve">Asignatura: </w:t>
          </w:r>
          <w:r w:rsidR="00E5122F" w:rsidRPr="00B038B8">
            <w:rPr>
              <w:rFonts w:eastAsia="Arial" w:cs="Arial"/>
            </w:rPr>
            <w:t>Investigación y Gestión de Proyectos en Inteligencia Artificial</w:t>
          </w:r>
        </w:p>
        <w:p w14:paraId="57BEED7A" w14:textId="4B1F3F11" w:rsidR="009978A6" w:rsidRPr="00B038B8" w:rsidRDefault="009978A6" w:rsidP="009978A6">
          <w:pPr>
            <w:rPr>
              <w:rFonts w:eastAsia="Arial" w:cs="Arial"/>
            </w:rPr>
          </w:pPr>
          <w:r w:rsidRPr="00B038B8">
            <w:rPr>
              <w:rFonts w:eastAsia="Arial" w:cs="Arial"/>
            </w:rPr>
            <w:t xml:space="preserve">Profesor: </w:t>
          </w:r>
          <w:r w:rsidR="00DA726D" w:rsidRPr="00B038B8">
            <w:rPr>
              <w:rFonts w:eastAsia="Arial" w:cs="Arial"/>
              <w:b/>
              <w:bCs/>
            </w:rPr>
            <w:t> </w:t>
          </w:r>
          <w:r w:rsidR="00DA726D" w:rsidRPr="00B038B8">
            <w:rPr>
              <w:rFonts w:eastAsia="Arial" w:cs="Arial"/>
            </w:rPr>
            <w:t>Joaquín Gaspar Medina Arco</w:t>
          </w:r>
        </w:p>
        <w:p w14:paraId="52A95828" w14:textId="0C6DCD68" w:rsidR="009978A6" w:rsidRPr="00B038B8" w:rsidRDefault="009978A6" w:rsidP="009978A6">
          <w:pPr>
            <w:rPr>
              <w:rFonts w:eastAsia="Arial" w:cs="Arial"/>
            </w:rPr>
          </w:pPr>
          <w:r w:rsidRPr="00B038B8">
            <w:rPr>
              <w:rFonts w:eastAsia="Arial" w:cs="Arial"/>
            </w:rPr>
            <w:t xml:space="preserve">Fecha de entrega: </w:t>
          </w:r>
          <w:r w:rsidR="00617BD2" w:rsidRPr="00B038B8">
            <w:rPr>
              <w:rFonts w:eastAsia="Arial" w:cs="Arial"/>
            </w:rPr>
            <w:t>12</w:t>
          </w:r>
          <w:r w:rsidRPr="00B038B8">
            <w:rPr>
              <w:rFonts w:eastAsia="Arial" w:cs="Arial"/>
            </w:rPr>
            <w:t xml:space="preserve">/12/2025 </w:t>
          </w:r>
        </w:p>
        <w:p w14:paraId="2698A01F" w14:textId="3B66D3FD" w:rsidR="00857534" w:rsidRPr="00B038B8" w:rsidRDefault="00857534">
          <w:pPr>
            <w:suppressAutoHyphens w:val="0"/>
            <w:spacing w:line="240" w:lineRule="auto"/>
            <w:jc w:val="left"/>
            <w:rPr>
              <w:rFonts w:cs="Arial"/>
              <w:b/>
              <w:caps/>
              <w:sz w:val="28"/>
              <w:szCs w:val="28"/>
            </w:rPr>
          </w:pPr>
          <w:r w:rsidRPr="00B038B8">
            <w:rPr>
              <w:rFonts w:cs="Arial"/>
              <w:b/>
              <w:caps/>
              <w:sz w:val="28"/>
              <w:szCs w:val="28"/>
            </w:rPr>
            <w:br w:type="page"/>
          </w:r>
        </w:p>
      </w:sdtContent>
    </w:sdt>
    <w:p w14:paraId="4A173022" w14:textId="77777777" w:rsidR="00857534" w:rsidRPr="00B038B8" w:rsidRDefault="00857534" w:rsidP="00246C87">
      <w:pPr>
        <w:suppressAutoHyphens w:val="0"/>
        <w:ind w:left="595" w:hanging="595"/>
        <w:rPr>
          <w:rFonts w:cs="Arial"/>
          <w:b/>
          <w:caps/>
          <w:sz w:val="28"/>
          <w:szCs w:val="28"/>
        </w:rPr>
      </w:pPr>
    </w:p>
    <w:p w14:paraId="0B4E54FB" w14:textId="41FFF643" w:rsidR="00E26686" w:rsidRPr="00B038B8" w:rsidRDefault="009F70DF" w:rsidP="007E18DE">
      <w:pPr>
        <w:tabs>
          <w:tab w:val="left" w:pos="6765"/>
          <w:tab w:val="right" w:pos="8958"/>
        </w:tabs>
        <w:suppressAutoHyphens w:val="0"/>
        <w:ind w:left="595" w:hanging="595"/>
        <w:rPr>
          <w:rFonts w:cs="Arial"/>
          <w:b/>
          <w:caps/>
          <w:sz w:val="28"/>
          <w:szCs w:val="28"/>
        </w:rPr>
      </w:pPr>
      <w:r w:rsidRPr="00B038B8">
        <w:rPr>
          <w:rFonts w:cs="Arial"/>
          <w:b/>
          <w:caps/>
          <w:sz w:val="28"/>
          <w:szCs w:val="28"/>
        </w:rPr>
        <w:t>TABLA DE CONTENIDOS</w:t>
      </w:r>
      <w:r w:rsidR="00E26686" w:rsidRPr="00B038B8">
        <w:rPr>
          <w:rFonts w:cs="Arial"/>
          <w:b/>
          <w:caps/>
          <w:sz w:val="28"/>
          <w:szCs w:val="28"/>
        </w:rPr>
        <w:t>:</w:t>
      </w:r>
      <w:r w:rsidR="000240F4">
        <w:rPr>
          <w:rFonts w:cs="Arial"/>
          <w:b/>
          <w:caps/>
          <w:sz w:val="28"/>
          <w:szCs w:val="28"/>
        </w:rPr>
        <w:tab/>
      </w:r>
      <w:r w:rsidR="007E18DE">
        <w:rPr>
          <w:rFonts w:cs="Arial"/>
          <w:b/>
          <w:caps/>
          <w:sz w:val="28"/>
          <w:szCs w:val="28"/>
        </w:rPr>
        <w:tab/>
      </w:r>
    </w:p>
    <w:p w14:paraId="70BDA5C8" w14:textId="77777777" w:rsidR="005D56CE" w:rsidRPr="00B038B8" w:rsidRDefault="005D56CE" w:rsidP="00246C87">
      <w:pPr>
        <w:suppressAutoHyphens w:val="0"/>
        <w:rPr>
          <w:rFonts w:cs="Arial"/>
          <w:b/>
          <w:bCs/>
          <w:caps/>
          <w:smallCaps/>
          <w:szCs w:val="24"/>
          <w:lang w:eastAsia="en-US"/>
        </w:rPr>
      </w:pPr>
    </w:p>
    <w:p w14:paraId="3535CB7B" w14:textId="77F510F5" w:rsidR="007E18DE" w:rsidRDefault="005D56CE">
      <w:pPr>
        <w:pStyle w:val="TDC1"/>
        <w:rPr>
          <w:rFonts w:asciiTheme="minorHAnsi" w:eastAsiaTheme="minorEastAsia" w:hAnsiTheme="minorHAnsi" w:cstheme="minorBidi"/>
          <w:b w:val="0"/>
          <w:bCs w:val="0"/>
          <w:smallCaps w:val="0"/>
          <w:noProof/>
          <w:kern w:val="2"/>
          <w:sz w:val="24"/>
          <w:lang w:eastAsia="es-ES"/>
          <w14:ligatures w14:val="standardContextual"/>
        </w:rPr>
      </w:pPr>
      <w:r w:rsidRPr="00B038B8">
        <w:rPr>
          <w:rFonts w:cs="Arial"/>
          <w:lang w:eastAsia="en-US"/>
        </w:rPr>
        <w:fldChar w:fldCharType="begin"/>
      </w:r>
      <w:r w:rsidRPr="00B038B8">
        <w:rPr>
          <w:rFonts w:cs="Arial"/>
          <w:lang w:eastAsia="en-US"/>
        </w:rPr>
        <w:instrText xml:space="preserve"> TOC \o "1-5" \f \u </w:instrText>
      </w:r>
      <w:r w:rsidRPr="00B038B8">
        <w:rPr>
          <w:rFonts w:cs="Arial"/>
          <w:lang w:eastAsia="en-US"/>
        </w:rPr>
        <w:fldChar w:fldCharType="separate"/>
      </w:r>
      <w:r w:rsidR="007E18DE" w:rsidRPr="00AF4695">
        <w:rPr>
          <w:noProof/>
        </w:rPr>
        <w:t>historial de revisiones</w:t>
      </w:r>
      <w:r w:rsidR="007E18DE">
        <w:rPr>
          <w:noProof/>
        </w:rPr>
        <w:tab/>
      </w:r>
      <w:r w:rsidR="007E18DE">
        <w:rPr>
          <w:noProof/>
        </w:rPr>
        <w:fldChar w:fldCharType="begin"/>
      </w:r>
      <w:r w:rsidR="007E18DE">
        <w:rPr>
          <w:noProof/>
        </w:rPr>
        <w:instrText xml:space="preserve"> PAGEREF _Toc216458922 \h </w:instrText>
      </w:r>
      <w:r w:rsidR="007E18DE">
        <w:rPr>
          <w:noProof/>
        </w:rPr>
      </w:r>
      <w:r w:rsidR="007E18DE">
        <w:rPr>
          <w:noProof/>
        </w:rPr>
        <w:fldChar w:fldCharType="separate"/>
      </w:r>
      <w:r w:rsidR="007E18DE">
        <w:rPr>
          <w:noProof/>
        </w:rPr>
        <w:t>2</w:t>
      </w:r>
      <w:r w:rsidR="007E18DE">
        <w:rPr>
          <w:noProof/>
        </w:rPr>
        <w:fldChar w:fldCharType="end"/>
      </w:r>
    </w:p>
    <w:p w14:paraId="6BCBEC52" w14:textId="6A6AE3DB"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cs="Arial"/>
          <w:noProof/>
        </w:rPr>
        <w:t>1</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rPr>
        <w:t>introducción</w:t>
      </w:r>
      <w:r>
        <w:rPr>
          <w:noProof/>
        </w:rPr>
        <w:tab/>
      </w:r>
      <w:r>
        <w:rPr>
          <w:noProof/>
        </w:rPr>
        <w:fldChar w:fldCharType="begin"/>
      </w:r>
      <w:r>
        <w:rPr>
          <w:noProof/>
        </w:rPr>
        <w:instrText xml:space="preserve"> PAGEREF _Toc216458923 \h </w:instrText>
      </w:r>
      <w:r>
        <w:rPr>
          <w:noProof/>
        </w:rPr>
      </w:r>
      <w:r>
        <w:rPr>
          <w:noProof/>
        </w:rPr>
        <w:fldChar w:fldCharType="separate"/>
      </w:r>
      <w:r>
        <w:rPr>
          <w:noProof/>
        </w:rPr>
        <w:t>2</w:t>
      </w:r>
      <w:r>
        <w:rPr>
          <w:noProof/>
        </w:rPr>
        <w:fldChar w:fldCharType="end"/>
      </w:r>
    </w:p>
    <w:p w14:paraId="0936004D" w14:textId="1B91DB70"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cs="Arial"/>
          <w:noProof/>
        </w:rPr>
        <w:t>1.1</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eastAsia="Arial Bold" w:cs="Arial"/>
          <w:noProof/>
        </w:rPr>
        <w:t>objetivo</w:t>
      </w:r>
      <w:r>
        <w:rPr>
          <w:noProof/>
        </w:rPr>
        <w:tab/>
      </w:r>
      <w:r>
        <w:rPr>
          <w:noProof/>
        </w:rPr>
        <w:fldChar w:fldCharType="begin"/>
      </w:r>
      <w:r>
        <w:rPr>
          <w:noProof/>
        </w:rPr>
        <w:instrText xml:space="preserve"> PAGEREF _Toc216458924 \h </w:instrText>
      </w:r>
      <w:r>
        <w:rPr>
          <w:noProof/>
        </w:rPr>
      </w:r>
      <w:r>
        <w:rPr>
          <w:noProof/>
        </w:rPr>
        <w:fldChar w:fldCharType="separate"/>
      </w:r>
      <w:r>
        <w:rPr>
          <w:noProof/>
        </w:rPr>
        <w:t>2</w:t>
      </w:r>
      <w:r>
        <w:rPr>
          <w:noProof/>
        </w:rPr>
        <w:fldChar w:fldCharType="end"/>
      </w:r>
    </w:p>
    <w:p w14:paraId="77B63CD9" w14:textId="10B2616C"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cs="Arial"/>
          <w:noProof/>
        </w:rPr>
        <w:t>2</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glosario de terminos</w:t>
      </w:r>
      <w:r>
        <w:rPr>
          <w:noProof/>
        </w:rPr>
        <w:tab/>
      </w:r>
      <w:r>
        <w:rPr>
          <w:noProof/>
        </w:rPr>
        <w:fldChar w:fldCharType="begin"/>
      </w:r>
      <w:r>
        <w:rPr>
          <w:noProof/>
        </w:rPr>
        <w:instrText xml:space="preserve"> PAGEREF _Toc216458925 \h </w:instrText>
      </w:r>
      <w:r>
        <w:rPr>
          <w:noProof/>
        </w:rPr>
      </w:r>
      <w:r>
        <w:rPr>
          <w:noProof/>
        </w:rPr>
        <w:fldChar w:fldCharType="separate"/>
      </w:r>
      <w:r>
        <w:rPr>
          <w:noProof/>
        </w:rPr>
        <w:t>2</w:t>
      </w:r>
      <w:r>
        <w:rPr>
          <w:noProof/>
        </w:rPr>
        <w:fldChar w:fldCharType="end"/>
      </w:r>
    </w:p>
    <w:p w14:paraId="2549377C" w14:textId="6AAC7CFC"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cs="Arial"/>
          <w:noProof/>
        </w:rPr>
        <w:t>3</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situación actual</w:t>
      </w:r>
      <w:r>
        <w:rPr>
          <w:noProof/>
        </w:rPr>
        <w:tab/>
      </w:r>
      <w:r>
        <w:rPr>
          <w:noProof/>
        </w:rPr>
        <w:fldChar w:fldCharType="begin"/>
      </w:r>
      <w:r>
        <w:rPr>
          <w:noProof/>
        </w:rPr>
        <w:instrText xml:space="preserve"> PAGEREF _Toc216458926 \h </w:instrText>
      </w:r>
      <w:r>
        <w:rPr>
          <w:noProof/>
        </w:rPr>
      </w:r>
      <w:r>
        <w:rPr>
          <w:noProof/>
        </w:rPr>
        <w:fldChar w:fldCharType="separate"/>
      </w:r>
      <w:r>
        <w:rPr>
          <w:noProof/>
        </w:rPr>
        <w:t>3</w:t>
      </w:r>
      <w:r>
        <w:rPr>
          <w:noProof/>
        </w:rPr>
        <w:fldChar w:fldCharType="end"/>
      </w:r>
    </w:p>
    <w:p w14:paraId="04E26432" w14:textId="2174B6B6"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cs="Arial"/>
          <w:noProof/>
        </w:rPr>
        <w:t>3.1</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eastAsia="Arial Bold" w:cs="Arial"/>
          <w:noProof/>
          <w:lang w:bidi="en-GB"/>
        </w:rPr>
        <w:t>asignación de roles</w:t>
      </w:r>
      <w:r>
        <w:rPr>
          <w:noProof/>
        </w:rPr>
        <w:tab/>
      </w:r>
      <w:r>
        <w:rPr>
          <w:noProof/>
        </w:rPr>
        <w:fldChar w:fldCharType="begin"/>
      </w:r>
      <w:r>
        <w:rPr>
          <w:noProof/>
        </w:rPr>
        <w:instrText xml:space="preserve"> PAGEREF _Toc216458927 \h </w:instrText>
      </w:r>
      <w:r>
        <w:rPr>
          <w:noProof/>
        </w:rPr>
      </w:r>
      <w:r>
        <w:rPr>
          <w:noProof/>
        </w:rPr>
        <w:fldChar w:fldCharType="separate"/>
      </w:r>
      <w:r>
        <w:rPr>
          <w:noProof/>
        </w:rPr>
        <w:t>3</w:t>
      </w:r>
      <w:r>
        <w:rPr>
          <w:noProof/>
        </w:rPr>
        <w:fldChar w:fldCharType="end"/>
      </w:r>
    </w:p>
    <w:p w14:paraId="7C2A84F6" w14:textId="21BF66F6"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eastAsia="Arial" w:cs="Arial"/>
          <w:noProof/>
        </w:rPr>
        <w:t>3.2</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eastAsia="Arial" w:cs="Arial"/>
          <w:noProof/>
        </w:rPr>
        <w:t>problema encontrado</w:t>
      </w:r>
      <w:r>
        <w:rPr>
          <w:noProof/>
        </w:rPr>
        <w:tab/>
      </w:r>
      <w:r>
        <w:rPr>
          <w:noProof/>
        </w:rPr>
        <w:fldChar w:fldCharType="begin"/>
      </w:r>
      <w:r>
        <w:rPr>
          <w:noProof/>
        </w:rPr>
        <w:instrText xml:space="preserve"> PAGEREF _Toc216458928 \h </w:instrText>
      </w:r>
      <w:r>
        <w:rPr>
          <w:noProof/>
        </w:rPr>
      </w:r>
      <w:r>
        <w:rPr>
          <w:noProof/>
        </w:rPr>
        <w:fldChar w:fldCharType="separate"/>
      </w:r>
      <w:r>
        <w:rPr>
          <w:noProof/>
        </w:rPr>
        <w:t>3</w:t>
      </w:r>
      <w:r>
        <w:rPr>
          <w:noProof/>
        </w:rPr>
        <w:fldChar w:fldCharType="end"/>
      </w:r>
    </w:p>
    <w:p w14:paraId="063BD76B" w14:textId="408DC5D9"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eastAsia="Arial" w:cs="Arial"/>
          <w:noProof/>
          <w:lang w:bidi="en-GB"/>
        </w:rPr>
        <w:t>4</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trabajos relacionados</w:t>
      </w:r>
      <w:r>
        <w:rPr>
          <w:noProof/>
        </w:rPr>
        <w:tab/>
      </w:r>
      <w:r>
        <w:rPr>
          <w:noProof/>
        </w:rPr>
        <w:fldChar w:fldCharType="begin"/>
      </w:r>
      <w:r>
        <w:rPr>
          <w:noProof/>
        </w:rPr>
        <w:instrText xml:space="preserve"> PAGEREF _Toc216458929 \h </w:instrText>
      </w:r>
      <w:r>
        <w:rPr>
          <w:noProof/>
        </w:rPr>
      </w:r>
      <w:r>
        <w:rPr>
          <w:noProof/>
        </w:rPr>
        <w:fldChar w:fldCharType="separate"/>
      </w:r>
      <w:r>
        <w:rPr>
          <w:noProof/>
        </w:rPr>
        <w:t>5</w:t>
      </w:r>
      <w:r>
        <w:rPr>
          <w:noProof/>
        </w:rPr>
        <w:fldChar w:fldCharType="end"/>
      </w:r>
    </w:p>
    <w:p w14:paraId="40C3D5B3" w14:textId="08318F5F"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cs="Arial"/>
          <w:noProof/>
        </w:rPr>
        <w:t>5</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proyecto de role mining</w:t>
      </w:r>
      <w:r>
        <w:rPr>
          <w:noProof/>
        </w:rPr>
        <w:tab/>
      </w:r>
      <w:r>
        <w:rPr>
          <w:noProof/>
        </w:rPr>
        <w:fldChar w:fldCharType="begin"/>
      </w:r>
      <w:r>
        <w:rPr>
          <w:noProof/>
        </w:rPr>
        <w:instrText xml:space="preserve"> PAGEREF _Toc216458930 \h </w:instrText>
      </w:r>
      <w:r>
        <w:rPr>
          <w:noProof/>
        </w:rPr>
      </w:r>
      <w:r>
        <w:rPr>
          <w:noProof/>
        </w:rPr>
        <w:fldChar w:fldCharType="separate"/>
      </w:r>
      <w:r>
        <w:rPr>
          <w:noProof/>
        </w:rPr>
        <w:t>6</w:t>
      </w:r>
      <w:r>
        <w:rPr>
          <w:noProof/>
        </w:rPr>
        <w:fldChar w:fldCharType="end"/>
      </w:r>
    </w:p>
    <w:p w14:paraId="33EA05DA" w14:textId="2A539130"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cs="Arial"/>
          <w:noProof/>
        </w:rPr>
        <w:t>5.1</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cs="Arial"/>
          <w:noProof/>
        </w:rPr>
        <w:t>validación del proyecto</w:t>
      </w:r>
      <w:r>
        <w:rPr>
          <w:noProof/>
        </w:rPr>
        <w:tab/>
      </w:r>
      <w:r>
        <w:rPr>
          <w:noProof/>
        </w:rPr>
        <w:fldChar w:fldCharType="begin"/>
      </w:r>
      <w:r>
        <w:rPr>
          <w:noProof/>
        </w:rPr>
        <w:instrText xml:space="preserve"> PAGEREF _Toc216458931 \h </w:instrText>
      </w:r>
      <w:r>
        <w:rPr>
          <w:noProof/>
        </w:rPr>
      </w:r>
      <w:r>
        <w:rPr>
          <w:noProof/>
        </w:rPr>
        <w:fldChar w:fldCharType="separate"/>
      </w:r>
      <w:r>
        <w:rPr>
          <w:noProof/>
        </w:rPr>
        <w:t>7</w:t>
      </w:r>
      <w:r>
        <w:rPr>
          <w:noProof/>
        </w:rPr>
        <w:fldChar w:fldCharType="end"/>
      </w:r>
    </w:p>
    <w:p w14:paraId="33EF3D29" w14:textId="03D9F971"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eastAsia="Arial" w:cs="Arial"/>
          <w:noProof/>
          <w:lang w:bidi="en-GB"/>
        </w:rPr>
        <w:t>6</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plan de implementación</w:t>
      </w:r>
      <w:r>
        <w:rPr>
          <w:noProof/>
        </w:rPr>
        <w:tab/>
      </w:r>
      <w:r>
        <w:rPr>
          <w:noProof/>
        </w:rPr>
        <w:fldChar w:fldCharType="begin"/>
      </w:r>
      <w:r>
        <w:rPr>
          <w:noProof/>
        </w:rPr>
        <w:instrText xml:space="preserve"> PAGEREF _Toc216458932 \h </w:instrText>
      </w:r>
      <w:r>
        <w:rPr>
          <w:noProof/>
        </w:rPr>
      </w:r>
      <w:r>
        <w:rPr>
          <w:noProof/>
        </w:rPr>
        <w:fldChar w:fldCharType="separate"/>
      </w:r>
      <w:r>
        <w:rPr>
          <w:noProof/>
        </w:rPr>
        <w:t>8</w:t>
      </w:r>
      <w:r>
        <w:rPr>
          <w:noProof/>
        </w:rPr>
        <w:fldChar w:fldCharType="end"/>
      </w:r>
    </w:p>
    <w:p w14:paraId="7C0A13E0" w14:textId="121BC80D"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eastAsia="Arial" w:cs="Arial"/>
          <w:noProof/>
          <w:lang w:bidi="en-GB"/>
        </w:rPr>
        <w:t>6.1</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eastAsia="Arial" w:cs="Arial"/>
          <w:noProof/>
          <w:lang w:bidi="en-GB"/>
        </w:rPr>
        <w:t>equipo del proyecto</w:t>
      </w:r>
      <w:r>
        <w:rPr>
          <w:noProof/>
        </w:rPr>
        <w:tab/>
      </w:r>
      <w:r>
        <w:rPr>
          <w:noProof/>
        </w:rPr>
        <w:fldChar w:fldCharType="begin"/>
      </w:r>
      <w:r>
        <w:rPr>
          <w:noProof/>
        </w:rPr>
        <w:instrText xml:space="preserve"> PAGEREF _Toc216458933 \h </w:instrText>
      </w:r>
      <w:r>
        <w:rPr>
          <w:noProof/>
        </w:rPr>
      </w:r>
      <w:r>
        <w:rPr>
          <w:noProof/>
        </w:rPr>
        <w:fldChar w:fldCharType="separate"/>
      </w:r>
      <w:r>
        <w:rPr>
          <w:noProof/>
        </w:rPr>
        <w:t>8</w:t>
      </w:r>
      <w:r>
        <w:rPr>
          <w:noProof/>
        </w:rPr>
        <w:fldChar w:fldCharType="end"/>
      </w:r>
    </w:p>
    <w:p w14:paraId="29A96B3E" w14:textId="0D9CD68C"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cs="Arial"/>
          <w:noProof/>
          <w:lang w:bidi="en-GB"/>
        </w:rPr>
        <w:t>6.2</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cs="Arial"/>
          <w:noProof/>
          <w:lang w:bidi="en-GB"/>
        </w:rPr>
        <w:t>fases del proyecto</w:t>
      </w:r>
      <w:r>
        <w:rPr>
          <w:noProof/>
        </w:rPr>
        <w:tab/>
      </w:r>
      <w:r>
        <w:rPr>
          <w:noProof/>
        </w:rPr>
        <w:fldChar w:fldCharType="begin"/>
      </w:r>
      <w:r>
        <w:rPr>
          <w:noProof/>
        </w:rPr>
        <w:instrText xml:space="preserve"> PAGEREF _Toc216458934 \h </w:instrText>
      </w:r>
      <w:r>
        <w:rPr>
          <w:noProof/>
        </w:rPr>
      </w:r>
      <w:r>
        <w:rPr>
          <w:noProof/>
        </w:rPr>
        <w:fldChar w:fldCharType="separate"/>
      </w:r>
      <w:r>
        <w:rPr>
          <w:noProof/>
        </w:rPr>
        <w:t>9</w:t>
      </w:r>
      <w:r>
        <w:rPr>
          <w:noProof/>
        </w:rPr>
        <w:fldChar w:fldCharType="end"/>
      </w:r>
    </w:p>
    <w:p w14:paraId="6383EE88" w14:textId="1DA48A61"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sidRPr="00AF4695">
        <w:rPr>
          <w:rFonts w:cs="Arial"/>
          <w:noProof/>
        </w:rPr>
        <w:t>6.3</w:t>
      </w:r>
      <w:r>
        <w:rPr>
          <w:rFonts w:asciiTheme="minorHAnsi" w:eastAsiaTheme="minorEastAsia" w:hAnsiTheme="minorHAnsi" w:cstheme="minorBidi"/>
          <w:bCs w:val="0"/>
          <w:smallCaps w:val="0"/>
          <w:noProof/>
          <w:kern w:val="2"/>
          <w:sz w:val="24"/>
          <w:szCs w:val="24"/>
          <w:lang w:eastAsia="es-ES"/>
          <w14:ligatures w14:val="standardContextual"/>
        </w:rPr>
        <w:tab/>
      </w:r>
      <w:r w:rsidRPr="00AF4695">
        <w:rPr>
          <w:rFonts w:cs="Arial"/>
          <w:noProof/>
        </w:rPr>
        <w:t>coste del proyecto</w:t>
      </w:r>
      <w:r>
        <w:rPr>
          <w:noProof/>
        </w:rPr>
        <w:tab/>
      </w:r>
      <w:r>
        <w:rPr>
          <w:noProof/>
        </w:rPr>
        <w:fldChar w:fldCharType="begin"/>
      </w:r>
      <w:r>
        <w:rPr>
          <w:noProof/>
        </w:rPr>
        <w:instrText xml:space="preserve"> PAGEREF _Toc216458935 \h </w:instrText>
      </w:r>
      <w:r>
        <w:rPr>
          <w:noProof/>
        </w:rPr>
      </w:r>
      <w:r>
        <w:rPr>
          <w:noProof/>
        </w:rPr>
        <w:fldChar w:fldCharType="separate"/>
      </w:r>
      <w:r>
        <w:rPr>
          <w:noProof/>
        </w:rPr>
        <w:t>12</w:t>
      </w:r>
      <w:r>
        <w:rPr>
          <w:noProof/>
        </w:rPr>
        <w:fldChar w:fldCharType="end"/>
      </w:r>
    </w:p>
    <w:p w14:paraId="5762BC69" w14:textId="34E4E5B5"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eastAsia="Arial" w:cs="Arial"/>
          <w:noProof/>
          <w:lang w:bidi="en-GB"/>
        </w:rPr>
        <w:t>7</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eastAsia="Arial" w:cs="Arial"/>
          <w:noProof/>
          <w:lang w:bidi="en-GB"/>
        </w:rPr>
        <w:t>conclusiones</w:t>
      </w:r>
      <w:r>
        <w:rPr>
          <w:noProof/>
        </w:rPr>
        <w:tab/>
      </w:r>
      <w:r>
        <w:rPr>
          <w:noProof/>
        </w:rPr>
        <w:fldChar w:fldCharType="begin"/>
      </w:r>
      <w:r>
        <w:rPr>
          <w:noProof/>
        </w:rPr>
        <w:instrText xml:space="preserve"> PAGEREF _Toc216458936 \h </w:instrText>
      </w:r>
      <w:r>
        <w:rPr>
          <w:noProof/>
        </w:rPr>
      </w:r>
      <w:r>
        <w:rPr>
          <w:noProof/>
        </w:rPr>
        <w:fldChar w:fldCharType="separate"/>
      </w:r>
      <w:r>
        <w:rPr>
          <w:noProof/>
        </w:rPr>
        <w:t>13</w:t>
      </w:r>
      <w:r>
        <w:rPr>
          <w:noProof/>
        </w:rPr>
        <w:fldChar w:fldCharType="end"/>
      </w:r>
    </w:p>
    <w:p w14:paraId="01E2DC4B" w14:textId="43404ABE" w:rsidR="007E18DE" w:rsidRDefault="007E18DE">
      <w:pPr>
        <w:pStyle w:val="TDC2"/>
        <w:rPr>
          <w:rFonts w:asciiTheme="minorHAnsi" w:eastAsiaTheme="minorEastAsia" w:hAnsiTheme="minorHAnsi" w:cstheme="minorBidi"/>
          <w:bCs w:val="0"/>
          <w:smallCaps w:val="0"/>
          <w:noProof/>
          <w:kern w:val="2"/>
          <w:sz w:val="24"/>
          <w:szCs w:val="24"/>
          <w:lang w:eastAsia="es-ES"/>
          <w14:ligatures w14:val="standardContextual"/>
        </w:rPr>
      </w:pPr>
      <w:r>
        <w:rPr>
          <w:noProof/>
        </w:rPr>
        <w:t>7.1</w:t>
      </w:r>
      <w:r>
        <w:rPr>
          <w:rFonts w:asciiTheme="minorHAnsi" w:eastAsiaTheme="minorEastAsia" w:hAnsiTheme="minorHAnsi" w:cstheme="minorBidi"/>
          <w:bCs w:val="0"/>
          <w:smallCaps w:val="0"/>
          <w:noProof/>
          <w:kern w:val="2"/>
          <w:sz w:val="24"/>
          <w:szCs w:val="24"/>
          <w:lang w:eastAsia="es-ES"/>
          <w14:ligatures w14:val="standardContextual"/>
        </w:rPr>
        <w:tab/>
      </w:r>
      <w:r>
        <w:rPr>
          <w:noProof/>
        </w:rPr>
        <w:t>mejora continua</w:t>
      </w:r>
      <w:r>
        <w:rPr>
          <w:noProof/>
        </w:rPr>
        <w:tab/>
      </w:r>
      <w:r>
        <w:rPr>
          <w:noProof/>
        </w:rPr>
        <w:fldChar w:fldCharType="begin"/>
      </w:r>
      <w:r>
        <w:rPr>
          <w:noProof/>
        </w:rPr>
        <w:instrText xml:space="preserve"> PAGEREF _Toc216458937 \h </w:instrText>
      </w:r>
      <w:r>
        <w:rPr>
          <w:noProof/>
        </w:rPr>
      </w:r>
      <w:r>
        <w:rPr>
          <w:noProof/>
        </w:rPr>
        <w:fldChar w:fldCharType="separate"/>
      </w:r>
      <w:r>
        <w:rPr>
          <w:noProof/>
        </w:rPr>
        <w:t>13</w:t>
      </w:r>
      <w:r>
        <w:rPr>
          <w:noProof/>
        </w:rPr>
        <w:fldChar w:fldCharType="end"/>
      </w:r>
    </w:p>
    <w:p w14:paraId="7729DC0B" w14:textId="13F1E58C" w:rsidR="007E18DE" w:rsidRDefault="007E18DE">
      <w:pPr>
        <w:pStyle w:val="TDC1"/>
        <w:rPr>
          <w:rFonts w:asciiTheme="minorHAnsi" w:eastAsiaTheme="minorEastAsia" w:hAnsiTheme="minorHAnsi" w:cstheme="minorBidi"/>
          <w:b w:val="0"/>
          <w:bCs w:val="0"/>
          <w:smallCaps w:val="0"/>
          <w:noProof/>
          <w:kern w:val="2"/>
          <w:sz w:val="24"/>
          <w:lang w:eastAsia="es-ES"/>
          <w14:ligatures w14:val="standardContextual"/>
        </w:rPr>
      </w:pPr>
      <w:r w:rsidRPr="00AF4695">
        <w:rPr>
          <w:rFonts w:cs="Arial"/>
          <w:noProof/>
          <w:lang w:bidi="en-GB"/>
        </w:rPr>
        <w:t>8</w:t>
      </w:r>
      <w:r>
        <w:rPr>
          <w:rFonts w:asciiTheme="minorHAnsi" w:eastAsiaTheme="minorEastAsia" w:hAnsiTheme="minorHAnsi" w:cstheme="minorBidi"/>
          <w:b w:val="0"/>
          <w:bCs w:val="0"/>
          <w:smallCaps w:val="0"/>
          <w:noProof/>
          <w:kern w:val="2"/>
          <w:sz w:val="24"/>
          <w:lang w:eastAsia="es-ES"/>
          <w14:ligatures w14:val="standardContextual"/>
        </w:rPr>
        <w:tab/>
      </w:r>
      <w:r w:rsidRPr="00AF4695">
        <w:rPr>
          <w:rFonts w:cs="Arial"/>
          <w:noProof/>
          <w:lang w:bidi="en-GB"/>
        </w:rPr>
        <w:t>bibliografia y uso de la ia</w:t>
      </w:r>
      <w:r>
        <w:rPr>
          <w:noProof/>
        </w:rPr>
        <w:tab/>
      </w:r>
      <w:r>
        <w:rPr>
          <w:noProof/>
        </w:rPr>
        <w:fldChar w:fldCharType="begin"/>
      </w:r>
      <w:r>
        <w:rPr>
          <w:noProof/>
        </w:rPr>
        <w:instrText xml:space="preserve"> PAGEREF _Toc216458938 \h </w:instrText>
      </w:r>
      <w:r>
        <w:rPr>
          <w:noProof/>
        </w:rPr>
      </w:r>
      <w:r>
        <w:rPr>
          <w:noProof/>
        </w:rPr>
        <w:fldChar w:fldCharType="separate"/>
      </w:r>
      <w:r>
        <w:rPr>
          <w:noProof/>
        </w:rPr>
        <w:t>13</w:t>
      </w:r>
      <w:r>
        <w:rPr>
          <w:noProof/>
        </w:rPr>
        <w:fldChar w:fldCharType="end"/>
      </w:r>
    </w:p>
    <w:p w14:paraId="0B381E41" w14:textId="1BEB980C" w:rsidR="009A2FF9" w:rsidRPr="00B038B8" w:rsidRDefault="005D56CE" w:rsidP="00246C87">
      <w:pPr>
        <w:suppressAutoHyphens w:val="0"/>
        <w:rPr>
          <w:rFonts w:cs="Arial"/>
          <w:szCs w:val="24"/>
          <w:lang w:eastAsia="en-US"/>
        </w:rPr>
      </w:pPr>
      <w:r w:rsidRPr="00B038B8">
        <w:rPr>
          <w:rFonts w:cs="Arial"/>
          <w:szCs w:val="24"/>
          <w:lang w:eastAsia="en-US"/>
        </w:rPr>
        <w:fldChar w:fldCharType="end"/>
      </w:r>
    </w:p>
    <w:p w14:paraId="7A196FF0" w14:textId="77777777" w:rsidR="009A2FF9" w:rsidRPr="00B038B8" w:rsidRDefault="009A2FF9">
      <w:pPr>
        <w:suppressAutoHyphens w:val="0"/>
        <w:spacing w:line="240" w:lineRule="auto"/>
        <w:jc w:val="left"/>
        <w:rPr>
          <w:rFonts w:cs="Arial"/>
          <w:szCs w:val="24"/>
          <w:lang w:eastAsia="en-US"/>
        </w:rPr>
      </w:pPr>
      <w:r w:rsidRPr="00B038B8">
        <w:rPr>
          <w:rFonts w:cs="Arial"/>
          <w:szCs w:val="24"/>
          <w:lang w:eastAsia="en-US"/>
        </w:rPr>
        <w:br w:type="page"/>
      </w:r>
    </w:p>
    <w:p w14:paraId="10F26B2F" w14:textId="77777777" w:rsidR="00E26686" w:rsidRPr="00B038B8" w:rsidRDefault="00E26686" w:rsidP="00246C87">
      <w:pPr>
        <w:suppressAutoHyphens w:val="0"/>
        <w:rPr>
          <w:rFonts w:cs="Arial"/>
        </w:rPr>
      </w:pPr>
    </w:p>
    <w:p w14:paraId="2601A922" w14:textId="5FA3BB59" w:rsidR="00B43496" w:rsidRPr="00B038B8" w:rsidRDefault="00B43496" w:rsidP="00246C87">
      <w:pPr>
        <w:pStyle w:val="TDC21"/>
        <w:tabs>
          <w:tab w:val="right" w:leader="dot" w:pos="8958"/>
        </w:tabs>
        <w:rPr>
          <w:rFonts w:cs="Arial"/>
        </w:rPr>
      </w:pPr>
    </w:p>
    <w:p w14:paraId="585F96D9" w14:textId="526B7198" w:rsidR="005D56CE" w:rsidRPr="00B038B8" w:rsidRDefault="00464BFA" w:rsidP="00246C87">
      <w:pPr>
        <w:pStyle w:val="Ttulo"/>
        <w:rPr>
          <w:lang w:val="es-ES"/>
        </w:rPr>
      </w:pPr>
      <w:bookmarkStart w:id="0" w:name="_Toc297539058"/>
      <w:bookmarkStart w:id="1" w:name="_Toc314037844"/>
      <w:bookmarkStart w:id="2" w:name="_Toc174373150"/>
      <w:bookmarkStart w:id="3" w:name="_Toc216458922"/>
      <w:r>
        <w:rPr>
          <w:lang w:val="es-ES"/>
        </w:rPr>
        <w:t>h</w:t>
      </w:r>
      <w:r w:rsidR="0097134D" w:rsidRPr="00B038B8">
        <w:rPr>
          <w:lang w:val="es-ES"/>
        </w:rPr>
        <w:t>istorial de revisiones</w:t>
      </w:r>
      <w:bookmarkEnd w:id="0"/>
      <w:bookmarkEnd w:id="1"/>
      <w:bookmarkEnd w:id="2"/>
      <w:bookmarkEnd w:id="3"/>
    </w:p>
    <w:p w14:paraId="705E6ACA" w14:textId="77777777" w:rsidR="00C00D4F" w:rsidRPr="00B038B8" w:rsidRDefault="00C00D4F" w:rsidP="00246C87">
      <w:pPr>
        <w:pStyle w:val="EstiloNormal"/>
        <w:rPr>
          <w:rFonts w:cs="Arial"/>
        </w:rPr>
      </w:pPr>
    </w:p>
    <w:tbl>
      <w:tblPr>
        <w:tblStyle w:val="Listaclara-nfasis11"/>
        <w:tblW w:w="5000" w:type="pct"/>
        <w:tblLayout w:type="fixed"/>
        <w:tblLook w:val="0020" w:firstRow="1" w:lastRow="0" w:firstColumn="0" w:lastColumn="0" w:noHBand="0" w:noVBand="0"/>
      </w:tblPr>
      <w:tblGrid>
        <w:gridCol w:w="1042"/>
        <w:gridCol w:w="1529"/>
        <w:gridCol w:w="1782"/>
        <w:gridCol w:w="4585"/>
      </w:tblGrid>
      <w:tr w:rsidR="00574B65" w:rsidRPr="00B038B8" w14:paraId="5D00F5B7" w14:textId="77777777" w:rsidTr="0097134D">
        <w:trPr>
          <w:cnfStyle w:val="100000000000" w:firstRow="1" w:lastRow="0" w:firstColumn="0" w:lastColumn="0" w:oddVBand="0" w:evenVBand="0" w:oddHBand="0" w:evenHBand="0" w:firstRowFirstColumn="0" w:firstRowLastColumn="0" w:lastRowFirstColumn="0" w:lastRowLastColumn="0"/>
          <w:tblHeader/>
        </w:trPr>
        <w:tc>
          <w:tcPr>
            <w:cnfStyle w:val="000010000000" w:firstRow="0" w:lastRow="0" w:firstColumn="0" w:lastColumn="0" w:oddVBand="1" w:evenVBand="0" w:oddHBand="0" w:evenHBand="0" w:firstRowFirstColumn="0" w:firstRowLastColumn="0" w:lastRowFirstColumn="0" w:lastRowLastColumn="0"/>
            <w:tcW w:w="1042" w:type="dxa"/>
          </w:tcPr>
          <w:p w14:paraId="7133B021" w14:textId="20F447D0" w:rsidR="00574B65" w:rsidRPr="00B038B8" w:rsidRDefault="006446A6" w:rsidP="00246C87">
            <w:pPr>
              <w:snapToGrid w:val="0"/>
              <w:spacing w:before="120" w:after="120"/>
              <w:rPr>
                <w:rFonts w:cs="Arial"/>
                <w:b w:val="0"/>
                <w:color w:val="FFFFFF" w:themeColor="background1"/>
                <w:szCs w:val="22"/>
              </w:rPr>
            </w:pPr>
            <w:r w:rsidRPr="00B038B8">
              <w:rPr>
                <w:rFonts w:eastAsia="Arial" w:cs="Arial"/>
                <w:color w:val="FFFFFF" w:themeColor="background1"/>
                <w:szCs w:val="22"/>
                <w:lang w:bidi="en-GB"/>
              </w:rPr>
              <w:t>versión</w:t>
            </w:r>
          </w:p>
        </w:tc>
        <w:tc>
          <w:tcPr>
            <w:tcW w:w="1529" w:type="dxa"/>
          </w:tcPr>
          <w:p w14:paraId="66F8DFCA" w14:textId="77777777" w:rsidR="00574B65" w:rsidRPr="00B038B8" w:rsidRDefault="00574B65" w:rsidP="00246C87">
            <w:pPr>
              <w:snapToGrid w:val="0"/>
              <w:spacing w:before="120" w:after="120"/>
              <w:cnfStyle w:val="100000000000" w:firstRow="1" w:lastRow="0" w:firstColumn="0" w:lastColumn="0" w:oddVBand="0" w:evenVBand="0" w:oddHBand="0" w:evenHBand="0" w:firstRowFirstColumn="0" w:firstRowLastColumn="0" w:lastRowFirstColumn="0" w:lastRowLastColumn="0"/>
              <w:rPr>
                <w:rFonts w:cs="Arial"/>
                <w:b w:val="0"/>
                <w:color w:val="FFFFFF" w:themeColor="background1"/>
                <w:szCs w:val="22"/>
              </w:rPr>
            </w:pPr>
            <w:r w:rsidRPr="00B038B8">
              <w:rPr>
                <w:rFonts w:eastAsia="Arial" w:cs="Arial"/>
                <w:color w:val="FFFFFF" w:themeColor="background1"/>
                <w:szCs w:val="22"/>
                <w:lang w:bidi="en-GB"/>
              </w:rPr>
              <w:t>Date</w:t>
            </w:r>
          </w:p>
        </w:tc>
        <w:tc>
          <w:tcPr>
            <w:cnfStyle w:val="000010000000" w:firstRow="0" w:lastRow="0" w:firstColumn="0" w:lastColumn="0" w:oddVBand="1" w:evenVBand="0" w:oddHBand="0" w:evenHBand="0" w:firstRowFirstColumn="0" w:firstRowLastColumn="0" w:lastRowFirstColumn="0" w:lastRowLastColumn="0"/>
            <w:tcW w:w="1782" w:type="dxa"/>
          </w:tcPr>
          <w:p w14:paraId="6C6627F0" w14:textId="2F8B4515" w:rsidR="00574B65" w:rsidRPr="00B038B8" w:rsidRDefault="006446A6" w:rsidP="00246C87">
            <w:pPr>
              <w:snapToGrid w:val="0"/>
              <w:spacing w:before="120" w:after="120"/>
              <w:rPr>
                <w:rFonts w:eastAsia="Arial" w:cs="Arial"/>
                <w:color w:val="FFFFFF" w:themeColor="background1"/>
                <w:szCs w:val="22"/>
                <w:lang w:bidi="en-GB"/>
              </w:rPr>
            </w:pPr>
            <w:r w:rsidRPr="00B038B8">
              <w:rPr>
                <w:rFonts w:eastAsia="Arial" w:cs="Arial"/>
                <w:color w:val="FFFFFF" w:themeColor="background1"/>
                <w:szCs w:val="22"/>
                <w:lang w:bidi="en-GB"/>
              </w:rPr>
              <w:t>Autor</w:t>
            </w:r>
          </w:p>
        </w:tc>
        <w:tc>
          <w:tcPr>
            <w:tcW w:w="4585" w:type="dxa"/>
          </w:tcPr>
          <w:p w14:paraId="74AE47AF" w14:textId="6C4FD419" w:rsidR="00574B65" w:rsidRPr="00B038B8" w:rsidRDefault="006446A6" w:rsidP="00246C87">
            <w:pPr>
              <w:snapToGrid w:val="0"/>
              <w:spacing w:before="120" w:after="120"/>
              <w:cnfStyle w:val="100000000000" w:firstRow="1" w:lastRow="0" w:firstColumn="0" w:lastColumn="0" w:oddVBand="0" w:evenVBand="0" w:oddHBand="0" w:evenHBand="0" w:firstRowFirstColumn="0" w:firstRowLastColumn="0" w:lastRowFirstColumn="0" w:lastRowLastColumn="0"/>
              <w:rPr>
                <w:rFonts w:cs="Arial"/>
                <w:b w:val="0"/>
                <w:color w:val="FFFFFF" w:themeColor="background1"/>
                <w:szCs w:val="22"/>
              </w:rPr>
            </w:pPr>
            <w:r w:rsidRPr="00B038B8">
              <w:rPr>
                <w:rFonts w:eastAsia="Arial" w:cs="Arial"/>
                <w:color w:val="FFFFFF" w:themeColor="background1"/>
                <w:szCs w:val="22"/>
                <w:lang w:bidi="en-GB"/>
              </w:rPr>
              <w:t>Descripción</w:t>
            </w:r>
          </w:p>
        </w:tc>
      </w:tr>
      <w:tr w:rsidR="00574B65" w:rsidRPr="00B038B8" w14:paraId="49A4BB5D" w14:textId="77777777" w:rsidTr="0097134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42" w:type="dxa"/>
          </w:tcPr>
          <w:p w14:paraId="0CBC36CE" w14:textId="33ADA707" w:rsidR="00574B65" w:rsidRPr="00B038B8" w:rsidRDefault="00ED3F05" w:rsidP="00246C87">
            <w:pPr>
              <w:snapToGrid w:val="0"/>
              <w:spacing w:before="120" w:after="120"/>
              <w:rPr>
                <w:rFonts w:cs="Arial"/>
                <w:szCs w:val="22"/>
              </w:rPr>
            </w:pPr>
            <w:r w:rsidRPr="00B038B8">
              <w:rPr>
                <w:rFonts w:cs="Arial"/>
                <w:szCs w:val="22"/>
              </w:rPr>
              <w:t>1</w:t>
            </w:r>
            <w:r w:rsidR="001A088B" w:rsidRPr="00B038B8">
              <w:rPr>
                <w:rFonts w:cs="Arial"/>
                <w:szCs w:val="22"/>
              </w:rPr>
              <w:t>.0</w:t>
            </w:r>
          </w:p>
        </w:tc>
        <w:tc>
          <w:tcPr>
            <w:tcW w:w="1529" w:type="dxa"/>
          </w:tcPr>
          <w:p w14:paraId="2B8F3A21" w14:textId="57B69FF2" w:rsidR="00574B65" w:rsidRPr="00B038B8" w:rsidRDefault="0097134D" w:rsidP="00246C87">
            <w:pPr>
              <w:snapToGrid w:val="0"/>
              <w:spacing w:before="120" w:after="120"/>
              <w:cnfStyle w:val="000000100000" w:firstRow="0" w:lastRow="0" w:firstColumn="0" w:lastColumn="0" w:oddVBand="0" w:evenVBand="0" w:oddHBand="1" w:evenHBand="0" w:firstRowFirstColumn="0" w:firstRowLastColumn="0" w:lastRowFirstColumn="0" w:lastRowLastColumn="0"/>
              <w:rPr>
                <w:rFonts w:cs="Arial"/>
                <w:szCs w:val="22"/>
              </w:rPr>
            </w:pPr>
            <w:r w:rsidRPr="00B038B8">
              <w:rPr>
                <w:rFonts w:cs="Arial"/>
                <w:szCs w:val="22"/>
              </w:rPr>
              <w:t>12</w:t>
            </w:r>
            <w:r w:rsidR="001A088B" w:rsidRPr="00B038B8">
              <w:rPr>
                <w:rFonts w:cs="Arial"/>
                <w:szCs w:val="22"/>
              </w:rPr>
              <w:t>-</w:t>
            </w:r>
            <w:r w:rsidRPr="00B038B8">
              <w:rPr>
                <w:rFonts w:cs="Arial"/>
                <w:szCs w:val="22"/>
              </w:rPr>
              <w:t>DIC</w:t>
            </w:r>
            <w:r w:rsidR="00574B65" w:rsidRPr="00B038B8">
              <w:rPr>
                <w:rFonts w:cs="Arial"/>
                <w:szCs w:val="22"/>
              </w:rPr>
              <w:t>-202</w:t>
            </w:r>
            <w:r w:rsidRPr="00B038B8">
              <w:rPr>
                <w:rFonts w:cs="Arial"/>
                <w:szCs w:val="22"/>
              </w:rPr>
              <w:t>5</w:t>
            </w:r>
          </w:p>
        </w:tc>
        <w:tc>
          <w:tcPr>
            <w:cnfStyle w:val="000010000000" w:firstRow="0" w:lastRow="0" w:firstColumn="0" w:lastColumn="0" w:oddVBand="1" w:evenVBand="0" w:oddHBand="0" w:evenHBand="0" w:firstRowFirstColumn="0" w:firstRowLastColumn="0" w:lastRowFirstColumn="0" w:lastRowLastColumn="0"/>
            <w:tcW w:w="1782" w:type="dxa"/>
          </w:tcPr>
          <w:p w14:paraId="3F57CC23" w14:textId="24DC1C8A" w:rsidR="00574B65" w:rsidRPr="00B038B8" w:rsidRDefault="0097134D" w:rsidP="00246C87">
            <w:pPr>
              <w:snapToGrid w:val="0"/>
              <w:spacing w:before="120" w:after="120"/>
              <w:rPr>
                <w:rFonts w:eastAsia="Arial" w:cs="Arial"/>
                <w:szCs w:val="22"/>
                <w:lang w:bidi="en-GB"/>
              </w:rPr>
            </w:pPr>
            <w:r w:rsidRPr="00B038B8">
              <w:rPr>
                <w:rFonts w:eastAsia="Arial" w:cs="Arial"/>
                <w:szCs w:val="22"/>
                <w:lang w:bidi="en-GB"/>
              </w:rPr>
              <w:t>Javier Llorente</w:t>
            </w:r>
          </w:p>
        </w:tc>
        <w:tc>
          <w:tcPr>
            <w:tcW w:w="4585" w:type="dxa"/>
          </w:tcPr>
          <w:p w14:paraId="30B5CDCB" w14:textId="49A717AC" w:rsidR="006B4BA3" w:rsidRPr="00B038B8" w:rsidRDefault="00EF383D" w:rsidP="00246C87">
            <w:pPr>
              <w:snapToGrid w:val="0"/>
              <w:spacing w:before="120" w:after="120"/>
              <w:cnfStyle w:val="000000100000" w:firstRow="0" w:lastRow="0" w:firstColumn="0" w:lastColumn="0" w:oddVBand="0" w:evenVBand="0" w:oddHBand="1" w:evenHBand="0" w:firstRowFirstColumn="0" w:firstRowLastColumn="0" w:lastRowFirstColumn="0" w:lastRowLastColumn="0"/>
              <w:rPr>
                <w:rFonts w:eastAsia="Arial" w:cs="Arial"/>
                <w:szCs w:val="22"/>
                <w:lang w:bidi="en-GB"/>
              </w:rPr>
            </w:pPr>
            <w:r w:rsidRPr="00B038B8">
              <w:rPr>
                <w:rFonts w:eastAsia="Arial" w:cs="Arial"/>
                <w:szCs w:val="22"/>
                <w:lang w:bidi="en-GB"/>
              </w:rPr>
              <w:t>Versión Inicial</w:t>
            </w:r>
          </w:p>
        </w:tc>
      </w:tr>
    </w:tbl>
    <w:p w14:paraId="22D6D4DC" w14:textId="77777777" w:rsidR="00E26686" w:rsidRPr="00B038B8" w:rsidRDefault="00E26686" w:rsidP="00246C87">
      <w:pPr>
        <w:rPr>
          <w:rFonts w:eastAsia="Arial" w:cs="Arial"/>
          <w:lang w:eastAsia="en-US"/>
        </w:rPr>
      </w:pPr>
      <w:bookmarkStart w:id="4" w:name="_Toc260644984"/>
      <w:bookmarkStart w:id="5" w:name="_Ref35265659"/>
      <w:bookmarkStart w:id="6" w:name="_Ref59028571"/>
      <w:bookmarkStart w:id="7" w:name="_Toc190244753"/>
    </w:p>
    <w:p w14:paraId="77482B85" w14:textId="5E80F3D2" w:rsidR="00C00D4F" w:rsidRPr="007256D1" w:rsidRDefault="00EC7702" w:rsidP="00246C87">
      <w:pPr>
        <w:pStyle w:val="Ttulo1"/>
        <w:rPr>
          <w:rFonts w:cs="Arial"/>
          <w:noProof w:val="0"/>
        </w:rPr>
      </w:pPr>
      <w:bookmarkStart w:id="8" w:name="_Toc216458923"/>
      <w:r>
        <w:rPr>
          <w:rFonts w:eastAsia="Arial" w:cs="Arial"/>
          <w:noProof w:val="0"/>
        </w:rPr>
        <w:t>in</w:t>
      </w:r>
      <w:r w:rsidR="00D24064" w:rsidRPr="007256D1">
        <w:rPr>
          <w:rFonts w:eastAsia="Arial" w:cs="Arial"/>
          <w:noProof w:val="0"/>
        </w:rPr>
        <w:t>troduc</w:t>
      </w:r>
      <w:r w:rsidR="00D56D3A" w:rsidRPr="007256D1">
        <w:rPr>
          <w:rFonts w:eastAsia="Arial" w:cs="Arial"/>
          <w:noProof w:val="0"/>
        </w:rPr>
        <w:t>c</w:t>
      </w:r>
      <w:r w:rsidR="007256D1" w:rsidRPr="007256D1">
        <w:rPr>
          <w:rFonts w:eastAsia="Arial" w:cs="Arial"/>
          <w:noProof w:val="0"/>
        </w:rPr>
        <w:t>ión</w:t>
      </w:r>
      <w:bookmarkEnd w:id="4"/>
      <w:bookmarkEnd w:id="5"/>
      <w:bookmarkEnd w:id="6"/>
      <w:bookmarkEnd w:id="7"/>
      <w:bookmarkEnd w:id="8"/>
    </w:p>
    <w:p w14:paraId="26BA7C5D" w14:textId="4B6EAA60" w:rsidR="00C00D4F" w:rsidRPr="00B038B8" w:rsidRDefault="00246C87" w:rsidP="00246C87">
      <w:pPr>
        <w:pStyle w:val="EstiloNormal"/>
        <w:rPr>
          <w:rFonts w:eastAsia="Arial" w:cs="Arial"/>
          <w:szCs w:val="22"/>
          <w:lang w:bidi="en-GB"/>
        </w:rPr>
      </w:pPr>
      <w:r w:rsidRPr="00B038B8">
        <w:rPr>
          <w:rFonts w:eastAsia="Arial" w:cs="Arial"/>
          <w:szCs w:val="22"/>
          <w:lang w:bidi="en-GB"/>
        </w:rPr>
        <w:t xml:space="preserve">Este documento contiene la </w:t>
      </w:r>
      <w:r w:rsidR="00657358" w:rsidRPr="00B038B8">
        <w:rPr>
          <w:rFonts w:eastAsia="Arial" w:cs="Arial"/>
          <w:szCs w:val="22"/>
          <w:lang w:bidi="en-GB"/>
        </w:rPr>
        <w:t>justificación</w:t>
      </w:r>
      <w:r w:rsidRPr="00B038B8">
        <w:rPr>
          <w:rFonts w:eastAsia="Arial" w:cs="Arial"/>
          <w:szCs w:val="22"/>
          <w:lang w:bidi="en-GB"/>
        </w:rPr>
        <w:t xml:space="preserve"> y la implementación del proyecto</w:t>
      </w:r>
      <w:r w:rsidR="005C4853" w:rsidRPr="00B038B8">
        <w:rPr>
          <w:rFonts w:eastAsia="Arial" w:cs="Arial"/>
          <w:szCs w:val="22"/>
          <w:lang w:bidi="en-GB"/>
        </w:rPr>
        <w:t xml:space="preserve"> de Role Mining</w:t>
      </w:r>
      <w:r w:rsidR="0029365D" w:rsidRPr="00B038B8">
        <w:rPr>
          <w:rFonts w:eastAsia="Arial" w:cs="Arial"/>
          <w:szCs w:val="22"/>
          <w:lang w:bidi="en-GB"/>
        </w:rPr>
        <w:t xml:space="preserve"> y despliegue del piloto.</w:t>
      </w:r>
    </w:p>
    <w:p w14:paraId="47FEB0D8" w14:textId="77777777" w:rsidR="00E26686" w:rsidRPr="00B038B8" w:rsidRDefault="00E26686" w:rsidP="00246C87">
      <w:pPr>
        <w:pStyle w:val="EstiloNormal"/>
        <w:rPr>
          <w:rFonts w:cs="Arial"/>
          <w:szCs w:val="22"/>
        </w:rPr>
      </w:pPr>
    </w:p>
    <w:p w14:paraId="2049FC8C" w14:textId="2ED1AE5A" w:rsidR="00C00D4F" w:rsidRPr="00B038B8" w:rsidRDefault="00464BFA" w:rsidP="00246C87">
      <w:pPr>
        <w:pStyle w:val="Ttulo2"/>
        <w:rPr>
          <w:rFonts w:cs="Arial"/>
          <w:lang w:val="es-ES"/>
        </w:rPr>
      </w:pPr>
      <w:bookmarkStart w:id="9" w:name="_Toc260644985"/>
      <w:bookmarkStart w:id="10" w:name="_Toc190244754"/>
      <w:bookmarkStart w:id="11" w:name="_Toc216458924"/>
      <w:r>
        <w:rPr>
          <w:rFonts w:eastAsia="Arial Bold" w:cs="Arial"/>
          <w:lang w:val="es-ES"/>
        </w:rPr>
        <w:t>objetivo</w:t>
      </w:r>
      <w:bookmarkEnd w:id="9"/>
      <w:bookmarkEnd w:id="10"/>
      <w:bookmarkEnd w:id="11"/>
    </w:p>
    <w:p w14:paraId="78BB90A5" w14:textId="5DF565E6" w:rsidR="00E26686" w:rsidRPr="00B038B8" w:rsidRDefault="00246C87" w:rsidP="00246C87">
      <w:pPr>
        <w:autoSpaceDE w:val="0"/>
        <w:spacing w:before="120" w:after="120"/>
        <w:rPr>
          <w:rFonts w:cs="Arial"/>
          <w:szCs w:val="22"/>
        </w:rPr>
      </w:pPr>
      <w:r w:rsidRPr="00B038B8">
        <w:rPr>
          <w:rFonts w:cs="Arial"/>
          <w:szCs w:val="22"/>
        </w:rPr>
        <w:t xml:space="preserve">El </w:t>
      </w:r>
      <w:r w:rsidR="00C95D17" w:rsidRPr="00B038B8">
        <w:rPr>
          <w:rFonts w:cs="Arial"/>
          <w:szCs w:val="22"/>
        </w:rPr>
        <w:t>objetivo</w:t>
      </w:r>
      <w:r w:rsidRPr="00B038B8">
        <w:rPr>
          <w:rFonts w:cs="Arial"/>
          <w:szCs w:val="22"/>
        </w:rPr>
        <w:t xml:space="preserve"> del documento es dar una explicación de </w:t>
      </w:r>
      <w:r w:rsidR="00657358" w:rsidRPr="00B038B8">
        <w:rPr>
          <w:rFonts w:cs="Arial"/>
          <w:szCs w:val="22"/>
        </w:rPr>
        <w:t>cómo</w:t>
      </w:r>
      <w:r w:rsidRPr="00B038B8">
        <w:rPr>
          <w:rFonts w:cs="Arial"/>
          <w:szCs w:val="22"/>
        </w:rPr>
        <w:t xml:space="preserve"> se va a implementar el proyecto</w:t>
      </w:r>
      <w:r w:rsidR="00C44769" w:rsidRPr="00B038B8">
        <w:rPr>
          <w:rFonts w:cs="Arial"/>
          <w:szCs w:val="22"/>
        </w:rPr>
        <w:t>, queda fuera del alcance la fase de mejora continua.</w:t>
      </w:r>
    </w:p>
    <w:p w14:paraId="20CB0B55" w14:textId="1EB2F198" w:rsidR="00C00D4F" w:rsidRPr="00B038B8" w:rsidRDefault="007256D1" w:rsidP="00246C87">
      <w:pPr>
        <w:pStyle w:val="Ttulo1"/>
        <w:rPr>
          <w:rFonts w:cs="Arial"/>
          <w:noProof w:val="0"/>
        </w:rPr>
      </w:pPr>
      <w:bookmarkStart w:id="12" w:name="_Toc260644989"/>
      <w:bookmarkStart w:id="13" w:name="_Toc190244758"/>
      <w:bookmarkStart w:id="14" w:name="_Toc216458925"/>
      <w:r>
        <w:rPr>
          <w:rFonts w:eastAsia="Arial" w:cs="Arial"/>
          <w:noProof w:val="0"/>
          <w:lang w:bidi="en-GB"/>
        </w:rPr>
        <w:t>glosario de terminos</w:t>
      </w:r>
      <w:bookmarkEnd w:id="12"/>
      <w:bookmarkEnd w:id="13"/>
      <w:bookmarkEnd w:id="14"/>
    </w:p>
    <w:p w14:paraId="0E4ED1E4" w14:textId="49BE687D" w:rsidR="00C00D4F" w:rsidRPr="00B038B8" w:rsidRDefault="006A06B6" w:rsidP="00246C87">
      <w:pPr>
        <w:rPr>
          <w:rFonts w:cs="Arial"/>
        </w:rPr>
      </w:pPr>
      <w:r w:rsidRPr="00B038B8">
        <w:rPr>
          <w:rFonts w:eastAsia="Arial" w:cs="Arial"/>
          <w:lang w:bidi="en-GB"/>
        </w:rPr>
        <w:t xml:space="preserve">Glosario </w:t>
      </w:r>
      <w:r w:rsidR="00625C33" w:rsidRPr="00B038B8">
        <w:rPr>
          <w:rFonts w:eastAsia="Arial" w:cs="Arial"/>
          <w:lang w:bidi="en-GB"/>
        </w:rPr>
        <w:t>de</w:t>
      </w:r>
      <w:r w:rsidRPr="00B038B8">
        <w:rPr>
          <w:rFonts w:eastAsia="Arial" w:cs="Arial"/>
          <w:lang w:bidi="en-GB"/>
        </w:rPr>
        <w:t xml:space="preserve"> términos usados en el documento.</w:t>
      </w:r>
    </w:p>
    <w:p w14:paraId="00D6C131" w14:textId="77777777" w:rsidR="00C00D4F" w:rsidRPr="00B038B8" w:rsidRDefault="00C00D4F" w:rsidP="00246C87">
      <w:pPr>
        <w:rPr>
          <w:rFonts w:cs="Arial"/>
        </w:rPr>
      </w:pPr>
    </w:p>
    <w:p w14:paraId="49BE3277" w14:textId="3767B987" w:rsidR="00C00D4F" w:rsidRPr="00B038B8" w:rsidRDefault="009F0CCC" w:rsidP="00246C87">
      <w:pPr>
        <w:rPr>
          <w:rFonts w:eastAsia="Arial" w:cs="Arial"/>
          <w:lang w:val="en-US" w:bidi="en-GB"/>
        </w:rPr>
      </w:pPr>
      <w:bookmarkStart w:id="15" w:name="rolemining"/>
      <w:r w:rsidRPr="00B038B8">
        <w:rPr>
          <w:rFonts w:eastAsia="Arial" w:cs="Arial"/>
          <w:b/>
          <w:bCs/>
          <w:lang w:val="en-US" w:bidi="en-GB"/>
        </w:rPr>
        <w:t>Role Mining</w:t>
      </w:r>
      <w:bookmarkEnd w:id="15"/>
      <w:r w:rsidR="00C00D4F" w:rsidRPr="00B038B8">
        <w:rPr>
          <w:rFonts w:eastAsia="Arial" w:cs="Arial"/>
          <w:lang w:val="en-US" w:bidi="en-GB"/>
        </w:rPr>
        <w:t xml:space="preserve">: </w:t>
      </w:r>
      <w:r w:rsidR="003806C2" w:rsidRPr="00B038B8">
        <w:rPr>
          <w:rFonts w:eastAsia="Arial" w:cs="Arial"/>
          <w:lang w:val="en-US" w:bidi="en-GB"/>
        </w:rPr>
        <w:t>“Role Mining is a process in Identity and Access Management (IAM) that helps define the various roles held by users in an organization through analyzing patterns of access permissions. This automated system isolates and groups together individual users that have similar responsibilities and access needs. Role Mining lessens the complexity of managing the numerous roles and permissions across a company, simplifying the access management challenges” (</w:t>
      </w:r>
      <w:hyperlink w:anchor="RoleMining" w:history="1">
        <w:r w:rsidR="008350F3" w:rsidRPr="00B038B8">
          <w:rPr>
            <w:rStyle w:val="Hipervnculo"/>
            <w:rFonts w:eastAsia="Arial" w:cs="Arial"/>
            <w:lang w:val="en-US" w:bidi="en-GB"/>
          </w:rPr>
          <w:t>IBM</w:t>
        </w:r>
      </w:hyperlink>
      <w:r w:rsidR="003806C2" w:rsidRPr="00B038B8">
        <w:rPr>
          <w:rFonts w:eastAsia="Arial" w:cs="Arial"/>
          <w:lang w:val="en-US" w:bidi="en-GB"/>
        </w:rPr>
        <w:t>, s. f.).</w:t>
      </w:r>
      <w:r w:rsidR="000C45C4" w:rsidRPr="00B038B8">
        <w:rPr>
          <w:rFonts w:eastAsia="Arial" w:cs="Arial"/>
          <w:lang w:val="en-US" w:bidi="en-GB"/>
        </w:rPr>
        <w:t xml:space="preserve"> </w:t>
      </w:r>
    </w:p>
    <w:p w14:paraId="3AC18469" w14:textId="77777777" w:rsidR="00B60097" w:rsidRPr="00B038B8" w:rsidRDefault="00B60097" w:rsidP="00246C87">
      <w:pPr>
        <w:rPr>
          <w:rFonts w:eastAsia="Arial" w:cs="Arial"/>
          <w:lang w:val="en-US" w:bidi="en-GB"/>
        </w:rPr>
      </w:pPr>
    </w:p>
    <w:p w14:paraId="06EEB80F" w14:textId="39247121" w:rsidR="00B60097" w:rsidRPr="00B038B8" w:rsidRDefault="009F0CCC" w:rsidP="00246C87">
      <w:pPr>
        <w:rPr>
          <w:rFonts w:cs="Arial"/>
          <w:lang w:val="en-US"/>
        </w:rPr>
      </w:pPr>
      <w:r w:rsidRPr="00B038B8">
        <w:rPr>
          <w:rFonts w:eastAsia="Arial" w:cs="Arial"/>
          <w:b/>
          <w:bCs/>
          <w:lang w:val="en-US" w:bidi="en-GB"/>
        </w:rPr>
        <w:t>IRMAOC</w:t>
      </w:r>
      <w:r w:rsidR="00B60097" w:rsidRPr="00B038B8">
        <w:rPr>
          <w:rFonts w:eastAsia="Arial" w:cs="Arial"/>
          <w:lang w:val="en-US" w:bidi="en-GB"/>
        </w:rPr>
        <w:t>:</w:t>
      </w:r>
      <w:r w:rsidRPr="00B038B8">
        <w:rPr>
          <w:rFonts w:eastAsia="Arial" w:cs="Arial"/>
          <w:lang w:val="en-US" w:bidi="en-GB"/>
        </w:rPr>
        <w:t xml:space="preserve"> Interpretable Role Mining Algorithm Based on Overlapping Clustering</w:t>
      </w:r>
      <w:r w:rsidR="00B60097" w:rsidRPr="00B038B8">
        <w:rPr>
          <w:rFonts w:eastAsia="Arial" w:cs="Arial"/>
          <w:lang w:val="en-US" w:bidi="en-GB"/>
        </w:rPr>
        <w:t>.</w:t>
      </w:r>
    </w:p>
    <w:p w14:paraId="20A2EBE1" w14:textId="77777777" w:rsidR="00C00D4F" w:rsidRPr="00B038B8" w:rsidRDefault="00C00D4F" w:rsidP="00246C87">
      <w:pPr>
        <w:rPr>
          <w:rFonts w:cs="Arial"/>
          <w:b/>
          <w:lang w:val="en-US"/>
        </w:rPr>
      </w:pPr>
    </w:p>
    <w:p w14:paraId="76CF2B91" w14:textId="0FD6F8EE" w:rsidR="00323129" w:rsidRPr="00B038B8" w:rsidRDefault="00C900A9" w:rsidP="00323129">
      <w:pPr>
        <w:rPr>
          <w:rFonts w:eastAsia="Arial" w:cs="Arial"/>
          <w:lang w:val="en-US" w:bidi="en-GB"/>
        </w:rPr>
      </w:pPr>
      <w:r w:rsidRPr="00B038B8">
        <w:rPr>
          <w:rFonts w:eastAsia="Arial" w:cs="Arial"/>
          <w:b/>
          <w:bCs/>
          <w:lang w:val="en-US" w:bidi="en-GB"/>
        </w:rPr>
        <w:t>ABAC</w:t>
      </w:r>
      <w:r w:rsidR="00C00D4F" w:rsidRPr="00B038B8">
        <w:rPr>
          <w:rFonts w:eastAsia="Arial" w:cs="Arial"/>
          <w:b/>
          <w:bCs/>
          <w:lang w:val="en-US" w:bidi="en-GB"/>
        </w:rPr>
        <w:t>:</w:t>
      </w:r>
      <w:r w:rsidR="00C00D4F" w:rsidRPr="00B038B8">
        <w:rPr>
          <w:rFonts w:eastAsia="Arial" w:cs="Arial"/>
          <w:lang w:val="en-US" w:bidi="en-GB"/>
        </w:rPr>
        <w:t xml:space="preserve"> </w:t>
      </w:r>
      <w:r w:rsidR="003130CA" w:rsidRPr="00B038B8">
        <w:rPr>
          <w:rFonts w:eastAsia="Arial" w:cs="Arial"/>
          <w:lang w:val="en-US" w:eastAsia="en-US" w:bidi="en-GB"/>
        </w:rPr>
        <w:t>Attribute-Based Access Control</w:t>
      </w:r>
      <w:r w:rsidR="00C00D4F" w:rsidRPr="00B038B8">
        <w:rPr>
          <w:rFonts w:eastAsia="Arial" w:cs="Arial"/>
          <w:lang w:val="en-US" w:bidi="en-GB"/>
        </w:rPr>
        <w:t>.</w:t>
      </w:r>
    </w:p>
    <w:p w14:paraId="602F0E04" w14:textId="04CCC484" w:rsidR="00C00D4F" w:rsidRPr="00B038B8" w:rsidRDefault="00EE4BC6" w:rsidP="00246C87">
      <w:pPr>
        <w:pStyle w:val="Ttulo1"/>
        <w:rPr>
          <w:rFonts w:cs="Arial"/>
          <w:noProof w:val="0"/>
        </w:rPr>
      </w:pPr>
      <w:bookmarkStart w:id="16" w:name="_Toc264268547"/>
      <w:bookmarkStart w:id="17" w:name="_Toc264276122"/>
      <w:bookmarkStart w:id="18" w:name="_Toc264276297"/>
      <w:bookmarkStart w:id="19" w:name="_Toc264276470"/>
      <w:bookmarkStart w:id="20" w:name="_Toc264276643"/>
      <w:bookmarkStart w:id="21" w:name="_Toc264276818"/>
      <w:bookmarkStart w:id="22" w:name="_Toc264276991"/>
      <w:bookmarkStart w:id="23" w:name="_Toc264277165"/>
      <w:bookmarkStart w:id="24" w:name="_Toc264277376"/>
      <w:bookmarkStart w:id="25" w:name="_Toc264277549"/>
      <w:bookmarkStart w:id="26" w:name="_Toc264268549"/>
      <w:bookmarkStart w:id="27" w:name="_Toc264276124"/>
      <w:bookmarkStart w:id="28" w:name="_Toc264276299"/>
      <w:bookmarkStart w:id="29" w:name="_Toc264276472"/>
      <w:bookmarkStart w:id="30" w:name="_Toc264276645"/>
      <w:bookmarkStart w:id="31" w:name="_Toc264276820"/>
      <w:bookmarkStart w:id="32" w:name="_Toc264276993"/>
      <w:bookmarkStart w:id="33" w:name="_Toc264277167"/>
      <w:bookmarkStart w:id="34" w:name="_Toc264277378"/>
      <w:bookmarkStart w:id="35" w:name="_Toc264277551"/>
      <w:bookmarkStart w:id="36" w:name="_Toc216458926"/>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r>
        <w:rPr>
          <w:rFonts w:eastAsia="Arial" w:cs="Arial"/>
          <w:noProof w:val="0"/>
          <w:lang w:bidi="en-GB"/>
        </w:rPr>
        <w:lastRenderedPageBreak/>
        <w:t>situación actual</w:t>
      </w:r>
      <w:bookmarkEnd w:id="36"/>
    </w:p>
    <w:p w14:paraId="2725FC70" w14:textId="3CA58B6D" w:rsidR="00C00D4F" w:rsidRPr="00B038B8" w:rsidRDefault="00464BFA" w:rsidP="00246C87">
      <w:pPr>
        <w:pStyle w:val="Ttulo2"/>
        <w:rPr>
          <w:rFonts w:cs="Arial"/>
          <w:lang w:val="es-ES"/>
        </w:rPr>
      </w:pPr>
      <w:bookmarkStart w:id="37" w:name="_Toc216458927"/>
      <w:r>
        <w:rPr>
          <w:rFonts w:eastAsia="Arial Bold" w:cs="Arial"/>
          <w:lang w:val="es-ES" w:bidi="en-GB"/>
        </w:rPr>
        <w:t>a</w:t>
      </w:r>
      <w:r w:rsidR="00246C87" w:rsidRPr="00B038B8">
        <w:rPr>
          <w:rFonts w:eastAsia="Arial Bold" w:cs="Arial"/>
          <w:lang w:val="es-ES" w:bidi="en-GB"/>
        </w:rPr>
        <w:t>signación de roles</w:t>
      </w:r>
      <w:bookmarkEnd w:id="37"/>
    </w:p>
    <w:p w14:paraId="5E8DFC45" w14:textId="390265D1" w:rsidR="00254E89" w:rsidRPr="00B038B8" w:rsidRDefault="00254E89" w:rsidP="0095243B">
      <w:pPr>
        <w:pStyle w:val="EstiloNormal"/>
        <w:rPr>
          <w:rFonts w:eastAsia="Arial" w:cs="Arial"/>
        </w:rPr>
      </w:pPr>
      <w:r w:rsidRPr="00B038B8">
        <w:rPr>
          <w:rFonts w:eastAsia="Arial" w:cs="Arial"/>
        </w:rPr>
        <w:t xml:space="preserve">La empresa es del sector </w:t>
      </w:r>
      <w:r w:rsidR="00126482" w:rsidRPr="00B038B8">
        <w:rPr>
          <w:rFonts w:eastAsia="Arial" w:cs="Arial"/>
        </w:rPr>
        <w:t>farmacéutico</w:t>
      </w:r>
      <w:r w:rsidRPr="00B038B8">
        <w:rPr>
          <w:rFonts w:eastAsia="Arial" w:cs="Arial"/>
        </w:rPr>
        <w:t xml:space="preserve"> con +20.000 empleados, </w:t>
      </w:r>
      <w:r w:rsidR="00A81059">
        <w:rPr>
          <w:rFonts w:eastAsia="Arial" w:cs="Arial"/>
        </w:rPr>
        <w:t>s</w:t>
      </w:r>
      <w:r w:rsidR="00C67D6D">
        <w:rPr>
          <w:rFonts w:eastAsia="Arial" w:cs="Arial"/>
        </w:rPr>
        <w:t xml:space="preserve">e </w:t>
      </w:r>
      <w:r w:rsidRPr="00B038B8">
        <w:rPr>
          <w:rFonts w:eastAsia="Arial" w:cs="Arial"/>
        </w:rPr>
        <w:t>divide</w:t>
      </w:r>
      <w:r w:rsidR="00126482" w:rsidRPr="00B038B8">
        <w:rPr>
          <w:rFonts w:eastAsia="Arial" w:cs="Arial"/>
        </w:rPr>
        <w:t xml:space="preserve"> en distintas </w:t>
      </w:r>
      <w:r w:rsidR="00C67D6D">
        <w:rPr>
          <w:rFonts w:eastAsia="Arial" w:cs="Arial"/>
        </w:rPr>
        <w:t>compañías</w:t>
      </w:r>
      <w:r w:rsidR="00126482" w:rsidRPr="00B038B8">
        <w:rPr>
          <w:rFonts w:eastAsia="Arial" w:cs="Arial"/>
        </w:rPr>
        <w:t xml:space="preserve"> pertenecientes a</w:t>
      </w:r>
      <w:r w:rsidR="00C67D6D">
        <w:rPr>
          <w:rFonts w:eastAsia="Arial" w:cs="Arial"/>
        </w:rPr>
        <w:t xml:space="preserve"> ella y estas se subdividen en </w:t>
      </w:r>
      <w:r w:rsidR="004F3AF0">
        <w:rPr>
          <w:rFonts w:eastAsia="Arial" w:cs="Arial"/>
        </w:rPr>
        <w:t>áreas</w:t>
      </w:r>
      <w:r w:rsidR="0042373B" w:rsidRPr="00B038B8">
        <w:rPr>
          <w:rFonts w:eastAsia="Arial" w:cs="Arial"/>
        </w:rPr>
        <w:t xml:space="preserve"> (ver </w:t>
      </w:r>
      <w:hyperlink w:anchor="image1" w:history="1">
        <w:r w:rsidR="0042373B" w:rsidRPr="00B038B8">
          <w:rPr>
            <w:rStyle w:val="Hipervnculo"/>
            <w:rFonts w:eastAsia="Arial" w:cs="Arial"/>
          </w:rPr>
          <w:t>Imagen 1</w:t>
        </w:r>
      </w:hyperlink>
      <w:r w:rsidR="0042373B" w:rsidRPr="00B038B8">
        <w:rPr>
          <w:rFonts w:eastAsia="Arial" w:cs="Arial"/>
        </w:rPr>
        <w:t>)</w:t>
      </w:r>
      <w:r w:rsidR="00126482" w:rsidRPr="00B038B8">
        <w:rPr>
          <w:rFonts w:eastAsia="Arial" w:cs="Arial"/>
        </w:rPr>
        <w:t xml:space="preserve">. Esto lleva a tener un </w:t>
      </w:r>
      <w:r w:rsidR="00B20C97" w:rsidRPr="00B038B8">
        <w:rPr>
          <w:rFonts w:eastAsia="Arial" w:cs="Arial"/>
        </w:rPr>
        <w:t>número</w:t>
      </w:r>
      <w:r w:rsidR="00126482" w:rsidRPr="00B038B8">
        <w:rPr>
          <w:rFonts w:eastAsia="Arial" w:cs="Arial"/>
        </w:rPr>
        <w:t xml:space="preserve"> muy elevado de aplicaciones </w:t>
      </w:r>
      <w:r w:rsidR="004F3AF0">
        <w:rPr>
          <w:rFonts w:eastAsia="Arial" w:cs="Arial"/>
        </w:rPr>
        <w:t xml:space="preserve">corporativas </w:t>
      </w:r>
      <w:r w:rsidR="00126482" w:rsidRPr="00B038B8">
        <w:rPr>
          <w:rFonts w:eastAsia="Arial" w:cs="Arial"/>
        </w:rPr>
        <w:t xml:space="preserve">y roles asociado a las mismas. Lo que </w:t>
      </w:r>
      <w:r w:rsidR="00A81059">
        <w:rPr>
          <w:rFonts w:eastAsia="Arial" w:cs="Arial"/>
        </w:rPr>
        <w:t xml:space="preserve">con </w:t>
      </w:r>
      <w:r w:rsidR="00126482" w:rsidRPr="00B038B8">
        <w:rPr>
          <w:rFonts w:eastAsia="Arial" w:cs="Arial"/>
        </w:rPr>
        <w:t>lleva a que sea un proceso muy complejo la asignación de roles cuando un empleado entra en la empresa</w:t>
      </w:r>
      <w:r w:rsidR="00A81059">
        <w:rPr>
          <w:rFonts w:eastAsia="Arial" w:cs="Arial"/>
        </w:rPr>
        <w:t xml:space="preserve"> y el</w:t>
      </w:r>
      <w:r w:rsidR="00126482" w:rsidRPr="00B038B8">
        <w:rPr>
          <w:rFonts w:eastAsia="Arial" w:cs="Arial"/>
        </w:rPr>
        <w:t xml:space="preserve"> control tanto a nivel de seguridad como a nivel </w:t>
      </w:r>
      <w:r w:rsidR="00AE5EBE" w:rsidRPr="00B038B8">
        <w:rPr>
          <w:rFonts w:eastAsia="Arial" w:cs="Arial"/>
        </w:rPr>
        <w:t>regulatorio</w:t>
      </w:r>
      <w:r w:rsidR="00126482" w:rsidRPr="00B038B8">
        <w:rPr>
          <w:rFonts w:eastAsia="Arial" w:cs="Arial"/>
        </w:rPr>
        <w:t>.</w:t>
      </w:r>
      <w:r w:rsidR="00F34FB5" w:rsidRPr="00B038B8">
        <w:rPr>
          <w:rFonts w:eastAsia="Arial" w:cs="Arial"/>
        </w:rPr>
        <w:tab/>
      </w:r>
    </w:p>
    <w:p w14:paraId="256B2616" w14:textId="77777777" w:rsidR="00EB7ADC" w:rsidRPr="00B038B8" w:rsidRDefault="00EB7ADC" w:rsidP="00EB7ADC">
      <w:pPr>
        <w:pStyle w:val="EstiloNormal"/>
        <w:keepNext/>
        <w:jc w:val="center"/>
        <w:rPr>
          <w:rFonts w:cs="Arial"/>
        </w:rPr>
      </w:pPr>
      <w:r w:rsidRPr="00B038B8">
        <w:rPr>
          <w:rFonts w:eastAsia="Arial" w:cs="Arial"/>
          <w:noProof/>
        </w:rPr>
        <w:drawing>
          <wp:inline distT="0" distB="0" distL="0" distR="0" wp14:anchorId="3BDB562A" wp14:editId="5FCA1E8E">
            <wp:extent cx="5688330" cy="2445385"/>
            <wp:effectExtent l="0" t="0" r="7620" b="0"/>
            <wp:docPr id="10609820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8202" name="Imagen 1" descr="Diagrama&#10;&#10;El contenido generado por IA puede ser incorrecto."/>
                    <pic:cNvPicPr/>
                  </pic:nvPicPr>
                  <pic:blipFill>
                    <a:blip r:embed="rId12"/>
                    <a:stretch>
                      <a:fillRect/>
                    </a:stretch>
                  </pic:blipFill>
                  <pic:spPr>
                    <a:xfrm>
                      <a:off x="0" y="0"/>
                      <a:ext cx="5688330" cy="2445385"/>
                    </a:xfrm>
                    <a:prstGeom prst="rect">
                      <a:avLst/>
                    </a:prstGeom>
                  </pic:spPr>
                </pic:pic>
              </a:graphicData>
            </a:graphic>
          </wp:inline>
        </w:drawing>
      </w:r>
    </w:p>
    <w:p w14:paraId="47534819" w14:textId="4CC3BCED" w:rsidR="00EB7ADC" w:rsidRPr="00B038B8" w:rsidRDefault="00EB7ADC" w:rsidP="00EB7ADC">
      <w:pPr>
        <w:pStyle w:val="Descripcin"/>
        <w:jc w:val="center"/>
        <w:rPr>
          <w:rFonts w:eastAsia="Arial" w:cs="Arial"/>
        </w:rPr>
      </w:pPr>
      <w:bookmarkStart w:id="38" w:name="image1"/>
      <w:r w:rsidRPr="00B038B8">
        <w:rPr>
          <w:rFonts w:cs="Arial"/>
        </w:rPr>
        <w:t xml:space="preserve">Imagen </w:t>
      </w:r>
      <w:r w:rsidRPr="00B038B8">
        <w:rPr>
          <w:rFonts w:cs="Arial"/>
        </w:rPr>
        <w:fldChar w:fldCharType="begin"/>
      </w:r>
      <w:r w:rsidRPr="00B038B8">
        <w:rPr>
          <w:rFonts w:cs="Arial"/>
        </w:rPr>
        <w:instrText xml:space="preserve"> SEQ Imagen \* ARABIC </w:instrText>
      </w:r>
      <w:r w:rsidRPr="00B038B8">
        <w:rPr>
          <w:rFonts w:cs="Arial"/>
        </w:rPr>
        <w:fldChar w:fldCharType="separate"/>
      </w:r>
      <w:r w:rsidRPr="00B038B8">
        <w:rPr>
          <w:rFonts w:cs="Arial"/>
          <w:noProof/>
        </w:rPr>
        <w:t>1</w:t>
      </w:r>
      <w:r w:rsidRPr="00B038B8">
        <w:rPr>
          <w:rFonts w:cs="Arial"/>
        </w:rPr>
        <w:fldChar w:fldCharType="end"/>
      </w:r>
      <w:r w:rsidRPr="00B038B8">
        <w:rPr>
          <w:rFonts w:cs="Arial"/>
        </w:rPr>
        <w:t xml:space="preserve"> :</w:t>
      </w:r>
      <w:bookmarkEnd w:id="38"/>
      <w:r w:rsidRPr="00B038B8">
        <w:rPr>
          <w:rFonts w:cs="Arial"/>
        </w:rPr>
        <w:t xml:space="preserve"> Organización de la empresa</w:t>
      </w:r>
    </w:p>
    <w:p w14:paraId="6BE5D548" w14:textId="77777777" w:rsidR="00991BE9" w:rsidRPr="00B038B8" w:rsidRDefault="00991BE9" w:rsidP="00F34FB5">
      <w:pPr>
        <w:pStyle w:val="EstiloNormal"/>
        <w:ind w:left="720"/>
        <w:rPr>
          <w:rFonts w:eastAsia="Arial" w:cs="Arial"/>
        </w:rPr>
      </w:pPr>
    </w:p>
    <w:p w14:paraId="7357F10C" w14:textId="38988F63" w:rsidR="00991BE9" w:rsidRPr="00B038B8" w:rsidRDefault="00464BFA" w:rsidP="00991BE9">
      <w:pPr>
        <w:pStyle w:val="Ttulo2"/>
        <w:rPr>
          <w:rFonts w:eastAsia="Arial" w:cs="Arial"/>
          <w:lang w:val="es-ES"/>
        </w:rPr>
      </w:pPr>
      <w:bookmarkStart w:id="39" w:name="_Toc216458928"/>
      <w:r>
        <w:rPr>
          <w:rFonts w:eastAsia="Arial" w:cs="Arial"/>
          <w:lang w:val="es-ES"/>
        </w:rPr>
        <w:t>problema encontrado</w:t>
      </w:r>
      <w:bookmarkEnd w:id="39"/>
    </w:p>
    <w:p w14:paraId="6347F151" w14:textId="594C8EBF" w:rsidR="00991BE9" w:rsidRPr="00B038B8" w:rsidRDefault="007B35E8" w:rsidP="00991BE9">
      <w:pPr>
        <w:pStyle w:val="EstiloNormal"/>
        <w:rPr>
          <w:rFonts w:eastAsia="Arial" w:cs="Arial"/>
          <w:lang w:eastAsia="en-US"/>
        </w:rPr>
      </w:pPr>
      <w:r w:rsidRPr="00B038B8">
        <w:rPr>
          <w:rFonts w:eastAsia="Arial" w:cs="Arial"/>
          <w:lang w:eastAsia="en-US"/>
        </w:rPr>
        <w:t xml:space="preserve">Una vez visto este problema se ha decidido implementar un proyecto de </w:t>
      </w:r>
      <w:hyperlink w:anchor="rolemining" w:history="1">
        <w:r w:rsidRPr="005775BD">
          <w:rPr>
            <w:rStyle w:val="Hipervnculo"/>
            <w:rFonts w:eastAsia="Arial" w:cs="Arial"/>
            <w:lang w:eastAsia="en-US"/>
          </w:rPr>
          <w:t xml:space="preserve">Role </w:t>
        </w:r>
        <w:r w:rsidR="006446A6" w:rsidRPr="005775BD">
          <w:rPr>
            <w:rStyle w:val="Hipervnculo"/>
            <w:rFonts w:eastAsia="Arial" w:cs="Arial"/>
            <w:lang w:eastAsia="en-US"/>
          </w:rPr>
          <w:t>Mining</w:t>
        </w:r>
      </w:hyperlink>
      <w:r w:rsidR="005775BD">
        <w:rPr>
          <w:rFonts w:eastAsia="Arial" w:cs="Arial"/>
          <w:lang w:eastAsia="en-US"/>
        </w:rPr>
        <w:t>,</w:t>
      </w:r>
      <w:r w:rsidRPr="00B038B8">
        <w:rPr>
          <w:rFonts w:eastAsia="Arial" w:cs="Arial"/>
          <w:lang w:eastAsia="en-US"/>
        </w:rPr>
        <w:t xml:space="preserve"> el cual nos ayudará a facilitar la asignación de roles, el control de seguridad y </w:t>
      </w:r>
      <w:r w:rsidR="00595203" w:rsidRPr="00B038B8">
        <w:rPr>
          <w:rFonts w:eastAsia="Arial" w:cs="Arial"/>
          <w:lang w:eastAsia="en-US"/>
        </w:rPr>
        <w:t>la normativa</w:t>
      </w:r>
      <w:r w:rsidRPr="00B038B8">
        <w:rPr>
          <w:rFonts w:eastAsia="Arial" w:cs="Arial"/>
          <w:lang w:eastAsia="en-US"/>
        </w:rPr>
        <w:t xml:space="preserve">. Para ello se </w:t>
      </w:r>
      <w:r w:rsidR="008C1E3B" w:rsidRPr="00B038B8">
        <w:rPr>
          <w:rFonts w:eastAsia="Arial" w:cs="Arial"/>
          <w:lang w:eastAsia="en-US"/>
        </w:rPr>
        <w:t>implementará</w:t>
      </w:r>
      <w:r w:rsidRPr="00B038B8">
        <w:rPr>
          <w:rFonts w:eastAsia="Arial" w:cs="Arial"/>
          <w:lang w:eastAsia="en-US"/>
        </w:rPr>
        <w:t xml:space="preserve"> una IA mediante aprendizaje supervisado que clasificara los roles y se adaptará a los cambios organizativos que se produzcan.</w:t>
      </w:r>
    </w:p>
    <w:p w14:paraId="2F9FBA8A" w14:textId="178088DD" w:rsidR="00F27D49" w:rsidRPr="00B038B8" w:rsidRDefault="00F27D49" w:rsidP="00991BE9">
      <w:pPr>
        <w:pStyle w:val="EstiloNormal"/>
        <w:rPr>
          <w:rFonts w:eastAsia="Arial" w:cs="Arial"/>
          <w:lang w:eastAsia="en-US"/>
        </w:rPr>
      </w:pPr>
      <w:r w:rsidRPr="00B038B8">
        <w:rPr>
          <w:rFonts w:eastAsia="Arial" w:cs="Arial"/>
          <w:lang w:eastAsia="en-US"/>
        </w:rPr>
        <w:t xml:space="preserve">Los beneficios que podemos cuantificar de la implementación de este proyecto </w:t>
      </w:r>
      <w:r w:rsidR="003E6B47" w:rsidRPr="00B038B8">
        <w:rPr>
          <w:rFonts w:eastAsia="Arial" w:cs="Arial"/>
          <w:lang w:eastAsia="en-US"/>
        </w:rPr>
        <w:t>serían</w:t>
      </w:r>
      <w:r w:rsidRPr="00B038B8">
        <w:rPr>
          <w:rFonts w:eastAsia="Arial" w:cs="Arial"/>
          <w:lang w:eastAsia="en-US"/>
        </w:rPr>
        <w:t xml:space="preserve"> los siguientes:</w:t>
      </w:r>
      <w:r w:rsidR="003E6B47" w:rsidRPr="00B038B8">
        <w:rPr>
          <w:rFonts w:eastAsia="Arial" w:cs="Arial"/>
          <w:lang w:eastAsia="en-US"/>
        </w:rPr>
        <w:t xml:space="preserve"> (simulación con </w:t>
      </w:r>
      <w:hyperlink w:anchor="SimulacionROI" w:history="1">
        <w:r w:rsidR="006E1377">
          <w:rPr>
            <w:rStyle w:val="Hipervnculo"/>
            <w:rFonts w:eastAsia="Arial" w:cs="Arial"/>
            <w:lang w:eastAsia="en-US"/>
          </w:rPr>
          <w:t>OpenAI 2025</w:t>
        </w:r>
      </w:hyperlink>
      <w:r w:rsidR="003E6B47" w:rsidRPr="00B038B8">
        <w:rPr>
          <w:rFonts w:eastAsia="Arial" w:cs="Arial"/>
          <w:lang w:eastAsia="en-US"/>
        </w:rPr>
        <w:t>)</w:t>
      </w:r>
    </w:p>
    <w:p w14:paraId="48050F0C" w14:textId="3AF4E0EE" w:rsidR="00F27D49" w:rsidRPr="00B038B8" w:rsidRDefault="00F27D49" w:rsidP="00F27D49">
      <w:pPr>
        <w:pStyle w:val="EstiloNormal"/>
        <w:numPr>
          <w:ilvl w:val="0"/>
          <w:numId w:val="72"/>
        </w:numPr>
        <w:rPr>
          <w:rFonts w:eastAsia="Arial" w:cs="Arial"/>
          <w:lang w:eastAsia="en-US"/>
        </w:rPr>
      </w:pPr>
      <w:r w:rsidRPr="00B038B8">
        <w:rPr>
          <w:rFonts w:eastAsia="Arial" w:cs="Arial"/>
          <w:lang w:eastAsia="en-US"/>
        </w:rPr>
        <w:t>Reducción del tiempo de certificación de los accesos.</w:t>
      </w:r>
    </w:p>
    <w:p w14:paraId="646FD9FA" w14:textId="77777777" w:rsidR="003E6B47" w:rsidRPr="00B038B8" w:rsidRDefault="000B6A1F" w:rsidP="003E6B47">
      <w:pPr>
        <w:pStyle w:val="EstiloNormal"/>
        <w:numPr>
          <w:ilvl w:val="1"/>
          <w:numId w:val="72"/>
        </w:numPr>
        <w:rPr>
          <w:rFonts w:eastAsia="Arial" w:cs="Arial"/>
          <w:lang w:eastAsia="en-US"/>
        </w:rPr>
      </w:pPr>
      <w:r w:rsidRPr="00B038B8">
        <w:rPr>
          <w:rFonts w:eastAsia="Arial" w:cs="Arial"/>
          <w:lang w:eastAsia="en-US"/>
        </w:rPr>
        <w:t>Asignación roles m</w:t>
      </w:r>
      <w:r w:rsidR="00F600C5" w:rsidRPr="00B038B8">
        <w:rPr>
          <w:rFonts w:eastAsia="Arial" w:cs="Arial"/>
          <w:lang w:eastAsia="en-US"/>
        </w:rPr>
        <w:t xml:space="preserve">anual </w:t>
      </w:r>
      <w:r w:rsidR="00F27D49" w:rsidRPr="00B038B8">
        <w:rPr>
          <w:rFonts w:eastAsia="Arial" w:cs="Arial"/>
          <w:lang w:eastAsia="en-US"/>
        </w:rPr>
        <w:t>20.000 empleados x 30 minutos = 10.000 horas</w:t>
      </w:r>
      <w:r w:rsidR="00BD13CB" w:rsidRPr="00B038B8">
        <w:rPr>
          <w:rFonts w:eastAsia="Arial" w:cs="Arial"/>
          <w:lang w:eastAsia="en-US"/>
        </w:rPr>
        <w:t>, reducción de 70-90% horas.</w:t>
      </w:r>
    </w:p>
    <w:p w14:paraId="14453F71" w14:textId="11018A33" w:rsidR="00F600C5" w:rsidRPr="00B038B8" w:rsidRDefault="00F600C5" w:rsidP="003E6B47">
      <w:pPr>
        <w:pStyle w:val="EstiloNormal"/>
        <w:numPr>
          <w:ilvl w:val="0"/>
          <w:numId w:val="72"/>
        </w:numPr>
        <w:rPr>
          <w:rFonts w:eastAsia="Arial" w:cs="Arial"/>
          <w:lang w:eastAsia="en-US"/>
        </w:rPr>
      </w:pPr>
      <w:r w:rsidRPr="00B038B8">
        <w:rPr>
          <w:rFonts w:eastAsia="Arial" w:cs="Arial"/>
          <w:lang w:eastAsia="en-US"/>
        </w:rPr>
        <w:lastRenderedPageBreak/>
        <w:t>Reducción de</w:t>
      </w:r>
      <w:r w:rsidR="003E6B47" w:rsidRPr="00B038B8">
        <w:rPr>
          <w:rFonts w:eastAsia="Arial" w:cs="Arial"/>
          <w:lang w:eastAsia="en-US"/>
        </w:rPr>
        <w:t>l tiempo en realizar</w:t>
      </w:r>
      <w:r w:rsidRPr="00B038B8">
        <w:rPr>
          <w:rFonts w:eastAsia="Arial" w:cs="Arial"/>
          <w:lang w:eastAsia="en-US"/>
        </w:rPr>
        <w:t xml:space="preserve"> recertificaciones y SOX</w:t>
      </w:r>
      <w:r w:rsidR="000B6A1F" w:rsidRPr="00B038B8">
        <w:rPr>
          <w:rFonts w:eastAsia="Arial" w:cs="Arial"/>
          <w:lang w:eastAsia="en-US"/>
        </w:rPr>
        <w:t xml:space="preserve"> (Auditorias)</w:t>
      </w:r>
      <w:r w:rsidRPr="00B038B8">
        <w:rPr>
          <w:rFonts w:eastAsia="Arial" w:cs="Arial"/>
          <w:lang w:eastAsia="en-US"/>
        </w:rPr>
        <w:t>.</w:t>
      </w:r>
    </w:p>
    <w:p w14:paraId="57FA5D63" w14:textId="74B0CC5D" w:rsidR="00F600C5" w:rsidRPr="00B038B8" w:rsidRDefault="00F600C5" w:rsidP="003E6B47">
      <w:pPr>
        <w:pStyle w:val="EstiloNormal"/>
        <w:numPr>
          <w:ilvl w:val="0"/>
          <w:numId w:val="72"/>
        </w:numPr>
        <w:rPr>
          <w:rFonts w:eastAsia="Arial" w:cs="Arial"/>
          <w:lang w:eastAsia="en-US"/>
        </w:rPr>
      </w:pPr>
      <w:r w:rsidRPr="00B038B8">
        <w:rPr>
          <w:rFonts w:eastAsia="Arial" w:cs="Arial"/>
          <w:lang w:eastAsia="en-US"/>
        </w:rPr>
        <w:t>Menos accesos indebidos, esto evitaría incidentes, sanciones regulatorias (GxP,</w:t>
      </w:r>
      <w:r w:rsidR="000B6A1F" w:rsidRPr="00B038B8">
        <w:rPr>
          <w:rFonts w:eastAsia="Arial" w:cs="Arial"/>
          <w:lang w:eastAsia="en-US"/>
        </w:rPr>
        <w:t xml:space="preserve"> </w:t>
      </w:r>
      <w:r w:rsidRPr="00B038B8">
        <w:rPr>
          <w:rFonts w:eastAsia="Arial" w:cs="Arial"/>
          <w:lang w:eastAsia="en-US"/>
        </w:rPr>
        <w:t>SOX)</w:t>
      </w:r>
      <w:r w:rsidR="000B6A1F" w:rsidRPr="00B038B8">
        <w:rPr>
          <w:rFonts w:eastAsia="Arial" w:cs="Arial"/>
          <w:lang w:eastAsia="en-US"/>
        </w:rPr>
        <w:t>.</w:t>
      </w:r>
    </w:p>
    <w:p w14:paraId="4CD4993A" w14:textId="77777777" w:rsidR="003E6B47" w:rsidRPr="00B038B8" w:rsidRDefault="00F600C5" w:rsidP="003E6B47">
      <w:pPr>
        <w:pStyle w:val="EstiloNormal"/>
        <w:numPr>
          <w:ilvl w:val="0"/>
          <w:numId w:val="72"/>
        </w:numPr>
        <w:rPr>
          <w:rFonts w:eastAsia="Arial" w:cs="Arial"/>
          <w:lang w:eastAsia="en-US"/>
        </w:rPr>
      </w:pPr>
      <w:r w:rsidRPr="00B038B8">
        <w:rPr>
          <w:rFonts w:eastAsia="Arial" w:cs="Arial"/>
          <w:lang w:eastAsia="en-US"/>
        </w:rPr>
        <w:t xml:space="preserve">Productividad nuevos empleados, un Onboarding manual puede generar de 1 a 7 </w:t>
      </w:r>
      <w:r w:rsidR="00234635" w:rsidRPr="00B038B8">
        <w:rPr>
          <w:rFonts w:eastAsia="Arial" w:cs="Arial"/>
          <w:lang w:eastAsia="en-US"/>
        </w:rPr>
        <w:t>días</w:t>
      </w:r>
      <w:r w:rsidRPr="00B038B8">
        <w:rPr>
          <w:rFonts w:eastAsia="Arial" w:cs="Arial"/>
          <w:lang w:eastAsia="en-US"/>
        </w:rPr>
        <w:t xml:space="preserve"> perdidos.</w:t>
      </w:r>
      <w:r w:rsidR="00BD13CB" w:rsidRPr="00B038B8">
        <w:rPr>
          <w:rFonts w:eastAsia="Arial" w:cs="Arial"/>
          <w:lang w:eastAsia="en-US"/>
        </w:rPr>
        <w:t xml:space="preserve"> </w:t>
      </w:r>
    </w:p>
    <w:p w14:paraId="1B8B99AA" w14:textId="14D4EDC1" w:rsidR="000B6A1F" w:rsidRPr="00B038B8" w:rsidRDefault="003E6B47" w:rsidP="003E6B47">
      <w:pPr>
        <w:pStyle w:val="EstiloNormal"/>
        <w:numPr>
          <w:ilvl w:val="1"/>
          <w:numId w:val="72"/>
        </w:numPr>
        <w:rPr>
          <w:rFonts w:eastAsia="Arial" w:cs="Arial"/>
          <w:lang w:eastAsia="en-US"/>
        </w:rPr>
      </w:pPr>
      <w:r w:rsidRPr="00B038B8">
        <w:rPr>
          <w:rFonts w:eastAsia="Arial" w:cs="Arial"/>
          <w:lang w:eastAsia="en-US"/>
        </w:rPr>
        <w:t xml:space="preserve">Estimamos unas </w:t>
      </w:r>
      <w:r w:rsidR="00BD13CB" w:rsidRPr="00B038B8">
        <w:rPr>
          <w:rFonts w:eastAsia="Arial" w:cs="Arial"/>
          <w:lang w:eastAsia="en-US"/>
        </w:rPr>
        <w:t xml:space="preserve">2000 altas año * 1 día * 8h * 50 euro/día = 800.000 </w:t>
      </w:r>
      <w:r w:rsidR="00497203" w:rsidRPr="00B038B8">
        <w:rPr>
          <w:rFonts w:cs="Arial"/>
          <w:lang w:eastAsia="en-US"/>
        </w:rPr>
        <w:t>€</w:t>
      </w:r>
    </w:p>
    <w:p w14:paraId="52BC2B09" w14:textId="77777777" w:rsidR="000B60D4" w:rsidRDefault="000B60D4" w:rsidP="000B6A1F">
      <w:pPr>
        <w:pStyle w:val="EstiloNormal"/>
        <w:rPr>
          <w:rFonts w:eastAsia="Arial" w:cs="Arial"/>
          <w:lang w:eastAsia="en-US"/>
        </w:rPr>
      </w:pPr>
    </w:p>
    <w:p w14:paraId="4DFC42A8" w14:textId="5E2529A9" w:rsidR="000B6A1F" w:rsidRPr="00B038B8" w:rsidRDefault="000B6A1F" w:rsidP="000B6A1F">
      <w:pPr>
        <w:pStyle w:val="EstiloNormal"/>
        <w:rPr>
          <w:rFonts w:eastAsia="Arial" w:cs="Arial"/>
          <w:lang w:eastAsia="en-US"/>
        </w:rPr>
      </w:pPr>
      <w:r w:rsidRPr="00B038B8">
        <w:rPr>
          <w:rFonts w:eastAsia="Arial" w:cs="Arial"/>
          <w:lang w:eastAsia="en-US"/>
        </w:rPr>
        <w:t>De todo esto tenemos la siguiente tabla:</w:t>
      </w:r>
    </w:p>
    <w:tbl>
      <w:tblPr>
        <w:tblStyle w:val="Tablaconcuadrcula4-nfasis1"/>
        <w:tblW w:w="0" w:type="auto"/>
        <w:jc w:val="center"/>
        <w:tblLook w:val="04A0" w:firstRow="1" w:lastRow="0" w:firstColumn="1" w:lastColumn="0" w:noHBand="0" w:noVBand="1"/>
      </w:tblPr>
      <w:tblGrid>
        <w:gridCol w:w="4248"/>
        <w:gridCol w:w="2835"/>
      </w:tblGrid>
      <w:tr w:rsidR="000B6A1F" w:rsidRPr="00B038B8" w14:paraId="508D303E" w14:textId="77777777" w:rsidTr="007675A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Pr>
          <w:p w14:paraId="5D5CE320" w14:textId="58C7ADFC" w:rsidR="000B6A1F" w:rsidRPr="00B038B8" w:rsidRDefault="000B6A1F" w:rsidP="000B6A1F">
            <w:pPr>
              <w:pStyle w:val="EstiloNormal"/>
              <w:rPr>
                <w:rFonts w:eastAsia="Arial" w:cs="Arial"/>
                <w:lang w:eastAsia="en-US"/>
              </w:rPr>
            </w:pPr>
            <w:r w:rsidRPr="00B038B8">
              <w:rPr>
                <w:rFonts w:eastAsia="Arial" w:cs="Arial"/>
                <w:lang w:eastAsia="en-US"/>
              </w:rPr>
              <w:t>Concepto</w:t>
            </w:r>
          </w:p>
        </w:tc>
        <w:tc>
          <w:tcPr>
            <w:tcW w:w="2835" w:type="dxa"/>
          </w:tcPr>
          <w:p w14:paraId="4F82308B" w14:textId="06C718C2" w:rsidR="000B6A1F" w:rsidRPr="00B038B8" w:rsidRDefault="000B6A1F" w:rsidP="000B6A1F">
            <w:pPr>
              <w:pStyle w:val="EstiloNormal"/>
              <w:cnfStyle w:val="100000000000" w:firstRow="1" w:lastRow="0" w:firstColumn="0" w:lastColumn="0" w:oddVBand="0" w:evenVBand="0" w:oddHBand="0" w:evenHBand="0" w:firstRowFirstColumn="0" w:firstRowLastColumn="0" w:lastRowFirstColumn="0" w:lastRowLastColumn="0"/>
              <w:rPr>
                <w:rFonts w:eastAsia="Arial" w:cs="Arial"/>
                <w:lang w:eastAsia="en-US"/>
              </w:rPr>
            </w:pPr>
            <w:r w:rsidRPr="00B038B8">
              <w:rPr>
                <w:rFonts w:eastAsia="Arial" w:cs="Arial"/>
                <w:lang w:eastAsia="en-US"/>
              </w:rPr>
              <w:t>Ahorro estimado</w:t>
            </w:r>
            <w:r w:rsidR="00BD13CB" w:rsidRPr="00B038B8">
              <w:rPr>
                <w:rFonts w:eastAsia="Arial" w:cs="Arial"/>
                <w:lang w:eastAsia="en-US"/>
              </w:rPr>
              <w:t xml:space="preserve"> (</w:t>
            </w:r>
            <w:r w:rsidR="00497203" w:rsidRPr="00B038B8">
              <w:rPr>
                <w:rFonts w:cs="Arial"/>
                <w:lang w:eastAsia="en-US"/>
              </w:rPr>
              <w:t>€</w:t>
            </w:r>
            <w:r w:rsidR="00BD13CB" w:rsidRPr="00B038B8">
              <w:rPr>
                <w:rFonts w:eastAsia="Arial" w:cs="Arial"/>
                <w:lang w:eastAsia="en-US"/>
              </w:rPr>
              <w:t>)</w:t>
            </w:r>
          </w:p>
        </w:tc>
      </w:tr>
      <w:tr w:rsidR="000B6A1F" w:rsidRPr="00B038B8" w14:paraId="45C2E3BE" w14:textId="77777777" w:rsidTr="007675A3">
        <w:trPr>
          <w:cnfStyle w:val="000000100000" w:firstRow="0" w:lastRow="0" w:firstColumn="0" w:lastColumn="0" w:oddVBand="0" w:evenVBand="0" w:oddHBand="1" w:evenHBand="0" w:firstRowFirstColumn="0" w:firstRowLastColumn="0" w:lastRowFirstColumn="0" w:lastRowLastColumn="0"/>
          <w:trHeight w:val="827"/>
          <w:jc w:val="center"/>
        </w:trPr>
        <w:tc>
          <w:tcPr>
            <w:cnfStyle w:val="001000000000" w:firstRow="0" w:lastRow="0" w:firstColumn="1" w:lastColumn="0" w:oddVBand="0" w:evenVBand="0" w:oddHBand="0" w:evenHBand="0" w:firstRowFirstColumn="0" w:firstRowLastColumn="0" w:lastRowFirstColumn="0" w:lastRowLastColumn="0"/>
            <w:tcW w:w="4248" w:type="dxa"/>
          </w:tcPr>
          <w:p w14:paraId="53809C01" w14:textId="39B0AFD0" w:rsidR="000B6A1F" w:rsidRPr="00B038B8" w:rsidRDefault="000B6A1F" w:rsidP="000B6A1F">
            <w:pPr>
              <w:pStyle w:val="EstiloNormal"/>
              <w:rPr>
                <w:rFonts w:eastAsia="Arial" w:cs="Arial"/>
                <w:lang w:eastAsia="en-US"/>
              </w:rPr>
            </w:pPr>
            <w:r w:rsidRPr="00B038B8">
              <w:rPr>
                <w:rFonts w:eastAsia="Arial" w:cs="Arial"/>
                <w:lang w:eastAsia="en-US"/>
              </w:rPr>
              <w:t>Asignación roles</w:t>
            </w:r>
          </w:p>
        </w:tc>
        <w:tc>
          <w:tcPr>
            <w:tcW w:w="2835" w:type="dxa"/>
          </w:tcPr>
          <w:p w14:paraId="07EDB845" w14:textId="54D40944" w:rsidR="000B6A1F" w:rsidRPr="00B038B8" w:rsidRDefault="000B6A1F" w:rsidP="000B6A1F">
            <w:pPr>
              <w:pStyle w:val="EstiloNormal"/>
              <w:cnfStyle w:val="000000100000" w:firstRow="0" w:lastRow="0" w:firstColumn="0" w:lastColumn="0" w:oddVBand="0" w:evenVBand="0" w:oddHBand="1" w:evenHBand="0" w:firstRowFirstColumn="0" w:firstRowLastColumn="0" w:lastRowFirstColumn="0" w:lastRowLastColumn="0"/>
              <w:rPr>
                <w:rFonts w:eastAsia="Arial" w:cs="Arial"/>
                <w:lang w:eastAsia="en-US"/>
              </w:rPr>
            </w:pPr>
            <w:r w:rsidRPr="00B038B8">
              <w:rPr>
                <w:rFonts w:eastAsia="Arial" w:cs="Arial"/>
                <w:lang w:eastAsia="en-US"/>
              </w:rPr>
              <w:t>200.000</w:t>
            </w:r>
          </w:p>
        </w:tc>
      </w:tr>
      <w:tr w:rsidR="000B6A1F" w:rsidRPr="00B038B8" w14:paraId="654E438F" w14:textId="77777777" w:rsidTr="007675A3">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60A7BE19" w14:textId="22A2FBB4" w:rsidR="000B6A1F" w:rsidRPr="00B038B8" w:rsidRDefault="000B6A1F" w:rsidP="000B6A1F">
            <w:pPr>
              <w:pStyle w:val="EstiloNormal"/>
              <w:rPr>
                <w:rFonts w:eastAsia="Arial" w:cs="Arial"/>
                <w:lang w:eastAsia="en-US"/>
              </w:rPr>
            </w:pPr>
            <w:r w:rsidRPr="00B038B8">
              <w:rPr>
                <w:rFonts w:eastAsia="Arial" w:cs="Arial"/>
                <w:lang w:eastAsia="en-US"/>
              </w:rPr>
              <w:t>Reducción de recertificaciones y SOX</w:t>
            </w:r>
          </w:p>
        </w:tc>
        <w:tc>
          <w:tcPr>
            <w:tcW w:w="2835" w:type="dxa"/>
          </w:tcPr>
          <w:p w14:paraId="1E34A943" w14:textId="1940D62E" w:rsidR="000B6A1F" w:rsidRPr="00B038B8" w:rsidRDefault="000B6A1F" w:rsidP="000B6A1F">
            <w:pPr>
              <w:pStyle w:val="EstiloNormal"/>
              <w:cnfStyle w:val="000000000000" w:firstRow="0" w:lastRow="0" w:firstColumn="0" w:lastColumn="0" w:oddVBand="0" w:evenVBand="0" w:oddHBand="0" w:evenHBand="0" w:firstRowFirstColumn="0" w:firstRowLastColumn="0" w:lastRowFirstColumn="0" w:lastRowLastColumn="0"/>
              <w:rPr>
                <w:rFonts w:eastAsia="Arial" w:cs="Arial"/>
                <w:lang w:eastAsia="en-US"/>
              </w:rPr>
            </w:pPr>
            <w:r w:rsidRPr="00B038B8">
              <w:rPr>
                <w:rFonts w:eastAsia="Arial" w:cs="Arial"/>
                <w:lang w:eastAsia="en-US"/>
              </w:rPr>
              <w:t>180.000</w:t>
            </w:r>
          </w:p>
        </w:tc>
      </w:tr>
      <w:tr w:rsidR="000B6A1F" w:rsidRPr="00B038B8" w14:paraId="7B6F1A4A" w14:textId="77777777" w:rsidTr="00767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Pr>
          <w:p w14:paraId="0682A516" w14:textId="05F1F54B" w:rsidR="000B6A1F" w:rsidRPr="00B038B8" w:rsidRDefault="000B6A1F" w:rsidP="000B6A1F">
            <w:pPr>
              <w:pStyle w:val="EstiloNormal"/>
              <w:rPr>
                <w:rFonts w:eastAsia="Arial" w:cs="Arial"/>
                <w:lang w:eastAsia="en-US"/>
              </w:rPr>
            </w:pPr>
            <w:r w:rsidRPr="00B038B8">
              <w:rPr>
                <w:rFonts w:eastAsia="Arial" w:cs="Arial"/>
                <w:lang w:eastAsia="en-US"/>
              </w:rPr>
              <w:t>Menos accesos indebidos</w:t>
            </w:r>
          </w:p>
        </w:tc>
        <w:tc>
          <w:tcPr>
            <w:tcW w:w="2835" w:type="dxa"/>
          </w:tcPr>
          <w:p w14:paraId="5D03F231" w14:textId="63D74BC1" w:rsidR="000B6A1F" w:rsidRPr="00B038B8" w:rsidRDefault="000B6A1F" w:rsidP="000B6A1F">
            <w:pPr>
              <w:pStyle w:val="EstiloNormal"/>
              <w:cnfStyle w:val="000000100000" w:firstRow="0" w:lastRow="0" w:firstColumn="0" w:lastColumn="0" w:oddVBand="0" w:evenVBand="0" w:oddHBand="1" w:evenHBand="0" w:firstRowFirstColumn="0" w:firstRowLastColumn="0" w:lastRowFirstColumn="0" w:lastRowLastColumn="0"/>
              <w:rPr>
                <w:rFonts w:eastAsia="Arial" w:cs="Arial"/>
                <w:lang w:eastAsia="en-US"/>
              </w:rPr>
            </w:pPr>
            <w:r w:rsidRPr="00B038B8">
              <w:rPr>
                <w:rFonts w:eastAsia="Arial" w:cs="Arial"/>
                <w:lang w:eastAsia="en-US"/>
              </w:rPr>
              <w:t>50.000</w:t>
            </w:r>
          </w:p>
        </w:tc>
      </w:tr>
      <w:tr w:rsidR="000B6A1F" w:rsidRPr="00B038B8" w14:paraId="49BF423A" w14:textId="77777777" w:rsidTr="007675A3">
        <w:trPr>
          <w:jc w:val="center"/>
        </w:trPr>
        <w:tc>
          <w:tcPr>
            <w:cnfStyle w:val="001000000000" w:firstRow="0" w:lastRow="0" w:firstColumn="1" w:lastColumn="0" w:oddVBand="0" w:evenVBand="0" w:oddHBand="0" w:evenHBand="0" w:firstRowFirstColumn="0" w:firstRowLastColumn="0" w:lastRowFirstColumn="0" w:lastRowLastColumn="0"/>
            <w:tcW w:w="4248" w:type="dxa"/>
          </w:tcPr>
          <w:p w14:paraId="70507693" w14:textId="6482A136" w:rsidR="000B6A1F" w:rsidRPr="00B038B8" w:rsidRDefault="000B6A1F" w:rsidP="000B6A1F">
            <w:pPr>
              <w:pStyle w:val="EstiloNormal"/>
              <w:rPr>
                <w:rFonts w:eastAsia="Arial" w:cs="Arial"/>
                <w:lang w:eastAsia="en-US"/>
              </w:rPr>
            </w:pPr>
            <w:r w:rsidRPr="00B038B8">
              <w:rPr>
                <w:rFonts w:eastAsia="Arial" w:cs="Arial"/>
                <w:lang w:eastAsia="en-US"/>
              </w:rPr>
              <w:t>Productividad nuevos empleados</w:t>
            </w:r>
          </w:p>
        </w:tc>
        <w:tc>
          <w:tcPr>
            <w:tcW w:w="2835" w:type="dxa"/>
          </w:tcPr>
          <w:p w14:paraId="59E1E29B" w14:textId="47A1F320" w:rsidR="000B6A1F" w:rsidRPr="00B038B8" w:rsidRDefault="00AC7A00" w:rsidP="000B6A1F">
            <w:pPr>
              <w:pStyle w:val="EstiloNormal"/>
              <w:cnfStyle w:val="000000000000" w:firstRow="0" w:lastRow="0" w:firstColumn="0" w:lastColumn="0" w:oddVBand="0" w:evenVBand="0" w:oddHBand="0" w:evenHBand="0" w:firstRowFirstColumn="0" w:firstRowLastColumn="0" w:lastRowFirstColumn="0" w:lastRowLastColumn="0"/>
              <w:rPr>
                <w:rFonts w:eastAsia="Arial" w:cs="Arial"/>
                <w:lang w:eastAsia="en-US"/>
              </w:rPr>
            </w:pPr>
            <w:r w:rsidRPr="00B038B8">
              <w:rPr>
                <w:rFonts w:eastAsia="Arial" w:cs="Arial"/>
                <w:lang w:eastAsia="en-US"/>
              </w:rPr>
              <w:t>8</w:t>
            </w:r>
            <w:r w:rsidR="000B6A1F" w:rsidRPr="00B038B8">
              <w:rPr>
                <w:rFonts w:eastAsia="Arial" w:cs="Arial"/>
                <w:lang w:eastAsia="en-US"/>
              </w:rPr>
              <w:t>00.000</w:t>
            </w:r>
          </w:p>
        </w:tc>
      </w:tr>
      <w:tr w:rsidR="00D9240A" w:rsidRPr="00B038B8" w14:paraId="6C3936B1" w14:textId="77777777" w:rsidTr="007675A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248" w:type="dxa"/>
          </w:tcPr>
          <w:p w14:paraId="604AE1C0" w14:textId="7CF9A47E" w:rsidR="00D9240A" w:rsidRPr="00B038B8" w:rsidRDefault="00D9240A" w:rsidP="000B6A1F">
            <w:pPr>
              <w:pStyle w:val="EstiloNormal"/>
              <w:rPr>
                <w:rFonts w:eastAsia="Arial" w:cs="Arial"/>
                <w:lang w:eastAsia="en-US"/>
              </w:rPr>
            </w:pPr>
            <w:r w:rsidRPr="00B038B8">
              <w:rPr>
                <w:rFonts w:eastAsia="Arial" w:cs="Arial"/>
                <w:lang w:eastAsia="en-US"/>
              </w:rPr>
              <w:t>Siendo conservador el total ahorro</w:t>
            </w:r>
          </w:p>
        </w:tc>
        <w:tc>
          <w:tcPr>
            <w:tcW w:w="2835" w:type="dxa"/>
          </w:tcPr>
          <w:p w14:paraId="33C373AB" w14:textId="5EB1DBEE" w:rsidR="00D9240A" w:rsidRPr="00B038B8" w:rsidRDefault="00D9240A" w:rsidP="00AE7C9B">
            <w:pPr>
              <w:pStyle w:val="EstiloNormal"/>
              <w:keepNext/>
              <w:cnfStyle w:val="000000100000" w:firstRow="0" w:lastRow="0" w:firstColumn="0" w:lastColumn="0" w:oddVBand="0" w:evenVBand="0" w:oddHBand="1" w:evenHBand="0" w:firstRowFirstColumn="0" w:firstRowLastColumn="0" w:lastRowFirstColumn="0" w:lastRowLastColumn="0"/>
              <w:rPr>
                <w:rFonts w:eastAsia="Arial" w:cs="Arial"/>
                <w:lang w:eastAsia="en-US"/>
              </w:rPr>
            </w:pPr>
            <w:r w:rsidRPr="00B038B8">
              <w:rPr>
                <w:rFonts w:eastAsia="Arial" w:cs="Arial"/>
                <w:lang w:eastAsia="en-US"/>
              </w:rPr>
              <w:t>1.230.000</w:t>
            </w:r>
          </w:p>
        </w:tc>
      </w:tr>
    </w:tbl>
    <w:p w14:paraId="54273BCE" w14:textId="1E10BED6" w:rsidR="00AE7C9B" w:rsidRPr="00B038B8" w:rsidRDefault="00AE7C9B" w:rsidP="00AE7C9B">
      <w:pPr>
        <w:pStyle w:val="Descripcin"/>
        <w:jc w:val="center"/>
        <w:rPr>
          <w:rFonts w:cs="Arial"/>
        </w:rPr>
      </w:pPr>
      <w:bookmarkStart w:id="40" w:name="tabla"/>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1</w:t>
      </w:r>
      <w:r w:rsidRPr="00B038B8">
        <w:rPr>
          <w:rFonts w:cs="Arial"/>
        </w:rPr>
        <w:fldChar w:fldCharType="end"/>
      </w:r>
      <w:r w:rsidRPr="00B038B8">
        <w:rPr>
          <w:rFonts w:cs="Arial"/>
        </w:rPr>
        <w:t xml:space="preserve">: </w:t>
      </w:r>
      <w:bookmarkEnd w:id="40"/>
      <w:r w:rsidRPr="00B038B8">
        <w:rPr>
          <w:rFonts w:cs="Arial"/>
        </w:rPr>
        <w:t>Ahorro Estimado</w:t>
      </w:r>
    </w:p>
    <w:p w14:paraId="15CB8FA3" w14:textId="0AD1DD40" w:rsidR="00AC7A00" w:rsidRPr="00B038B8" w:rsidRDefault="005C0B22" w:rsidP="000B6A1F">
      <w:pPr>
        <w:pStyle w:val="EstiloNormal"/>
        <w:rPr>
          <w:rFonts w:eastAsia="Arial" w:cs="Arial"/>
          <w:lang w:eastAsia="en-US"/>
        </w:rPr>
      </w:pPr>
      <w:r w:rsidRPr="00B038B8">
        <w:rPr>
          <w:rFonts w:eastAsia="Arial" w:cs="Arial"/>
          <w:lang w:eastAsia="en-US"/>
        </w:rPr>
        <w:t xml:space="preserve">Si </w:t>
      </w:r>
      <w:r w:rsidR="005E00D8" w:rsidRPr="00B038B8">
        <w:rPr>
          <w:rFonts w:eastAsia="Arial" w:cs="Arial"/>
          <w:lang w:eastAsia="en-US"/>
        </w:rPr>
        <w:t>observamos</w:t>
      </w:r>
      <w:r w:rsidRPr="00B038B8">
        <w:rPr>
          <w:rFonts w:eastAsia="Arial" w:cs="Arial"/>
          <w:lang w:eastAsia="en-US"/>
        </w:rPr>
        <w:t xml:space="preserve"> la </w:t>
      </w:r>
      <w:hyperlink w:anchor="tabla" w:history="1">
        <w:r w:rsidRPr="00B038B8">
          <w:rPr>
            <w:rStyle w:val="Hipervnculo"/>
            <w:rFonts w:eastAsia="Arial" w:cs="Arial"/>
            <w:lang w:eastAsia="en-US"/>
          </w:rPr>
          <w:t>tabla 1</w:t>
        </w:r>
      </w:hyperlink>
      <w:r w:rsidRPr="00B038B8">
        <w:rPr>
          <w:rFonts w:eastAsia="Arial" w:cs="Arial"/>
          <w:lang w:eastAsia="en-US"/>
        </w:rPr>
        <w:t xml:space="preserve"> </w:t>
      </w:r>
      <w:r w:rsidR="005E00D8" w:rsidRPr="00B038B8">
        <w:rPr>
          <w:rFonts w:eastAsia="Arial" w:cs="Arial"/>
          <w:lang w:eastAsia="en-US"/>
        </w:rPr>
        <w:t>d</w:t>
      </w:r>
      <w:r w:rsidRPr="00B038B8">
        <w:rPr>
          <w:rFonts w:eastAsia="Arial" w:cs="Arial"/>
          <w:lang w:eastAsia="en-US"/>
        </w:rPr>
        <w:t xml:space="preserve">onde tenemos el ahorro estimado podemos calcular el tiempo de </w:t>
      </w:r>
      <w:r w:rsidR="005E00D8" w:rsidRPr="00B038B8">
        <w:rPr>
          <w:rFonts w:eastAsia="Arial" w:cs="Arial"/>
          <w:lang w:eastAsia="en-US"/>
        </w:rPr>
        <w:t>retorno</w:t>
      </w:r>
      <w:r w:rsidRPr="00B038B8">
        <w:rPr>
          <w:rFonts w:eastAsia="Arial" w:cs="Arial"/>
          <w:lang w:eastAsia="en-US"/>
        </w:rPr>
        <w:t xml:space="preserve"> de la inversión y el ROI para </w:t>
      </w:r>
      <w:r w:rsidR="00AC7A00" w:rsidRPr="00B038B8">
        <w:rPr>
          <w:rFonts w:eastAsia="Arial" w:cs="Arial"/>
          <w:lang w:eastAsia="en-US"/>
        </w:rPr>
        <w:t xml:space="preserve">un coste de proyecto de </w:t>
      </w:r>
      <w:r w:rsidR="004F3AF0">
        <w:rPr>
          <w:rFonts w:eastAsia="Arial" w:cs="Arial"/>
          <w:lang w:eastAsia="en-US"/>
        </w:rPr>
        <w:t>5</w:t>
      </w:r>
      <w:r w:rsidR="00AC7A00" w:rsidRPr="00B038B8">
        <w:rPr>
          <w:rFonts w:eastAsia="Arial" w:cs="Arial"/>
          <w:lang w:eastAsia="en-US"/>
        </w:rPr>
        <w:t xml:space="preserve">00.000 </w:t>
      </w:r>
      <w:r w:rsidR="00497203" w:rsidRPr="00B038B8">
        <w:rPr>
          <w:rFonts w:cs="Arial"/>
          <w:lang w:eastAsia="en-US"/>
        </w:rPr>
        <w:t>€</w:t>
      </w:r>
      <w:r w:rsidR="00AC7A00" w:rsidRPr="00B038B8">
        <w:rPr>
          <w:rFonts w:eastAsia="Arial" w:cs="Arial"/>
          <w:lang w:eastAsia="en-US"/>
        </w:rPr>
        <w:t>.</w:t>
      </w:r>
    </w:p>
    <w:p w14:paraId="259410F0" w14:textId="77777777" w:rsidR="005C0B22" w:rsidRPr="00B038B8" w:rsidRDefault="005C0B22" w:rsidP="000B6A1F">
      <w:pPr>
        <w:pStyle w:val="EstiloNormal"/>
        <w:rPr>
          <w:rFonts w:eastAsia="Arial" w:cs="Arial"/>
          <w:lang w:eastAsia="en-US"/>
        </w:rPr>
      </w:pPr>
    </w:p>
    <w:p w14:paraId="6D34CDF9" w14:textId="640CF7AD" w:rsidR="00AC7A00" w:rsidRPr="00B038B8" w:rsidRDefault="00672729" w:rsidP="000B6A1F">
      <w:pPr>
        <w:pStyle w:val="EstiloNormal"/>
        <w:rPr>
          <w:rFonts w:eastAsia="Arial" w:cs="Arial"/>
          <w:lang w:eastAsia="en-US"/>
        </w:rPr>
      </w:pPr>
      <w:r w:rsidRPr="00B038B8">
        <w:rPr>
          <w:rFonts w:eastAsia="Arial" w:cs="Arial"/>
          <w:b/>
          <w:bCs/>
          <w:lang w:eastAsia="en-US"/>
        </w:rPr>
        <w:t xml:space="preserve">Retorno de la </w:t>
      </w:r>
      <w:r w:rsidR="006D0105" w:rsidRPr="00B038B8">
        <w:rPr>
          <w:rFonts w:eastAsia="Arial" w:cs="Arial"/>
          <w:b/>
          <w:bCs/>
          <w:lang w:eastAsia="en-US"/>
        </w:rPr>
        <w:t>inversión</w:t>
      </w:r>
      <w:r w:rsidR="005C0B22" w:rsidRPr="00B038B8">
        <w:rPr>
          <w:rFonts w:eastAsia="Arial" w:cs="Arial"/>
          <w:b/>
          <w:bCs/>
          <w:lang w:eastAsia="en-US"/>
        </w:rPr>
        <w:t>:</w:t>
      </w:r>
      <w:r w:rsidR="00AC7A00" w:rsidRPr="00B038B8">
        <w:rPr>
          <w:rFonts w:eastAsia="Arial" w:cs="Arial"/>
          <w:b/>
          <w:bCs/>
          <w:lang w:eastAsia="en-US"/>
        </w:rPr>
        <w:t xml:space="preserve"> </w:t>
      </w:r>
      <w:r w:rsidR="00997484" w:rsidRPr="00B038B8">
        <w:rPr>
          <w:rFonts w:eastAsia="Arial" w:cs="Arial"/>
          <w:b/>
          <w:bCs/>
          <w:lang w:eastAsia="en-US"/>
        </w:rPr>
        <w:t xml:space="preserve"> </w:t>
      </w:r>
      <w:r w:rsidR="00997484" w:rsidRPr="00B038B8">
        <w:rPr>
          <w:rFonts w:eastAsia="Arial" w:cs="Arial"/>
          <w:lang w:eastAsia="en-US"/>
        </w:rPr>
        <w:t>5</w:t>
      </w:r>
      <w:r w:rsidR="00AC7A00" w:rsidRPr="00B038B8">
        <w:rPr>
          <w:rFonts w:eastAsia="Arial" w:cs="Arial"/>
          <w:lang w:eastAsia="en-US"/>
        </w:rPr>
        <w:t>00.000 / 1.230.000 = 0,4</w:t>
      </w:r>
      <w:r w:rsidR="006418AD" w:rsidRPr="00B038B8">
        <w:rPr>
          <w:rFonts w:eastAsia="Arial" w:cs="Arial"/>
          <w:lang w:eastAsia="en-US"/>
        </w:rPr>
        <w:t>0</w:t>
      </w:r>
      <w:r w:rsidR="00AC7A00" w:rsidRPr="00B038B8">
        <w:rPr>
          <w:rFonts w:eastAsia="Arial" w:cs="Arial"/>
          <w:lang w:eastAsia="en-US"/>
        </w:rPr>
        <w:t xml:space="preserve"> años -&gt; </w:t>
      </w:r>
      <w:r w:rsidR="006418AD" w:rsidRPr="00B038B8">
        <w:rPr>
          <w:rFonts w:eastAsia="Arial" w:cs="Arial"/>
          <w:lang w:eastAsia="en-US"/>
        </w:rPr>
        <w:t>4</w:t>
      </w:r>
      <w:r w:rsidR="00AC7A00" w:rsidRPr="00B038B8">
        <w:rPr>
          <w:rFonts w:eastAsia="Arial" w:cs="Arial"/>
          <w:lang w:eastAsia="en-US"/>
        </w:rPr>
        <w:t>,8</w:t>
      </w:r>
      <w:r w:rsidR="006418AD" w:rsidRPr="00B038B8">
        <w:rPr>
          <w:rFonts w:eastAsia="Arial" w:cs="Arial"/>
          <w:lang w:eastAsia="en-US"/>
        </w:rPr>
        <w:t>7</w:t>
      </w:r>
      <w:r w:rsidR="00AC7A00" w:rsidRPr="00B038B8">
        <w:rPr>
          <w:rFonts w:eastAsia="Arial" w:cs="Arial"/>
          <w:lang w:eastAsia="en-US"/>
        </w:rPr>
        <w:t xml:space="preserve"> meses</w:t>
      </w:r>
    </w:p>
    <w:p w14:paraId="53226639" w14:textId="65FCAE9F" w:rsidR="00AC7A00" w:rsidRPr="00B038B8" w:rsidRDefault="00AC7A00" w:rsidP="000B6A1F">
      <w:pPr>
        <w:pStyle w:val="EstiloNormal"/>
        <w:rPr>
          <w:rFonts w:eastAsia="Arial" w:cs="Arial"/>
          <w:lang w:eastAsia="en-US"/>
        </w:rPr>
      </w:pPr>
      <w:r w:rsidRPr="00B038B8">
        <w:rPr>
          <w:rFonts w:eastAsia="Arial" w:cs="Arial"/>
          <w:b/>
          <w:bCs/>
          <w:lang w:eastAsia="en-US"/>
        </w:rPr>
        <w:t>ROI anual</w:t>
      </w:r>
      <w:r w:rsidR="005C0B22" w:rsidRPr="00B038B8">
        <w:rPr>
          <w:rFonts w:eastAsia="Arial" w:cs="Arial"/>
          <w:lang w:eastAsia="en-US"/>
        </w:rPr>
        <w:t>:</w:t>
      </w:r>
      <w:r w:rsidRPr="00B038B8">
        <w:rPr>
          <w:rFonts w:eastAsia="Arial" w:cs="Arial"/>
          <w:lang w:eastAsia="en-US"/>
        </w:rPr>
        <w:t xml:space="preserve"> 1</w:t>
      </w:r>
      <w:r w:rsidR="005F6340" w:rsidRPr="00B038B8">
        <w:rPr>
          <w:rFonts w:eastAsia="Arial" w:cs="Arial"/>
          <w:lang w:eastAsia="en-US"/>
        </w:rPr>
        <w:t>46</w:t>
      </w:r>
      <w:r w:rsidRPr="00B038B8">
        <w:rPr>
          <w:rFonts w:eastAsia="Arial" w:cs="Arial"/>
          <w:lang w:eastAsia="en-US"/>
        </w:rPr>
        <w:t xml:space="preserve"> % </w:t>
      </w:r>
    </w:p>
    <w:p w14:paraId="33C60C2B" w14:textId="77777777" w:rsidR="00AC7A00" w:rsidRPr="00B038B8" w:rsidRDefault="00AC7A00" w:rsidP="000B6A1F">
      <w:pPr>
        <w:pStyle w:val="EstiloNormal"/>
        <w:rPr>
          <w:rFonts w:eastAsia="Arial" w:cs="Arial"/>
          <w:lang w:eastAsia="en-US"/>
        </w:rPr>
      </w:pPr>
    </w:p>
    <w:p w14:paraId="0FB4AEB5" w14:textId="77777777" w:rsidR="00AC7A00" w:rsidRPr="00B038B8" w:rsidRDefault="00AC7A00" w:rsidP="000B6A1F">
      <w:pPr>
        <w:pStyle w:val="EstiloNormal"/>
        <w:rPr>
          <w:rFonts w:eastAsia="Arial" w:cs="Arial"/>
          <w:lang w:eastAsia="en-US"/>
        </w:rPr>
      </w:pPr>
    </w:p>
    <w:p w14:paraId="12906A8B" w14:textId="784A2A51" w:rsidR="00CF4F7B" w:rsidRPr="00B038B8" w:rsidRDefault="00CF4F7B">
      <w:pPr>
        <w:suppressAutoHyphens w:val="0"/>
        <w:spacing w:line="240" w:lineRule="auto"/>
        <w:jc w:val="left"/>
        <w:rPr>
          <w:rFonts w:eastAsia="Arial" w:cs="Arial"/>
          <w:lang w:eastAsia="en-US"/>
        </w:rPr>
      </w:pPr>
      <w:r w:rsidRPr="00B038B8">
        <w:rPr>
          <w:rFonts w:eastAsia="Arial" w:cs="Arial"/>
          <w:lang w:eastAsia="en-US"/>
        </w:rPr>
        <w:br w:type="page"/>
      </w:r>
    </w:p>
    <w:p w14:paraId="72F311AE" w14:textId="01D6D44E" w:rsidR="00FC349A" w:rsidRPr="00B038B8" w:rsidRDefault="00EE4BC6" w:rsidP="00246C87">
      <w:pPr>
        <w:pStyle w:val="Ttulo1"/>
        <w:rPr>
          <w:rFonts w:eastAsia="Arial" w:cs="Arial"/>
          <w:noProof w:val="0"/>
          <w:lang w:bidi="en-GB"/>
        </w:rPr>
      </w:pPr>
      <w:bookmarkStart w:id="41" w:name="_Toc216458929"/>
      <w:r>
        <w:rPr>
          <w:rFonts w:eastAsia="Arial" w:cs="Arial"/>
          <w:noProof w:val="0"/>
          <w:lang w:bidi="en-GB"/>
        </w:rPr>
        <w:lastRenderedPageBreak/>
        <w:t>trabajos relacionados</w:t>
      </w:r>
      <w:bookmarkEnd w:id="41"/>
    </w:p>
    <w:p w14:paraId="43C24A42" w14:textId="3BD5E3EB" w:rsidR="004759D5" w:rsidRPr="00B038B8" w:rsidRDefault="004759D5" w:rsidP="004759D5">
      <w:pPr>
        <w:rPr>
          <w:rFonts w:eastAsia="Arial" w:cs="Arial"/>
          <w:lang w:eastAsia="en-US" w:bidi="en-GB"/>
        </w:rPr>
      </w:pPr>
    </w:p>
    <w:p w14:paraId="47A19F31" w14:textId="4C97E04D" w:rsidR="00EB3750" w:rsidRPr="00B038B8" w:rsidRDefault="00346FF5" w:rsidP="004759D5">
      <w:pPr>
        <w:rPr>
          <w:rFonts w:eastAsia="Arial" w:cs="Arial"/>
          <w:lang w:eastAsia="en-US" w:bidi="en-GB"/>
        </w:rPr>
      </w:pPr>
      <w:r w:rsidRPr="00B038B8">
        <w:rPr>
          <w:rFonts w:eastAsia="Arial" w:cs="Arial"/>
          <w:lang w:eastAsia="en-US" w:bidi="en-GB"/>
        </w:rPr>
        <w:t>Algunos de los papers relacionados con Role Mining</w:t>
      </w:r>
      <w:r w:rsidR="000B1C1F" w:rsidRPr="00B038B8">
        <w:rPr>
          <w:rFonts w:eastAsia="Arial" w:cs="Arial"/>
          <w:lang w:eastAsia="en-US" w:bidi="en-GB"/>
        </w:rPr>
        <w:t xml:space="preserve">, </w:t>
      </w:r>
      <w:r w:rsidR="00B52FE2" w:rsidRPr="00B038B8">
        <w:rPr>
          <w:rFonts w:eastAsia="Arial" w:cs="Arial"/>
          <w:lang w:eastAsia="en-US" w:bidi="en-GB"/>
        </w:rPr>
        <w:t xml:space="preserve">fueron identificados utilizando </w:t>
      </w:r>
      <w:hyperlink w:anchor="trabajosrelacionados" w:history="1">
        <w:r w:rsidR="005B54CC">
          <w:rPr>
            <w:rStyle w:val="Hipervnculo"/>
            <w:rFonts w:eastAsia="Arial" w:cs="Arial"/>
            <w:lang w:eastAsia="en-US" w:bidi="en-GB"/>
          </w:rPr>
          <w:t>OpenAI</w:t>
        </w:r>
        <w:r w:rsidR="00EA1313">
          <w:rPr>
            <w:rStyle w:val="Hipervnculo"/>
            <w:rFonts w:eastAsia="Arial" w:cs="Arial"/>
            <w:lang w:eastAsia="en-US" w:bidi="en-GB"/>
          </w:rPr>
          <w:t xml:space="preserve">  2025</w:t>
        </w:r>
      </w:hyperlink>
      <w:r w:rsidR="00B52FE2" w:rsidRPr="00B038B8">
        <w:rPr>
          <w:rFonts w:eastAsia="Arial" w:cs="Arial"/>
          <w:lang w:eastAsia="en-US" w:bidi="en-GB"/>
        </w:rPr>
        <w:t>.</w:t>
      </w:r>
    </w:p>
    <w:p w14:paraId="193113C5" w14:textId="77777777" w:rsidR="00755748" w:rsidRPr="00B038B8" w:rsidRDefault="00755748" w:rsidP="004759D5">
      <w:pPr>
        <w:rPr>
          <w:rFonts w:eastAsia="Arial" w:cs="Arial"/>
          <w:lang w:eastAsia="en-US" w:bidi="en-GB"/>
        </w:rPr>
      </w:pPr>
    </w:p>
    <w:p w14:paraId="71F6A1EE" w14:textId="734DABC5" w:rsidR="00482EEB" w:rsidRPr="00B038B8" w:rsidRDefault="0005608E" w:rsidP="00246C87">
      <w:pPr>
        <w:rPr>
          <w:rFonts w:eastAsia="Arial" w:cs="Arial"/>
          <w:lang w:eastAsia="en-US" w:bidi="en-GB"/>
        </w:rPr>
      </w:pPr>
      <w:r w:rsidRPr="00B038B8">
        <w:rPr>
          <w:rFonts w:eastAsia="Arial" w:cs="Arial"/>
          <w:lang w:eastAsia="en-US" w:bidi="en-GB"/>
        </w:rPr>
        <w:t xml:space="preserve">En estos </w:t>
      </w:r>
      <w:r w:rsidR="00482EEB" w:rsidRPr="00B038B8">
        <w:rPr>
          <w:rFonts w:eastAsia="Arial" w:cs="Arial"/>
          <w:lang w:eastAsia="en-US" w:bidi="en-GB"/>
        </w:rPr>
        <w:t>trabajos</w:t>
      </w:r>
      <w:r w:rsidR="00B91714" w:rsidRPr="00B038B8">
        <w:rPr>
          <w:rFonts w:eastAsia="Arial" w:cs="Arial"/>
          <w:lang w:eastAsia="en-US" w:bidi="en-GB"/>
        </w:rPr>
        <w:t xml:space="preserve"> (ver </w:t>
      </w:r>
      <w:hyperlink w:anchor="bibliografia" w:history="1">
        <w:r w:rsidR="00B91714" w:rsidRPr="00B038B8">
          <w:rPr>
            <w:rStyle w:val="Hipervnculo"/>
            <w:rFonts w:eastAsia="Arial" w:cs="Arial"/>
            <w:lang w:eastAsia="en-US" w:bidi="en-GB"/>
          </w:rPr>
          <w:t>Bibliografía</w:t>
        </w:r>
      </w:hyperlink>
      <w:r w:rsidR="00B91714" w:rsidRPr="00B038B8">
        <w:rPr>
          <w:rFonts w:eastAsia="Arial" w:cs="Arial"/>
          <w:lang w:eastAsia="en-US" w:bidi="en-GB"/>
        </w:rPr>
        <w:t>)</w:t>
      </w:r>
      <w:r w:rsidRPr="00B038B8">
        <w:rPr>
          <w:rFonts w:eastAsia="Arial" w:cs="Arial"/>
          <w:lang w:eastAsia="en-US" w:bidi="en-GB"/>
        </w:rPr>
        <w:t xml:space="preserve"> </w:t>
      </w:r>
      <w:r w:rsidR="00482EEB" w:rsidRPr="00B038B8">
        <w:rPr>
          <w:rFonts w:eastAsia="Arial" w:cs="Arial"/>
          <w:lang w:eastAsia="en-US" w:bidi="en-GB"/>
        </w:rPr>
        <w:t>abordan diferentes enfoques para implementación de Role Mining y modelos de control de acceso. Entre los 5 trabajos analizados, tres</w:t>
      </w:r>
      <w:r w:rsidR="00942BB8" w:rsidRPr="00B038B8">
        <w:rPr>
          <w:rFonts w:eastAsia="Arial" w:cs="Arial"/>
          <w:lang w:eastAsia="en-US" w:bidi="en-GB"/>
        </w:rPr>
        <w:t xml:space="preserve"> de ellos </w:t>
      </w:r>
      <w:r w:rsidR="00482EEB" w:rsidRPr="00B038B8">
        <w:rPr>
          <w:rFonts w:eastAsia="Arial" w:cs="Arial"/>
          <w:lang w:eastAsia="en-US" w:bidi="en-GB"/>
        </w:rPr>
        <w:t xml:space="preserve">presentan implementaciones con los </w:t>
      </w:r>
      <w:r w:rsidR="00EC350F" w:rsidRPr="00B038B8">
        <w:rPr>
          <w:rFonts w:eastAsia="Arial" w:cs="Arial"/>
          <w:lang w:eastAsia="en-US" w:bidi="en-GB"/>
        </w:rPr>
        <w:t>métodos</w:t>
      </w:r>
      <w:r w:rsidRPr="00B038B8">
        <w:rPr>
          <w:rFonts w:eastAsia="Arial" w:cs="Arial"/>
          <w:lang w:eastAsia="en-US" w:bidi="en-GB"/>
        </w:rPr>
        <w:t xml:space="preserve"> </w:t>
      </w:r>
      <w:hyperlink w:anchor="IRMAOC" w:history="1">
        <w:r w:rsidR="009F0CCC" w:rsidRPr="00B038B8">
          <w:rPr>
            <w:rStyle w:val="Hipervnculo"/>
            <w:rFonts w:eastAsia="Arial" w:cs="Arial"/>
            <w:lang w:eastAsia="en-US" w:bidi="en-GB"/>
          </w:rPr>
          <w:t>IRMAOC</w:t>
        </w:r>
      </w:hyperlink>
      <w:r w:rsidRPr="00B038B8">
        <w:rPr>
          <w:rFonts w:cs="Arial"/>
        </w:rPr>
        <w:t>,</w:t>
      </w:r>
      <w:r w:rsidRPr="00B038B8">
        <w:rPr>
          <w:rFonts w:eastAsia="Arial" w:cs="Arial"/>
          <w:lang w:eastAsia="en-US" w:bidi="en-GB"/>
        </w:rPr>
        <w:t xml:space="preserve"> </w:t>
      </w:r>
      <w:hyperlink w:anchor="papaer3" w:history="1">
        <w:r w:rsidRPr="00B038B8">
          <w:rPr>
            <w:rStyle w:val="Hipervnculo"/>
            <w:rFonts w:eastAsia="Arial" w:cs="Arial"/>
            <w:lang w:eastAsia="en-US" w:bidi="en-GB"/>
          </w:rPr>
          <w:t>HTPA</w:t>
        </w:r>
      </w:hyperlink>
      <w:r w:rsidRPr="00B038B8">
        <w:rPr>
          <w:rFonts w:eastAsia="Arial" w:cs="Arial"/>
          <w:lang w:eastAsia="en-US" w:bidi="en-GB"/>
        </w:rPr>
        <w:t xml:space="preserve"> </w:t>
      </w:r>
      <w:r w:rsidR="00482EEB" w:rsidRPr="00B038B8">
        <w:rPr>
          <w:rFonts w:eastAsia="Arial" w:cs="Arial"/>
          <w:lang w:eastAsia="en-US" w:bidi="en-GB"/>
        </w:rPr>
        <w:t xml:space="preserve">los </w:t>
      </w:r>
      <w:r w:rsidR="00EC350F" w:rsidRPr="00B038B8">
        <w:rPr>
          <w:rFonts w:eastAsia="Arial" w:cs="Arial"/>
          <w:lang w:eastAsia="en-US" w:bidi="en-GB"/>
        </w:rPr>
        <w:t>cuales realizan</w:t>
      </w:r>
      <w:r w:rsidRPr="00B038B8">
        <w:rPr>
          <w:rFonts w:eastAsia="Arial" w:cs="Arial"/>
          <w:lang w:eastAsia="en-US" w:bidi="en-GB"/>
        </w:rPr>
        <w:t xml:space="preserve"> el proceso de agrupamiento sin </w:t>
      </w:r>
      <w:r w:rsidR="00482EEB" w:rsidRPr="00B038B8">
        <w:rPr>
          <w:rFonts w:eastAsia="Arial" w:cs="Arial"/>
          <w:lang w:eastAsia="en-US" w:bidi="en-GB"/>
        </w:rPr>
        <w:t>apoyarse en técnicas de inteligencia artificial, estos trabajos ofrecen algoritmos tradicionales bien estructurados que permiten obtener roles a parte</w:t>
      </w:r>
      <w:r w:rsidR="00EC350F" w:rsidRPr="00B038B8">
        <w:rPr>
          <w:rFonts w:eastAsia="Arial" w:cs="Arial"/>
          <w:lang w:eastAsia="en-US" w:bidi="en-GB"/>
        </w:rPr>
        <w:t xml:space="preserve"> </w:t>
      </w:r>
      <w:r w:rsidR="00482EEB" w:rsidRPr="00B038B8">
        <w:rPr>
          <w:rFonts w:eastAsia="Arial" w:cs="Arial"/>
          <w:lang w:eastAsia="en-US" w:bidi="en-GB"/>
        </w:rPr>
        <w:t xml:space="preserve">ir de permisos y asignaciones de usuarios, basándose principalmente </w:t>
      </w:r>
      <w:r w:rsidR="005B54CC" w:rsidRPr="00B038B8">
        <w:rPr>
          <w:rFonts w:eastAsia="Arial" w:cs="Arial"/>
          <w:lang w:eastAsia="en-US" w:bidi="en-GB"/>
        </w:rPr>
        <w:t>y</w:t>
      </w:r>
      <w:r w:rsidR="00482EEB" w:rsidRPr="00B038B8">
        <w:rPr>
          <w:rFonts w:eastAsia="Arial" w:cs="Arial"/>
          <w:lang w:eastAsia="en-US" w:bidi="en-GB"/>
        </w:rPr>
        <w:t xml:space="preserve"> métodos estadísticos, heurísticos o de optimización.</w:t>
      </w:r>
    </w:p>
    <w:p w14:paraId="685EA80B" w14:textId="40648870" w:rsidR="00F77290" w:rsidRPr="00B038B8" w:rsidRDefault="00482EEB" w:rsidP="00246C87">
      <w:pPr>
        <w:rPr>
          <w:rFonts w:eastAsia="Arial" w:cs="Arial"/>
          <w:lang w:eastAsia="en-US" w:bidi="en-GB"/>
        </w:rPr>
      </w:pPr>
      <w:r w:rsidRPr="00B038B8">
        <w:rPr>
          <w:rFonts w:eastAsia="Arial" w:cs="Arial"/>
          <w:lang w:eastAsia="en-US" w:bidi="en-GB"/>
        </w:rPr>
        <w:t>Por otra parte, los otros dos trabajos se centran</w:t>
      </w:r>
      <w:r w:rsidR="00EC350F" w:rsidRPr="00B038B8">
        <w:rPr>
          <w:rFonts w:eastAsia="Arial" w:cs="Arial"/>
          <w:lang w:eastAsia="en-US" w:bidi="en-GB"/>
        </w:rPr>
        <w:t xml:space="preserve"> </w:t>
      </w:r>
      <w:r w:rsidR="00CE0DE8" w:rsidRPr="00B038B8">
        <w:rPr>
          <w:rFonts w:eastAsia="Arial" w:cs="Arial"/>
          <w:lang w:eastAsia="en-US" w:bidi="en-GB"/>
        </w:rPr>
        <w:t>en la</w:t>
      </w:r>
      <w:r w:rsidRPr="00B038B8">
        <w:rPr>
          <w:rFonts w:eastAsia="Arial" w:cs="Arial"/>
          <w:lang w:eastAsia="en-US" w:bidi="en-GB"/>
        </w:rPr>
        <w:t xml:space="preserve"> aplicación del modelo ABAC, aunque ABAC no corresponde directamente a un proceso de Role Mining, resulta relevante debido a que </w:t>
      </w:r>
      <w:r w:rsidR="00EC350F" w:rsidRPr="00B038B8">
        <w:rPr>
          <w:rFonts w:eastAsia="Arial" w:cs="Arial"/>
          <w:lang w:eastAsia="en-US" w:bidi="en-GB"/>
        </w:rPr>
        <w:t>sus mecanismos de control basados en atributos pueden</w:t>
      </w:r>
      <w:r w:rsidRPr="00B038B8">
        <w:rPr>
          <w:rFonts w:eastAsia="Arial" w:cs="Arial"/>
          <w:lang w:eastAsia="en-US" w:bidi="en-GB"/>
        </w:rPr>
        <w:t xml:space="preserve"> complementar</w:t>
      </w:r>
      <w:r w:rsidR="00F06EA2">
        <w:rPr>
          <w:rFonts w:eastAsia="Arial" w:cs="Arial"/>
          <w:lang w:eastAsia="en-US" w:bidi="en-GB"/>
        </w:rPr>
        <w:t xml:space="preserve"> lo</w:t>
      </w:r>
      <w:r w:rsidRPr="00B038B8">
        <w:rPr>
          <w:rFonts w:eastAsia="Arial" w:cs="Arial"/>
          <w:lang w:eastAsia="en-US" w:bidi="en-GB"/>
        </w:rPr>
        <w:t>.</w:t>
      </w:r>
    </w:p>
    <w:p w14:paraId="5BED307C" w14:textId="77777777" w:rsidR="00FC3E85" w:rsidRPr="00B038B8" w:rsidRDefault="00FC3E85" w:rsidP="00246C87">
      <w:pPr>
        <w:rPr>
          <w:rFonts w:eastAsia="Arial" w:cs="Arial"/>
          <w:lang w:eastAsia="en-US" w:bidi="en-GB"/>
        </w:rPr>
      </w:pPr>
    </w:p>
    <w:p w14:paraId="2509005D" w14:textId="510B752F" w:rsidR="00B22C71" w:rsidRPr="00B038B8" w:rsidRDefault="00482EEB" w:rsidP="00246C87">
      <w:pPr>
        <w:rPr>
          <w:rFonts w:eastAsia="Arial" w:cs="Arial"/>
          <w:lang w:eastAsia="en-US" w:bidi="en-GB"/>
        </w:rPr>
      </w:pPr>
      <w:r w:rsidRPr="00B038B8">
        <w:rPr>
          <w:rFonts w:eastAsia="Arial" w:cs="Arial"/>
          <w:lang w:eastAsia="en-US" w:bidi="en-GB"/>
        </w:rPr>
        <w:t>Estos trabajos aportan algoritmos funcionales y robustos para el descubrimiento y definición de roles.</w:t>
      </w:r>
      <w:r w:rsidR="00F77290" w:rsidRPr="00B038B8">
        <w:rPr>
          <w:rFonts w:eastAsia="Arial" w:cs="Arial"/>
          <w:lang w:eastAsia="en-US" w:bidi="en-GB"/>
        </w:rPr>
        <w:t xml:space="preserve"> Lo que aporta la Inteligencia artificial es </w:t>
      </w:r>
      <w:r w:rsidR="00FC3E85" w:rsidRPr="00B038B8">
        <w:rPr>
          <w:rFonts w:eastAsia="Arial" w:cs="Arial"/>
          <w:lang w:eastAsia="en-US" w:bidi="en-GB"/>
        </w:rPr>
        <w:t xml:space="preserve">una reducción del ruido, </w:t>
      </w:r>
      <w:r w:rsidR="00EC350F" w:rsidRPr="00B038B8">
        <w:rPr>
          <w:rFonts w:eastAsia="Arial" w:cs="Arial"/>
          <w:lang w:eastAsia="en-US" w:bidi="en-GB"/>
        </w:rPr>
        <w:t xml:space="preserve">obtención de </w:t>
      </w:r>
      <w:r w:rsidR="00FC3E85" w:rsidRPr="00B038B8">
        <w:rPr>
          <w:rFonts w:eastAsia="Arial" w:cs="Arial"/>
          <w:lang w:eastAsia="en-US" w:bidi="en-GB"/>
        </w:rPr>
        <w:t>roles seguros</w:t>
      </w:r>
      <w:r w:rsidR="00EC350F" w:rsidRPr="00B038B8">
        <w:rPr>
          <w:rFonts w:eastAsia="Arial" w:cs="Arial"/>
          <w:lang w:eastAsia="en-US" w:bidi="en-GB"/>
        </w:rPr>
        <w:t xml:space="preserve"> y coherentes,</w:t>
      </w:r>
      <w:r w:rsidR="00FC3E85" w:rsidRPr="00B038B8">
        <w:rPr>
          <w:rFonts w:eastAsia="Arial" w:cs="Arial"/>
          <w:lang w:eastAsia="en-US" w:bidi="en-GB"/>
        </w:rPr>
        <w:t xml:space="preserve"> </w:t>
      </w:r>
      <w:r w:rsidR="00EC350F" w:rsidRPr="00B038B8">
        <w:rPr>
          <w:rFonts w:eastAsia="Arial" w:cs="Arial"/>
          <w:lang w:eastAsia="en-US" w:bidi="en-GB"/>
        </w:rPr>
        <w:t xml:space="preserve">mejoras en comprensión de los resultados </w:t>
      </w:r>
      <w:r w:rsidR="00FC3E85" w:rsidRPr="00B038B8">
        <w:rPr>
          <w:rFonts w:eastAsia="Arial" w:cs="Arial"/>
          <w:lang w:eastAsia="en-US" w:bidi="en-GB"/>
        </w:rPr>
        <w:t xml:space="preserve">al poder </w:t>
      </w:r>
      <w:r w:rsidR="00EC350F" w:rsidRPr="00B038B8">
        <w:rPr>
          <w:rFonts w:eastAsia="Arial" w:cs="Arial"/>
          <w:lang w:eastAsia="en-US" w:bidi="en-GB"/>
        </w:rPr>
        <w:t xml:space="preserve">dar </w:t>
      </w:r>
      <w:r w:rsidR="00FC3E85" w:rsidRPr="00B038B8">
        <w:rPr>
          <w:rFonts w:eastAsia="Arial" w:cs="Arial"/>
          <w:lang w:eastAsia="en-US" w:bidi="en-GB"/>
        </w:rPr>
        <w:t>respuestas más natural</w:t>
      </w:r>
      <w:r w:rsidR="00EC350F" w:rsidRPr="00B038B8">
        <w:rPr>
          <w:rFonts w:eastAsia="Arial" w:cs="Arial"/>
          <w:lang w:eastAsia="en-US" w:bidi="en-GB"/>
        </w:rPr>
        <w:t>es</w:t>
      </w:r>
      <w:r w:rsidR="00FC3E85" w:rsidRPr="00B038B8">
        <w:rPr>
          <w:rFonts w:eastAsia="Arial" w:cs="Arial"/>
          <w:lang w:eastAsia="en-US" w:bidi="en-GB"/>
        </w:rPr>
        <w:t xml:space="preserve"> y </w:t>
      </w:r>
      <w:r w:rsidR="00F77290" w:rsidRPr="00B038B8">
        <w:rPr>
          <w:rFonts w:eastAsia="Arial" w:cs="Arial"/>
          <w:lang w:eastAsia="en-US" w:bidi="en-GB"/>
        </w:rPr>
        <w:t>una mayor adaptabilidad a los cambios</w:t>
      </w:r>
      <w:r w:rsidR="0005608E" w:rsidRPr="00B038B8">
        <w:rPr>
          <w:rFonts w:eastAsia="Arial" w:cs="Arial"/>
          <w:lang w:eastAsia="en-US" w:bidi="en-GB"/>
        </w:rPr>
        <w:t>.</w:t>
      </w:r>
    </w:p>
    <w:p w14:paraId="612779CC" w14:textId="4278758E" w:rsidR="006047CA" w:rsidRPr="00B038B8" w:rsidRDefault="006047CA">
      <w:pPr>
        <w:suppressAutoHyphens w:val="0"/>
        <w:spacing w:line="240" w:lineRule="auto"/>
        <w:jc w:val="left"/>
        <w:rPr>
          <w:rFonts w:eastAsia="Arial" w:cs="Arial"/>
          <w:lang w:eastAsia="en-US" w:bidi="en-GB"/>
        </w:rPr>
      </w:pPr>
      <w:r w:rsidRPr="00B038B8">
        <w:rPr>
          <w:rFonts w:eastAsia="Arial" w:cs="Arial"/>
          <w:lang w:eastAsia="en-US" w:bidi="en-GB"/>
        </w:rPr>
        <w:br w:type="page"/>
      </w:r>
    </w:p>
    <w:p w14:paraId="22429863" w14:textId="77777777" w:rsidR="006047CA" w:rsidRPr="00B038B8" w:rsidRDefault="006047CA" w:rsidP="00246C87">
      <w:pPr>
        <w:rPr>
          <w:rFonts w:eastAsia="Arial" w:cs="Arial"/>
          <w:lang w:eastAsia="en-US" w:bidi="en-GB"/>
        </w:rPr>
      </w:pPr>
    </w:p>
    <w:p w14:paraId="47F548B7" w14:textId="77777777" w:rsidR="00346FF5" w:rsidRPr="00B038B8" w:rsidRDefault="00346FF5" w:rsidP="00246C87">
      <w:pPr>
        <w:rPr>
          <w:rFonts w:eastAsia="Arial" w:cs="Arial"/>
          <w:lang w:eastAsia="en-US" w:bidi="en-GB"/>
        </w:rPr>
      </w:pPr>
    </w:p>
    <w:p w14:paraId="26FB8CFF" w14:textId="68E9FC06" w:rsidR="00C00D4F" w:rsidRPr="00B038B8" w:rsidRDefault="00EE4BC6" w:rsidP="00246C87">
      <w:pPr>
        <w:pStyle w:val="Ttulo1"/>
        <w:rPr>
          <w:rFonts w:cs="Arial"/>
          <w:noProof w:val="0"/>
        </w:rPr>
      </w:pPr>
      <w:bookmarkStart w:id="42" w:name="_Operations_for_User"/>
      <w:bookmarkStart w:id="43" w:name="_Toc190249985"/>
      <w:bookmarkStart w:id="44" w:name="_Toc190253354"/>
      <w:bookmarkStart w:id="45" w:name="_Toc190256150"/>
      <w:bookmarkStart w:id="46" w:name="_Toc190249986"/>
      <w:bookmarkStart w:id="47" w:name="_Toc190253355"/>
      <w:bookmarkStart w:id="48" w:name="_Toc190256151"/>
      <w:bookmarkStart w:id="49" w:name="_Toc190249987"/>
      <w:bookmarkStart w:id="50" w:name="_Toc190253356"/>
      <w:bookmarkStart w:id="51" w:name="_Toc190256152"/>
      <w:bookmarkStart w:id="52" w:name="_Ref258509891"/>
      <w:bookmarkStart w:id="53" w:name="_Toc190249988"/>
      <w:bookmarkStart w:id="54" w:name="_Toc190253357"/>
      <w:bookmarkStart w:id="55" w:name="_Toc190256153"/>
      <w:bookmarkStart w:id="56" w:name="_Toc190249989"/>
      <w:bookmarkStart w:id="57" w:name="_Toc190253358"/>
      <w:bookmarkStart w:id="58" w:name="_Toc190256154"/>
      <w:bookmarkStart w:id="59" w:name="_Toc190249990"/>
      <w:bookmarkStart w:id="60" w:name="_Toc190253359"/>
      <w:bookmarkStart w:id="61" w:name="_Toc190256155"/>
      <w:bookmarkStart w:id="62" w:name="_Toc190249991"/>
      <w:bookmarkStart w:id="63" w:name="_Toc190253360"/>
      <w:bookmarkStart w:id="64" w:name="_Toc190256156"/>
      <w:bookmarkStart w:id="65" w:name="_Toc190250047"/>
      <w:bookmarkStart w:id="66" w:name="_Toc190253416"/>
      <w:bookmarkStart w:id="67" w:name="_Toc190256212"/>
      <w:bookmarkStart w:id="68" w:name="_Toc190250048"/>
      <w:bookmarkStart w:id="69" w:name="_Toc190253417"/>
      <w:bookmarkStart w:id="70" w:name="_Toc190256213"/>
      <w:bookmarkStart w:id="71" w:name="_Toc190250049"/>
      <w:bookmarkStart w:id="72" w:name="_Toc190253418"/>
      <w:bookmarkStart w:id="73" w:name="_Toc190256214"/>
      <w:bookmarkStart w:id="74" w:name="_Toc190250050"/>
      <w:bookmarkStart w:id="75" w:name="_Toc190253419"/>
      <w:bookmarkStart w:id="76" w:name="_Toc190256215"/>
      <w:bookmarkStart w:id="77" w:name="_Toc190250051"/>
      <w:bookmarkStart w:id="78" w:name="_Toc190253420"/>
      <w:bookmarkStart w:id="79" w:name="_Toc190256216"/>
      <w:bookmarkStart w:id="80" w:name="_Toc190250052"/>
      <w:bookmarkStart w:id="81" w:name="_Toc190253421"/>
      <w:bookmarkStart w:id="82" w:name="_Toc190256217"/>
      <w:bookmarkStart w:id="83" w:name="_Toc190250152"/>
      <w:bookmarkStart w:id="84" w:name="_Toc190253521"/>
      <w:bookmarkStart w:id="85" w:name="_Toc190256317"/>
      <w:bookmarkStart w:id="86" w:name="_Toc190250153"/>
      <w:bookmarkStart w:id="87" w:name="_Toc190253522"/>
      <w:bookmarkStart w:id="88" w:name="_Toc190256318"/>
      <w:bookmarkStart w:id="89" w:name="_Toc190250154"/>
      <w:bookmarkStart w:id="90" w:name="_Toc190253523"/>
      <w:bookmarkStart w:id="91" w:name="_Toc190256319"/>
      <w:bookmarkStart w:id="92" w:name="_Toc190250155"/>
      <w:bookmarkStart w:id="93" w:name="_Toc190253524"/>
      <w:bookmarkStart w:id="94" w:name="_Toc190256320"/>
      <w:bookmarkStart w:id="95" w:name="_Toc190250156"/>
      <w:bookmarkStart w:id="96" w:name="_Toc190253525"/>
      <w:bookmarkStart w:id="97" w:name="_Toc190256321"/>
      <w:bookmarkStart w:id="98" w:name="_Toc190250157"/>
      <w:bookmarkStart w:id="99" w:name="_Toc190253526"/>
      <w:bookmarkStart w:id="100" w:name="_Toc190256322"/>
      <w:bookmarkStart w:id="101" w:name="_Toc190250158"/>
      <w:bookmarkStart w:id="102" w:name="_Toc190253527"/>
      <w:bookmarkStart w:id="103" w:name="_Toc190256323"/>
      <w:bookmarkStart w:id="104" w:name="_Toc190250159"/>
      <w:bookmarkStart w:id="105" w:name="_Toc190253528"/>
      <w:bookmarkStart w:id="106" w:name="_Toc190256324"/>
      <w:bookmarkStart w:id="107" w:name="_Toc190250160"/>
      <w:bookmarkStart w:id="108" w:name="_Toc190253529"/>
      <w:bookmarkStart w:id="109" w:name="_Toc190256325"/>
      <w:bookmarkStart w:id="110" w:name="_Toc190250193"/>
      <w:bookmarkStart w:id="111" w:name="_Toc190253562"/>
      <w:bookmarkStart w:id="112" w:name="_Toc190256358"/>
      <w:bookmarkStart w:id="113" w:name="_Toc190250194"/>
      <w:bookmarkStart w:id="114" w:name="_Toc190253563"/>
      <w:bookmarkStart w:id="115" w:name="_Toc190256359"/>
      <w:bookmarkStart w:id="116" w:name="_Toc190250195"/>
      <w:bookmarkStart w:id="117" w:name="_Toc190253564"/>
      <w:bookmarkStart w:id="118" w:name="_Toc190256360"/>
      <w:bookmarkStart w:id="119" w:name="_Toc190250196"/>
      <w:bookmarkStart w:id="120" w:name="_Toc190253565"/>
      <w:bookmarkStart w:id="121" w:name="_Toc190256361"/>
      <w:bookmarkStart w:id="122" w:name="_Toc190250197"/>
      <w:bookmarkStart w:id="123" w:name="_Toc190253566"/>
      <w:bookmarkStart w:id="124" w:name="_Toc190256362"/>
      <w:bookmarkStart w:id="125" w:name="_Toc190250222"/>
      <w:bookmarkStart w:id="126" w:name="_Toc190253591"/>
      <w:bookmarkStart w:id="127" w:name="_Toc190256387"/>
      <w:bookmarkStart w:id="128" w:name="_Toc190250223"/>
      <w:bookmarkStart w:id="129" w:name="_Toc190253592"/>
      <w:bookmarkStart w:id="130" w:name="_Toc190256388"/>
      <w:bookmarkStart w:id="131" w:name="_Toc190250224"/>
      <w:bookmarkStart w:id="132" w:name="_Toc190253593"/>
      <w:bookmarkStart w:id="133" w:name="_Toc190256389"/>
      <w:bookmarkStart w:id="134" w:name="_Toc190250225"/>
      <w:bookmarkStart w:id="135" w:name="_Toc190253594"/>
      <w:bookmarkStart w:id="136" w:name="_Toc190256390"/>
      <w:bookmarkStart w:id="137" w:name="_Toc190250226"/>
      <w:bookmarkStart w:id="138" w:name="_Toc190253595"/>
      <w:bookmarkStart w:id="139" w:name="_Toc190256391"/>
      <w:bookmarkStart w:id="140" w:name="_Toc190250227"/>
      <w:bookmarkStart w:id="141" w:name="_Toc190253596"/>
      <w:bookmarkStart w:id="142" w:name="_Toc190256392"/>
      <w:bookmarkStart w:id="143" w:name="_Toc190250228"/>
      <w:bookmarkStart w:id="144" w:name="_Toc190253597"/>
      <w:bookmarkStart w:id="145" w:name="_Toc190256393"/>
      <w:bookmarkStart w:id="146" w:name="_Toc190250229"/>
      <w:bookmarkStart w:id="147" w:name="_Toc190253598"/>
      <w:bookmarkStart w:id="148" w:name="_Toc190256394"/>
      <w:bookmarkStart w:id="149" w:name="_Toc190250230"/>
      <w:bookmarkStart w:id="150" w:name="_Toc190253599"/>
      <w:bookmarkStart w:id="151" w:name="_Toc190256395"/>
      <w:bookmarkStart w:id="152" w:name="_Toc190250231"/>
      <w:bookmarkStart w:id="153" w:name="_Toc190253600"/>
      <w:bookmarkStart w:id="154" w:name="_Toc190256396"/>
      <w:bookmarkStart w:id="155" w:name="__RefHeading__1003_1446442678"/>
      <w:bookmarkStart w:id="156" w:name="_Toc190250232"/>
      <w:bookmarkStart w:id="157" w:name="_Toc190253601"/>
      <w:bookmarkStart w:id="158" w:name="_Toc190256397"/>
      <w:bookmarkStart w:id="159" w:name="_Toc190250233"/>
      <w:bookmarkStart w:id="160" w:name="_Toc190253602"/>
      <w:bookmarkStart w:id="161" w:name="_Toc190256398"/>
      <w:bookmarkStart w:id="162" w:name="_Toc190250234"/>
      <w:bookmarkStart w:id="163" w:name="_Toc190253603"/>
      <w:bookmarkStart w:id="164" w:name="_Toc190256399"/>
      <w:bookmarkStart w:id="165" w:name="_Toc190250235"/>
      <w:bookmarkStart w:id="166" w:name="_Toc190253604"/>
      <w:bookmarkStart w:id="167" w:name="_Toc190256400"/>
      <w:bookmarkStart w:id="168" w:name="_Toc190250236"/>
      <w:bookmarkStart w:id="169" w:name="_Toc190253605"/>
      <w:bookmarkStart w:id="170" w:name="_Toc190256401"/>
      <w:bookmarkStart w:id="171" w:name="_Toc190250237"/>
      <w:bookmarkStart w:id="172" w:name="_Toc190253606"/>
      <w:bookmarkStart w:id="173" w:name="_Toc190256402"/>
      <w:bookmarkStart w:id="174" w:name="_Toc190250238"/>
      <w:bookmarkStart w:id="175" w:name="_Toc190253607"/>
      <w:bookmarkStart w:id="176" w:name="_Toc190256403"/>
      <w:bookmarkStart w:id="177" w:name="_Toc190250239"/>
      <w:bookmarkStart w:id="178" w:name="_Toc190253608"/>
      <w:bookmarkStart w:id="179" w:name="_Toc190256404"/>
      <w:bookmarkStart w:id="180" w:name="_Toc190250240"/>
      <w:bookmarkStart w:id="181" w:name="_Toc190253609"/>
      <w:bookmarkStart w:id="182" w:name="_Toc190256405"/>
      <w:bookmarkStart w:id="183" w:name="_Toc190250241"/>
      <w:bookmarkStart w:id="184" w:name="_Toc190253610"/>
      <w:bookmarkStart w:id="185" w:name="_Toc190256406"/>
      <w:bookmarkStart w:id="186" w:name="_Toc190250242"/>
      <w:bookmarkStart w:id="187" w:name="_Toc190253611"/>
      <w:bookmarkStart w:id="188" w:name="_Toc190256407"/>
      <w:bookmarkStart w:id="189" w:name="_Toc190250243"/>
      <w:bookmarkStart w:id="190" w:name="_Toc190253612"/>
      <w:bookmarkStart w:id="191" w:name="_Toc190256408"/>
      <w:bookmarkStart w:id="192" w:name="_Toc190250244"/>
      <w:bookmarkStart w:id="193" w:name="_Toc190253613"/>
      <w:bookmarkStart w:id="194" w:name="_Toc190256409"/>
      <w:bookmarkStart w:id="195" w:name="_Toc190250245"/>
      <w:bookmarkStart w:id="196" w:name="_Toc190253614"/>
      <w:bookmarkStart w:id="197" w:name="_Toc190256410"/>
      <w:bookmarkStart w:id="198" w:name="_Toc190250246"/>
      <w:bookmarkStart w:id="199" w:name="_Toc190253615"/>
      <w:bookmarkStart w:id="200" w:name="_Toc190256411"/>
      <w:bookmarkStart w:id="201" w:name="_Toc190250247"/>
      <w:bookmarkStart w:id="202" w:name="_Toc190253616"/>
      <w:bookmarkStart w:id="203" w:name="_Toc190256412"/>
      <w:bookmarkStart w:id="204" w:name="_Toc190250248"/>
      <w:bookmarkStart w:id="205" w:name="_Toc190253617"/>
      <w:bookmarkStart w:id="206" w:name="_Toc190256413"/>
      <w:bookmarkStart w:id="207" w:name="_Toc190250249"/>
      <w:bookmarkStart w:id="208" w:name="_Toc190253618"/>
      <w:bookmarkStart w:id="209" w:name="_Toc190256414"/>
      <w:bookmarkStart w:id="210" w:name="_Toc190250250"/>
      <w:bookmarkStart w:id="211" w:name="_Toc190253619"/>
      <w:bookmarkStart w:id="212" w:name="_Toc190256415"/>
      <w:bookmarkStart w:id="213" w:name="_Toc190250251"/>
      <w:bookmarkStart w:id="214" w:name="_Toc190253620"/>
      <w:bookmarkStart w:id="215" w:name="_Toc190256416"/>
      <w:bookmarkStart w:id="216" w:name="_Toc190250252"/>
      <w:bookmarkStart w:id="217" w:name="_Toc190253621"/>
      <w:bookmarkStart w:id="218" w:name="_Toc190256417"/>
      <w:bookmarkStart w:id="219" w:name="_Toc190250253"/>
      <w:bookmarkStart w:id="220" w:name="_Toc190253622"/>
      <w:bookmarkStart w:id="221" w:name="_Toc190256418"/>
      <w:bookmarkStart w:id="222" w:name="_Toc190250254"/>
      <w:bookmarkStart w:id="223" w:name="_Toc190253623"/>
      <w:bookmarkStart w:id="224" w:name="_Toc190256419"/>
      <w:bookmarkStart w:id="225" w:name="_Toc190250255"/>
      <w:bookmarkStart w:id="226" w:name="_Toc190253624"/>
      <w:bookmarkStart w:id="227" w:name="_Toc190256420"/>
      <w:bookmarkStart w:id="228" w:name="_Toc190250256"/>
      <w:bookmarkStart w:id="229" w:name="_Toc190253625"/>
      <w:bookmarkStart w:id="230" w:name="_Toc190256421"/>
      <w:bookmarkStart w:id="231" w:name="_Toc190250257"/>
      <w:bookmarkStart w:id="232" w:name="_Toc190253626"/>
      <w:bookmarkStart w:id="233" w:name="_Toc190256422"/>
      <w:bookmarkStart w:id="234" w:name="_Toc190250258"/>
      <w:bookmarkStart w:id="235" w:name="_Toc190253627"/>
      <w:bookmarkStart w:id="236" w:name="_Toc190256423"/>
      <w:bookmarkStart w:id="237" w:name="_Toc190250259"/>
      <w:bookmarkStart w:id="238" w:name="_Toc190253628"/>
      <w:bookmarkStart w:id="239" w:name="_Toc190256424"/>
      <w:bookmarkStart w:id="240" w:name="_Toc190250260"/>
      <w:bookmarkStart w:id="241" w:name="_Toc190253629"/>
      <w:bookmarkStart w:id="242" w:name="_Toc190256425"/>
      <w:bookmarkStart w:id="243" w:name="_Toc190250261"/>
      <w:bookmarkStart w:id="244" w:name="_Toc190253630"/>
      <w:bookmarkStart w:id="245" w:name="_Toc190256426"/>
      <w:bookmarkStart w:id="246" w:name="_Toc190250262"/>
      <w:bookmarkStart w:id="247" w:name="_Toc190253631"/>
      <w:bookmarkStart w:id="248" w:name="_Toc190256427"/>
      <w:bookmarkStart w:id="249" w:name="_Toc190250263"/>
      <w:bookmarkStart w:id="250" w:name="_Toc190253632"/>
      <w:bookmarkStart w:id="251" w:name="_Toc190256428"/>
      <w:bookmarkStart w:id="252" w:name="_Toc190250264"/>
      <w:bookmarkStart w:id="253" w:name="_Toc190253633"/>
      <w:bookmarkStart w:id="254" w:name="_Toc190256429"/>
      <w:bookmarkStart w:id="255" w:name="_Toc190250265"/>
      <w:bookmarkStart w:id="256" w:name="_Toc190253634"/>
      <w:bookmarkStart w:id="257" w:name="_Toc190256430"/>
      <w:bookmarkStart w:id="258" w:name="_Toc190250266"/>
      <w:bookmarkStart w:id="259" w:name="_Toc190253635"/>
      <w:bookmarkStart w:id="260" w:name="_Toc190256431"/>
      <w:bookmarkStart w:id="261" w:name="_Toc190250267"/>
      <w:bookmarkStart w:id="262" w:name="_Toc190253636"/>
      <w:bookmarkStart w:id="263" w:name="_Toc190256432"/>
      <w:bookmarkStart w:id="264" w:name="_Toc190250268"/>
      <w:bookmarkStart w:id="265" w:name="_Toc190253637"/>
      <w:bookmarkStart w:id="266" w:name="_Toc190256433"/>
      <w:bookmarkStart w:id="267" w:name="_Toc190250269"/>
      <w:bookmarkStart w:id="268" w:name="_Toc190253638"/>
      <w:bookmarkStart w:id="269" w:name="_Toc190256434"/>
      <w:bookmarkStart w:id="270" w:name="_Toc190250270"/>
      <w:bookmarkStart w:id="271" w:name="_Toc190253639"/>
      <w:bookmarkStart w:id="272" w:name="_Toc190256435"/>
      <w:bookmarkStart w:id="273" w:name="_Toc190250271"/>
      <w:bookmarkStart w:id="274" w:name="_Toc190253640"/>
      <w:bookmarkStart w:id="275" w:name="_Toc190256436"/>
      <w:bookmarkStart w:id="276" w:name="_Toc190250272"/>
      <w:bookmarkStart w:id="277" w:name="_Toc190253641"/>
      <w:bookmarkStart w:id="278" w:name="_Toc190256437"/>
      <w:bookmarkStart w:id="279" w:name="_Toc190250273"/>
      <w:bookmarkStart w:id="280" w:name="_Toc190253642"/>
      <w:bookmarkStart w:id="281" w:name="_Toc190256438"/>
      <w:bookmarkStart w:id="282" w:name="_Toc190250274"/>
      <w:bookmarkStart w:id="283" w:name="_Toc190253643"/>
      <w:bookmarkStart w:id="284" w:name="_Toc190256439"/>
      <w:bookmarkStart w:id="285" w:name="_Toc190250275"/>
      <w:bookmarkStart w:id="286" w:name="_Toc190253644"/>
      <w:bookmarkStart w:id="287" w:name="_Toc190256440"/>
      <w:bookmarkStart w:id="288" w:name="_Toc190250276"/>
      <w:bookmarkStart w:id="289" w:name="_Toc190253645"/>
      <w:bookmarkStart w:id="290" w:name="_Toc190256441"/>
      <w:bookmarkStart w:id="291" w:name="_Toc190250277"/>
      <w:bookmarkStart w:id="292" w:name="_Toc190253646"/>
      <w:bookmarkStart w:id="293" w:name="_Toc190256442"/>
      <w:bookmarkStart w:id="294" w:name="_Toc190250278"/>
      <w:bookmarkStart w:id="295" w:name="_Toc190253647"/>
      <w:bookmarkStart w:id="296" w:name="_Toc190256443"/>
      <w:bookmarkStart w:id="297" w:name="_Toc190250279"/>
      <w:bookmarkStart w:id="298" w:name="_Toc190253648"/>
      <w:bookmarkStart w:id="299" w:name="_Toc190256444"/>
      <w:bookmarkStart w:id="300" w:name="_Toc190250280"/>
      <w:bookmarkStart w:id="301" w:name="_Toc190253649"/>
      <w:bookmarkStart w:id="302" w:name="_Toc190256445"/>
      <w:bookmarkStart w:id="303" w:name="_Toc190250281"/>
      <w:bookmarkStart w:id="304" w:name="_Toc190253650"/>
      <w:bookmarkStart w:id="305" w:name="_Toc190256446"/>
      <w:bookmarkStart w:id="306" w:name="_Toc190250282"/>
      <w:bookmarkStart w:id="307" w:name="_Toc190253651"/>
      <w:bookmarkStart w:id="308" w:name="_Toc190256447"/>
      <w:bookmarkStart w:id="309" w:name="_Toc190250283"/>
      <w:bookmarkStart w:id="310" w:name="_Toc190253652"/>
      <w:bookmarkStart w:id="311" w:name="_Toc190256448"/>
      <w:bookmarkStart w:id="312" w:name="_Toc190250284"/>
      <w:bookmarkStart w:id="313" w:name="_Toc190253653"/>
      <w:bookmarkStart w:id="314" w:name="_Toc190256449"/>
      <w:bookmarkStart w:id="315" w:name="_Toc190250285"/>
      <w:bookmarkStart w:id="316" w:name="_Toc190253654"/>
      <w:bookmarkStart w:id="317" w:name="_Toc190256450"/>
      <w:bookmarkStart w:id="318" w:name="_Toc190250286"/>
      <w:bookmarkStart w:id="319" w:name="_Toc190253655"/>
      <w:bookmarkStart w:id="320" w:name="_Toc190256451"/>
      <w:bookmarkStart w:id="321" w:name="_Toc190250287"/>
      <w:bookmarkStart w:id="322" w:name="_Toc190253656"/>
      <w:bookmarkStart w:id="323" w:name="_Toc190256452"/>
      <w:bookmarkStart w:id="324" w:name="_Toc190250288"/>
      <w:bookmarkStart w:id="325" w:name="_Toc190253657"/>
      <w:bookmarkStart w:id="326" w:name="_Toc190256453"/>
      <w:bookmarkStart w:id="327" w:name="_Toc190250289"/>
      <w:bookmarkStart w:id="328" w:name="_Toc190253658"/>
      <w:bookmarkStart w:id="329" w:name="_Toc190256454"/>
      <w:bookmarkStart w:id="330" w:name="_Toc190250290"/>
      <w:bookmarkStart w:id="331" w:name="_Toc190253659"/>
      <w:bookmarkStart w:id="332" w:name="_Toc190256455"/>
      <w:bookmarkStart w:id="333" w:name="_Toc190250291"/>
      <w:bookmarkStart w:id="334" w:name="_Toc190253660"/>
      <w:bookmarkStart w:id="335" w:name="_Toc190256456"/>
      <w:bookmarkStart w:id="336" w:name="_Toc190250292"/>
      <w:bookmarkStart w:id="337" w:name="_Toc190253661"/>
      <w:bookmarkStart w:id="338" w:name="_Toc190256457"/>
      <w:bookmarkStart w:id="339" w:name="_Toc190250293"/>
      <w:bookmarkStart w:id="340" w:name="_Toc190253662"/>
      <w:bookmarkStart w:id="341" w:name="_Toc190256458"/>
      <w:bookmarkStart w:id="342" w:name="_Toc190250294"/>
      <w:bookmarkStart w:id="343" w:name="_Toc190253663"/>
      <w:bookmarkStart w:id="344" w:name="_Toc190256459"/>
      <w:bookmarkStart w:id="345" w:name="_Toc190250295"/>
      <w:bookmarkStart w:id="346" w:name="_Toc190253664"/>
      <w:bookmarkStart w:id="347" w:name="_Toc190256460"/>
      <w:bookmarkStart w:id="348" w:name="_Toc190250296"/>
      <w:bookmarkStart w:id="349" w:name="_Toc190253665"/>
      <w:bookmarkStart w:id="350" w:name="_Toc190256461"/>
      <w:bookmarkStart w:id="351" w:name="_Toc190250297"/>
      <w:bookmarkStart w:id="352" w:name="_Toc190253666"/>
      <w:bookmarkStart w:id="353" w:name="_Toc190256462"/>
      <w:bookmarkStart w:id="354" w:name="_Toc190250298"/>
      <w:bookmarkStart w:id="355" w:name="_Toc190253667"/>
      <w:bookmarkStart w:id="356" w:name="_Toc190256463"/>
      <w:bookmarkStart w:id="357" w:name="_Toc190250299"/>
      <w:bookmarkStart w:id="358" w:name="_Toc190253668"/>
      <w:bookmarkStart w:id="359" w:name="_Toc190256464"/>
      <w:bookmarkStart w:id="360" w:name="_Toc190250300"/>
      <w:bookmarkStart w:id="361" w:name="_Toc190253669"/>
      <w:bookmarkStart w:id="362" w:name="_Toc190256465"/>
      <w:bookmarkStart w:id="363" w:name="_Toc190250301"/>
      <w:bookmarkStart w:id="364" w:name="_Toc190253670"/>
      <w:bookmarkStart w:id="365" w:name="_Toc190256466"/>
      <w:bookmarkStart w:id="366" w:name="_Toc190250302"/>
      <w:bookmarkStart w:id="367" w:name="_Toc190253671"/>
      <w:bookmarkStart w:id="368" w:name="_Toc190256467"/>
      <w:bookmarkStart w:id="369" w:name="_Toc190250303"/>
      <w:bookmarkStart w:id="370" w:name="_Toc190253672"/>
      <w:bookmarkStart w:id="371" w:name="_Toc190256468"/>
      <w:bookmarkStart w:id="372" w:name="_Toc190250304"/>
      <w:bookmarkStart w:id="373" w:name="_Toc190253673"/>
      <w:bookmarkStart w:id="374" w:name="_Toc190256469"/>
      <w:bookmarkStart w:id="375" w:name="_Toc190250305"/>
      <w:bookmarkStart w:id="376" w:name="_Toc190253674"/>
      <w:bookmarkStart w:id="377" w:name="_Toc190256470"/>
      <w:bookmarkStart w:id="378" w:name="_Toc190250306"/>
      <w:bookmarkStart w:id="379" w:name="_Toc190253675"/>
      <w:bookmarkStart w:id="380" w:name="_Toc190256471"/>
      <w:bookmarkStart w:id="381" w:name="_Toc190250307"/>
      <w:bookmarkStart w:id="382" w:name="_Toc190253676"/>
      <w:bookmarkStart w:id="383" w:name="_Toc190256472"/>
      <w:bookmarkStart w:id="384" w:name="_Toc190250308"/>
      <w:bookmarkStart w:id="385" w:name="_Toc190253677"/>
      <w:bookmarkStart w:id="386" w:name="_Toc190256473"/>
      <w:bookmarkStart w:id="387" w:name="_Toc190250309"/>
      <w:bookmarkStart w:id="388" w:name="_Toc190253678"/>
      <w:bookmarkStart w:id="389" w:name="_Toc190256474"/>
      <w:bookmarkStart w:id="390" w:name="_Toc190250310"/>
      <w:bookmarkStart w:id="391" w:name="_Toc190253679"/>
      <w:bookmarkStart w:id="392" w:name="_Toc190256475"/>
      <w:bookmarkStart w:id="393" w:name="_Toc190250311"/>
      <w:bookmarkStart w:id="394" w:name="_Toc190253680"/>
      <w:bookmarkStart w:id="395" w:name="_Toc190256476"/>
      <w:bookmarkStart w:id="396" w:name="_Toc190250312"/>
      <w:bookmarkStart w:id="397" w:name="_Toc190253681"/>
      <w:bookmarkStart w:id="398" w:name="_Toc190256477"/>
      <w:bookmarkStart w:id="399" w:name="_Toc190250313"/>
      <w:bookmarkStart w:id="400" w:name="_Toc190253682"/>
      <w:bookmarkStart w:id="401" w:name="_Toc190256478"/>
      <w:bookmarkStart w:id="402" w:name="_Toc190250314"/>
      <w:bookmarkStart w:id="403" w:name="_Toc190253683"/>
      <w:bookmarkStart w:id="404" w:name="_Toc190256479"/>
      <w:bookmarkStart w:id="405" w:name="_Toc190250315"/>
      <w:bookmarkStart w:id="406" w:name="_Toc190253684"/>
      <w:bookmarkStart w:id="407" w:name="_Toc190256480"/>
      <w:bookmarkStart w:id="408" w:name="_Toc190250316"/>
      <w:bookmarkStart w:id="409" w:name="_Toc190253685"/>
      <w:bookmarkStart w:id="410" w:name="_Toc190256481"/>
      <w:bookmarkStart w:id="411" w:name="_Toc190250317"/>
      <w:bookmarkStart w:id="412" w:name="_Toc190253686"/>
      <w:bookmarkStart w:id="413" w:name="_Toc190256482"/>
      <w:bookmarkStart w:id="414" w:name="_Toc190250318"/>
      <w:bookmarkStart w:id="415" w:name="_Toc190253687"/>
      <w:bookmarkStart w:id="416" w:name="_Toc190256483"/>
      <w:bookmarkStart w:id="417" w:name="_Toc190250319"/>
      <w:bookmarkStart w:id="418" w:name="_Toc190253688"/>
      <w:bookmarkStart w:id="419" w:name="_Toc190256484"/>
      <w:bookmarkStart w:id="420" w:name="_Toc190250320"/>
      <w:bookmarkStart w:id="421" w:name="_Toc190253689"/>
      <w:bookmarkStart w:id="422" w:name="_Toc190256485"/>
      <w:bookmarkStart w:id="423" w:name="_Toc190250321"/>
      <w:bookmarkStart w:id="424" w:name="_Toc190253690"/>
      <w:bookmarkStart w:id="425" w:name="_Toc190256486"/>
      <w:bookmarkStart w:id="426" w:name="_Toc190250322"/>
      <w:bookmarkStart w:id="427" w:name="_Toc190253691"/>
      <w:bookmarkStart w:id="428" w:name="_Toc190256487"/>
      <w:bookmarkStart w:id="429" w:name="_Toc190250323"/>
      <w:bookmarkStart w:id="430" w:name="_Toc190253692"/>
      <w:bookmarkStart w:id="431" w:name="_Toc190256488"/>
      <w:bookmarkStart w:id="432" w:name="_Toc190250324"/>
      <w:bookmarkStart w:id="433" w:name="_Toc190253693"/>
      <w:bookmarkStart w:id="434" w:name="_Toc190256489"/>
      <w:bookmarkStart w:id="435" w:name="_Toc190250325"/>
      <w:bookmarkStart w:id="436" w:name="_Toc190253694"/>
      <w:bookmarkStart w:id="437" w:name="_Toc190256490"/>
      <w:bookmarkStart w:id="438" w:name="_Toc190250326"/>
      <w:bookmarkStart w:id="439" w:name="_Toc190253695"/>
      <w:bookmarkStart w:id="440" w:name="_Toc190256491"/>
      <w:bookmarkStart w:id="441" w:name="_Toc190250327"/>
      <w:bookmarkStart w:id="442" w:name="_Toc190253696"/>
      <w:bookmarkStart w:id="443" w:name="_Toc190256492"/>
      <w:bookmarkStart w:id="444" w:name="_Toc190250328"/>
      <w:bookmarkStart w:id="445" w:name="_Toc190253697"/>
      <w:bookmarkStart w:id="446" w:name="_Toc190256493"/>
      <w:bookmarkStart w:id="447" w:name="_Toc190250329"/>
      <w:bookmarkStart w:id="448" w:name="_Toc190253698"/>
      <w:bookmarkStart w:id="449" w:name="_Toc190256494"/>
      <w:bookmarkStart w:id="450" w:name="_Toc190250330"/>
      <w:bookmarkStart w:id="451" w:name="_Toc190253699"/>
      <w:bookmarkStart w:id="452" w:name="_Toc190256495"/>
      <w:bookmarkStart w:id="453" w:name="_Toc190250331"/>
      <w:bookmarkStart w:id="454" w:name="_Toc190253700"/>
      <w:bookmarkStart w:id="455" w:name="_Toc190256496"/>
      <w:bookmarkStart w:id="456" w:name="_Toc190250332"/>
      <w:bookmarkStart w:id="457" w:name="_Toc190253701"/>
      <w:bookmarkStart w:id="458" w:name="_Toc190256497"/>
      <w:bookmarkStart w:id="459" w:name="_Toc190250333"/>
      <w:bookmarkStart w:id="460" w:name="_Toc190253702"/>
      <w:bookmarkStart w:id="461" w:name="_Toc190256498"/>
      <w:bookmarkStart w:id="462" w:name="_Toc190250334"/>
      <w:bookmarkStart w:id="463" w:name="_Toc190253703"/>
      <w:bookmarkStart w:id="464" w:name="_Toc190256499"/>
      <w:bookmarkStart w:id="465" w:name="_Toc190250335"/>
      <w:bookmarkStart w:id="466" w:name="_Toc190253704"/>
      <w:bookmarkStart w:id="467" w:name="_Toc190256500"/>
      <w:bookmarkStart w:id="468" w:name="_Toc190250336"/>
      <w:bookmarkStart w:id="469" w:name="_Toc190253705"/>
      <w:bookmarkStart w:id="470" w:name="_Toc190256501"/>
      <w:bookmarkStart w:id="471" w:name="_Toc190250337"/>
      <w:bookmarkStart w:id="472" w:name="_Toc190253706"/>
      <w:bookmarkStart w:id="473" w:name="_Toc190256502"/>
      <w:bookmarkStart w:id="474" w:name="_Toc190250338"/>
      <w:bookmarkStart w:id="475" w:name="_Toc190253707"/>
      <w:bookmarkStart w:id="476" w:name="_Toc190256503"/>
      <w:bookmarkStart w:id="477" w:name="_Toc190250339"/>
      <w:bookmarkStart w:id="478" w:name="_Toc190253708"/>
      <w:bookmarkStart w:id="479" w:name="_Toc190256504"/>
      <w:bookmarkStart w:id="480" w:name="_Toc190250340"/>
      <w:bookmarkStart w:id="481" w:name="_Toc190253709"/>
      <w:bookmarkStart w:id="482" w:name="_Toc190256505"/>
      <w:bookmarkStart w:id="483" w:name="_Toc190250341"/>
      <w:bookmarkStart w:id="484" w:name="_Toc190253710"/>
      <w:bookmarkStart w:id="485" w:name="_Toc190256506"/>
      <w:bookmarkStart w:id="486" w:name="_Toc190250342"/>
      <w:bookmarkStart w:id="487" w:name="_Toc190253711"/>
      <w:bookmarkStart w:id="488" w:name="_Toc190256507"/>
      <w:bookmarkStart w:id="489" w:name="_Toc190250343"/>
      <w:bookmarkStart w:id="490" w:name="_Toc190253712"/>
      <w:bookmarkStart w:id="491" w:name="_Toc190256508"/>
      <w:bookmarkStart w:id="492" w:name="_Toc190250344"/>
      <w:bookmarkStart w:id="493" w:name="_Toc190253713"/>
      <w:bookmarkStart w:id="494" w:name="_Toc190256509"/>
      <w:bookmarkStart w:id="495" w:name="_Toc190250345"/>
      <w:bookmarkStart w:id="496" w:name="_Toc190253714"/>
      <w:bookmarkStart w:id="497" w:name="_Toc190256510"/>
      <w:bookmarkStart w:id="498" w:name="_Toc190250346"/>
      <w:bookmarkStart w:id="499" w:name="_Toc190253715"/>
      <w:bookmarkStart w:id="500" w:name="_Toc190256511"/>
      <w:bookmarkStart w:id="501" w:name="_Toc190250347"/>
      <w:bookmarkStart w:id="502" w:name="_Toc190253716"/>
      <w:bookmarkStart w:id="503" w:name="_Toc190256512"/>
      <w:bookmarkStart w:id="504" w:name="_Toc190250348"/>
      <w:bookmarkStart w:id="505" w:name="_Toc190253717"/>
      <w:bookmarkStart w:id="506" w:name="_Toc190256513"/>
      <w:bookmarkStart w:id="507" w:name="_Toc190250349"/>
      <w:bookmarkStart w:id="508" w:name="_Toc190253718"/>
      <w:bookmarkStart w:id="509" w:name="_Toc190256514"/>
      <w:bookmarkStart w:id="510" w:name="_Toc190250350"/>
      <w:bookmarkStart w:id="511" w:name="_Toc190253719"/>
      <w:bookmarkStart w:id="512" w:name="_Toc190256515"/>
      <w:bookmarkStart w:id="513" w:name="_Toc190250351"/>
      <w:bookmarkStart w:id="514" w:name="_Toc190253720"/>
      <w:bookmarkStart w:id="515" w:name="_Toc190256516"/>
      <w:bookmarkStart w:id="516" w:name="_Toc190250352"/>
      <w:bookmarkStart w:id="517" w:name="_Toc190253721"/>
      <w:bookmarkStart w:id="518" w:name="_Toc190256517"/>
      <w:bookmarkStart w:id="519" w:name="__RefHeading__1147_1446442678"/>
      <w:bookmarkStart w:id="520" w:name="_Toc190250353"/>
      <w:bookmarkStart w:id="521" w:name="_Toc190253722"/>
      <w:bookmarkStart w:id="522" w:name="_Toc190256518"/>
      <w:bookmarkStart w:id="523" w:name="_Toc190250354"/>
      <w:bookmarkStart w:id="524" w:name="_Toc190253723"/>
      <w:bookmarkStart w:id="525" w:name="_Toc190256519"/>
      <w:bookmarkStart w:id="526" w:name="_Toc190250355"/>
      <w:bookmarkStart w:id="527" w:name="_Toc190253724"/>
      <w:bookmarkStart w:id="528" w:name="_Toc190256520"/>
      <w:bookmarkStart w:id="529" w:name="_Toc190250356"/>
      <w:bookmarkStart w:id="530" w:name="_Toc190253725"/>
      <w:bookmarkStart w:id="531" w:name="_Toc190256521"/>
      <w:bookmarkStart w:id="532" w:name="_Toc190250357"/>
      <w:bookmarkStart w:id="533" w:name="_Toc190253726"/>
      <w:bookmarkStart w:id="534" w:name="_Toc190256522"/>
      <w:bookmarkStart w:id="535" w:name="_Toc190250358"/>
      <w:bookmarkStart w:id="536" w:name="_Toc190253727"/>
      <w:bookmarkStart w:id="537" w:name="_Toc190256523"/>
      <w:bookmarkStart w:id="538" w:name="_Toc190250359"/>
      <w:bookmarkStart w:id="539" w:name="_Toc190253728"/>
      <w:bookmarkStart w:id="540" w:name="_Toc190256524"/>
      <w:bookmarkStart w:id="541" w:name="_Toc190250360"/>
      <w:bookmarkStart w:id="542" w:name="_Toc190253729"/>
      <w:bookmarkStart w:id="543" w:name="_Toc190256525"/>
      <w:bookmarkStart w:id="544" w:name="_Toc190250361"/>
      <w:bookmarkStart w:id="545" w:name="_Toc190253730"/>
      <w:bookmarkStart w:id="546" w:name="_Toc190256526"/>
      <w:bookmarkStart w:id="547" w:name="_Ref256430100"/>
      <w:bookmarkStart w:id="548" w:name="_Ref256600977"/>
      <w:bookmarkStart w:id="549" w:name="_Toc216458930"/>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rPr>
          <w:rFonts w:eastAsia="Arial" w:cs="Arial"/>
          <w:noProof w:val="0"/>
          <w:lang w:bidi="en-GB"/>
        </w:rPr>
        <w:t>proyecto de role mining</w:t>
      </w:r>
      <w:bookmarkEnd w:id="549"/>
    </w:p>
    <w:p w14:paraId="1B5CC7D7" w14:textId="3AEE89D6" w:rsidR="00C00D4F" w:rsidRPr="00B038B8" w:rsidRDefault="009E60D2" w:rsidP="00246C87">
      <w:pPr>
        <w:pStyle w:val="EstiloNormal"/>
        <w:rPr>
          <w:rFonts w:cs="Arial"/>
        </w:rPr>
      </w:pPr>
      <w:r w:rsidRPr="00B038B8">
        <w:rPr>
          <w:rFonts w:cs="Arial"/>
        </w:rPr>
        <w:t xml:space="preserve">En este proyecto de role </w:t>
      </w:r>
      <w:r w:rsidR="006446A6" w:rsidRPr="00B038B8">
        <w:rPr>
          <w:rFonts w:cs="Arial"/>
        </w:rPr>
        <w:t>Mining</w:t>
      </w:r>
      <w:r w:rsidRPr="00B038B8">
        <w:rPr>
          <w:rFonts w:cs="Arial"/>
        </w:rPr>
        <w:t xml:space="preserve"> plantea una solución </w:t>
      </w:r>
      <w:r w:rsidR="00BC2FF9" w:rsidRPr="00B038B8">
        <w:rPr>
          <w:rFonts w:cs="Arial"/>
        </w:rPr>
        <w:t>basada en inteligencia artificial</w:t>
      </w:r>
      <w:r w:rsidRPr="00B038B8">
        <w:rPr>
          <w:rFonts w:cs="Arial"/>
        </w:rPr>
        <w:t xml:space="preserve"> que</w:t>
      </w:r>
      <w:r w:rsidR="00BC2FF9" w:rsidRPr="00B038B8">
        <w:rPr>
          <w:rFonts w:cs="Arial"/>
        </w:rPr>
        <w:t>,</w:t>
      </w:r>
      <w:r w:rsidRPr="00B038B8">
        <w:rPr>
          <w:rFonts w:cs="Arial"/>
        </w:rPr>
        <w:t xml:space="preserve"> mediante </w:t>
      </w:r>
      <w:r w:rsidR="00BC2FF9" w:rsidRPr="00B038B8">
        <w:rPr>
          <w:rFonts w:cs="Arial"/>
        </w:rPr>
        <w:t xml:space="preserve">técnicas de </w:t>
      </w:r>
      <w:r w:rsidRPr="00B038B8">
        <w:rPr>
          <w:rFonts w:cs="Arial"/>
        </w:rPr>
        <w:t xml:space="preserve">aprendizaje </w:t>
      </w:r>
      <w:r w:rsidR="00E046A4" w:rsidRPr="00B038B8">
        <w:rPr>
          <w:rFonts w:cs="Arial"/>
        </w:rPr>
        <w:t>supervisado</w:t>
      </w:r>
      <w:r w:rsidR="00BC2FF9" w:rsidRPr="00B038B8">
        <w:rPr>
          <w:rFonts w:cs="Arial"/>
        </w:rPr>
        <w:t>, permitirá clasificar</w:t>
      </w:r>
      <w:r w:rsidRPr="00B038B8">
        <w:rPr>
          <w:rFonts w:cs="Arial"/>
        </w:rPr>
        <w:t xml:space="preserve"> los roles </w:t>
      </w:r>
      <w:r w:rsidR="00BC2FF9" w:rsidRPr="00B038B8">
        <w:rPr>
          <w:rFonts w:cs="Arial"/>
        </w:rPr>
        <w:t xml:space="preserve">existentes </w:t>
      </w:r>
      <w:r w:rsidR="005B54CC" w:rsidRPr="00B038B8">
        <w:rPr>
          <w:rFonts w:cs="Arial"/>
        </w:rPr>
        <w:t>y se</w:t>
      </w:r>
      <w:r w:rsidRPr="00B038B8">
        <w:rPr>
          <w:rFonts w:cs="Arial"/>
        </w:rPr>
        <w:t xml:space="preserve"> adaptar</w:t>
      </w:r>
      <w:r w:rsidR="00BC2FF9" w:rsidRPr="00B038B8">
        <w:rPr>
          <w:rFonts w:cs="Arial"/>
        </w:rPr>
        <w:t xml:space="preserve">se de forma dinámica </w:t>
      </w:r>
      <w:r w:rsidRPr="00B038B8">
        <w:rPr>
          <w:rFonts w:cs="Arial"/>
        </w:rPr>
        <w:t>a los cambios organizativos de la empresa.</w:t>
      </w:r>
    </w:p>
    <w:p w14:paraId="41F43795" w14:textId="77777777" w:rsidR="001C34E1" w:rsidRPr="00B038B8" w:rsidRDefault="00882F9A" w:rsidP="001C34E1">
      <w:pPr>
        <w:pStyle w:val="EstiloNormal"/>
        <w:keepNext/>
        <w:rPr>
          <w:rFonts w:cs="Arial"/>
        </w:rPr>
      </w:pPr>
      <w:r w:rsidRPr="00B038B8">
        <w:rPr>
          <w:rFonts w:cs="Arial"/>
          <w:noProof/>
        </w:rPr>
        <w:drawing>
          <wp:inline distT="0" distB="0" distL="0" distR="0" wp14:anchorId="54ED4D8B" wp14:editId="1C59B051">
            <wp:extent cx="5688330" cy="3177540"/>
            <wp:effectExtent l="0" t="0" r="7620" b="3810"/>
            <wp:docPr id="8607538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5388" name="Imagen 1" descr="Diagrama&#10;&#10;El contenido generado por IA puede ser incorrecto."/>
                    <pic:cNvPicPr/>
                  </pic:nvPicPr>
                  <pic:blipFill>
                    <a:blip r:embed="rId13"/>
                    <a:stretch>
                      <a:fillRect/>
                    </a:stretch>
                  </pic:blipFill>
                  <pic:spPr>
                    <a:xfrm>
                      <a:off x="0" y="0"/>
                      <a:ext cx="5688330" cy="3177540"/>
                    </a:xfrm>
                    <a:prstGeom prst="rect">
                      <a:avLst/>
                    </a:prstGeom>
                  </pic:spPr>
                </pic:pic>
              </a:graphicData>
            </a:graphic>
          </wp:inline>
        </w:drawing>
      </w:r>
    </w:p>
    <w:p w14:paraId="1554699C" w14:textId="49DC8D53" w:rsidR="004A474B" w:rsidRPr="00B038B8" w:rsidRDefault="001C34E1" w:rsidP="001C34E1">
      <w:pPr>
        <w:pStyle w:val="Descripcin"/>
        <w:jc w:val="center"/>
        <w:rPr>
          <w:rFonts w:cs="Arial"/>
        </w:rPr>
      </w:pPr>
      <w:bookmarkStart w:id="550" w:name="image2"/>
      <w:r w:rsidRPr="00B038B8">
        <w:rPr>
          <w:rFonts w:cs="Arial"/>
        </w:rPr>
        <w:t xml:space="preserve">Imagen </w:t>
      </w:r>
      <w:r w:rsidRPr="00B038B8">
        <w:rPr>
          <w:rFonts w:cs="Arial"/>
        </w:rPr>
        <w:fldChar w:fldCharType="begin"/>
      </w:r>
      <w:r w:rsidRPr="00B038B8">
        <w:rPr>
          <w:rFonts w:cs="Arial"/>
        </w:rPr>
        <w:instrText xml:space="preserve"> SEQ Imagen \* ARABIC </w:instrText>
      </w:r>
      <w:r w:rsidRPr="00B038B8">
        <w:rPr>
          <w:rFonts w:cs="Arial"/>
        </w:rPr>
        <w:fldChar w:fldCharType="separate"/>
      </w:r>
      <w:r w:rsidR="00EB7ADC" w:rsidRPr="00B038B8">
        <w:rPr>
          <w:rFonts w:cs="Arial"/>
          <w:noProof/>
        </w:rPr>
        <w:t>2</w:t>
      </w:r>
      <w:r w:rsidRPr="00B038B8">
        <w:rPr>
          <w:rFonts w:cs="Arial"/>
        </w:rPr>
        <w:fldChar w:fldCharType="end"/>
      </w:r>
      <w:r w:rsidRPr="00B038B8">
        <w:rPr>
          <w:rFonts w:cs="Arial"/>
        </w:rPr>
        <w:t xml:space="preserve">: </w:t>
      </w:r>
      <w:bookmarkEnd w:id="550"/>
      <w:r w:rsidRPr="00B038B8">
        <w:rPr>
          <w:rFonts w:cs="Arial"/>
        </w:rPr>
        <w:t>Role Mining</w:t>
      </w:r>
    </w:p>
    <w:p w14:paraId="00C27664" w14:textId="0B997F3C" w:rsidR="009E60D2" w:rsidRPr="00B038B8" w:rsidRDefault="00BC2FF9" w:rsidP="00246C87">
      <w:pPr>
        <w:pStyle w:val="EstiloNormal"/>
        <w:rPr>
          <w:rFonts w:cs="Arial"/>
        </w:rPr>
      </w:pPr>
      <w:r w:rsidRPr="00B038B8">
        <w:rPr>
          <w:rFonts w:cs="Arial"/>
        </w:rPr>
        <w:t xml:space="preserve">El objetivo principal del proyecto es </w:t>
      </w:r>
      <w:r w:rsidR="009E60D2" w:rsidRPr="00B038B8">
        <w:rPr>
          <w:rFonts w:cs="Arial"/>
        </w:rPr>
        <w:t xml:space="preserve">simplificar la asignación de </w:t>
      </w:r>
      <w:r w:rsidR="007D4255" w:rsidRPr="00B038B8">
        <w:rPr>
          <w:rFonts w:cs="Arial"/>
        </w:rPr>
        <w:t>roles, eliminar</w:t>
      </w:r>
      <w:r w:rsidR="009E60D2" w:rsidRPr="00B038B8">
        <w:rPr>
          <w:rFonts w:cs="Arial"/>
        </w:rPr>
        <w:t xml:space="preserve"> redundancias, proporcionar un mayor control en la seguridad y en el cumplimiento de la normativa del sector </w:t>
      </w:r>
      <w:r w:rsidR="00E046A4" w:rsidRPr="00B038B8">
        <w:rPr>
          <w:rFonts w:cs="Arial"/>
        </w:rPr>
        <w:t>farmacéutico</w:t>
      </w:r>
      <w:r w:rsidR="009E60D2" w:rsidRPr="00B038B8">
        <w:rPr>
          <w:rFonts w:cs="Arial"/>
        </w:rPr>
        <w:t>.</w:t>
      </w:r>
    </w:p>
    <w:p w14:paraId="7E66CE17" w14:textId="3423B167" w:rsidR="001C34E1" w:rsidRPr="00B038B8" w:rsidRDefault="001C34E1" w:rsidP="00246C87">
      <w:pPr>
        <w:pStyle w:val="EstiloNormal"/>
        <w:rPr>
          <w:rFonts w:cs="Arial"/>
        </w:rPr>
      </w:pPr>
      <w:r w:rsidRPr="00B038B8">
        <w:rPr>
          <w:rFonts w:cs="Arial"/>
        </w:rPr>
        <w:t xml:space="preserve">Para el </w:t>
      </w:r>
      <w:r w:rsidR="00BC2FF9" w:rsidRPr="00B038B8">
        <w:rPr>
          <w:rFonts w:cs="Arial"/>
        </w:rPr>
        <w:t>entrenamiento</w:t>
      </w:r>
      <w:r w:rsidRPr="00B038B8">
        <w:rPr>
          <w:rFonts w:cs="Arial"/>
        </w:rPr>
        <w:t xml:space="preserve"> del</w:t>
      </w:r>
      <w:r w:rsidR="00BC2FF9" w:rsidRPr="00B038B8">
        <w:rPr>
          <w:rFonts w:cs="Arial"/>
        </w:rPr>
        <w:t xml:space="preserve"> modelo de </w:t>
      </w:r>
      <w:r w:rsidRPr="00B038B8">
        <w:rPr>
          <w:rFonts w:cs="Arial"/>
        </w:rPr>
        <w:t xml:space="preserve">IA se </w:t>
      </w:r>
      <w:r w:rsidR="00BC2FF9" w:rsidRPr="00B038B8">
        <w:rPr>
          <w:rFonts w:cs="Arial"/>
        </w:rPr>
        <w:t>utilizará</w:t>
      </w:r>
      <w:r w:rsidRPr="00B038B8">
        <w:rPr>
          <w:rFonts w:cs="Arial"/>
        </w:rPr>
        <w:t xml:space="preserve"> un conjunto de datos </w:t>
      </w:r>
      <w:r w:rsidR="00BC2FF9" w:rsidRPr="00B038B8">
        <w:rPr>
          <w:rFonts w:cs="Arial"/>
        </w:rPr>
        <w:t>recopilados durante</w:t>
      </w:r>
      <w:r w:rsidRPr="00B038B8">
        <w:rPr>
          <w:rFonts w:cs="Arial"/>
        </w:rPr>
        <w:t xml:space="preserve"> </w:t>
      </w:r>
      <w:r w:rsidR="001F6646" w:rsidRPr="00B038B8">
        <w:rPr>
          <w:rFonts w:cs="Arial"/>
        </w:rPr>
        <w:t>las fases</w:t>
      </w:r>
      <w:r w:rsidRPr="00B038B8">
        <w:rPr>
          <w:rFonts w:cs="Arial"/>
        </w:rPr>
        <w:t xml:space="preserve"> del proyecto comprensión del negocio y comprensión de los datos. </w:t>
      </w:r>
      <w:r w:rsidR="00BC2FF9" w:rsidRPr="00B038B8">
        <w:rPr>
          <w:rFonts w:cs="Arial"/>
        </w:rPr>
        <w:t xml:space="preserve">En estas fases </w:t>
      </w:r>
      <w:r w:rsidRPr="00B038B8">
        <w:rPr>
          <w:rFonts w:cs="Arial"/>
        </w:rPr>
        <w:t xml:space="preserve">se tendrán reuniones con los stakeholders </w:t>
      </w:r>
      <w:r w:rsidR="00590F98" w:rsidRPr="00B038B8">
        <w:rPr>
          <w:rFonts w:cs="Arial"/>
        </w:rPr>
        <w:t>para identificar y documentar los</w:t>
      </w:r>
      <w:r w:rsidRPr="00B038B8">
        <w:rPr>
          <w:rFonts w:cs="Arial"/>
        </w:rPr>
        <w:t xml:space="preserve"> roles de negocios conocidos</w:t>
      </w:r>
      <w:r w:rsidR="00590F98" w:rsidRPr="00B038B8">
        <w:rPr>
          <w:rFonts w:cs="Arial"/>
        </w:rPr>
        <w:t>. Esta información servirá como entrada al sistema</w:t>
      </w:r>
      <w:r w:rsidRPr="00B038B8">
        <w:rPr>
          <w:rFonts w:cs="Arial"/>
        </w:rPr>
        <w:t xml:space="preserve"> a la IA</w:t>
      </w:r>
      <w:r w:rsidR="00590F98" w:rsidRPr="00B038B8">
        <w:rPr>
          <w:rFonts w:cs="Arial"/>
        </w:rPr>
        <w:t>,</w:t>
      </w:r>
      <w:r w:rsidRPr="00B038B8">
        <w:rPr>
          <w:rFonts w:cs="Arial"/>
        </w:rPr>
        <w:t xml:space="preserve"> los distintos roles de Active Directory (LDAP) y </w:t>
      </w:r>
      <w:r w:rsidR="00590F98" w:rsidRPr="00B038B8">
        <w:rPr>
          <w:rFonts w:cs="Arial"/>
        </w:rPr>
        <w:t>de</w:t>
      </w:r>
      <w:r w:rsidRPr="00B038B8">
        <w:rPr>
          <w:rFonts w:cs="Arial"/>
        </w:rPr>
        <w:t xml:space="preserve"> las distintas aplicaciones</w:t>
      </w:r>
      <w:r w:rsidR="00590F98" w:rsidRPr="00B038B8">
        <w:rPr>
          <w:rFonts w:cs="Arial"/>
        </w:rPr>
        <w:t xml:space="preserve"> corporativas. Como resultado de la IA, generará agrupaciones coherentes de roles </w:t>
      </w:r>
      <w:r w:rsidRPr="00B038B8">
        <w:rPr>
          <w:rFonts w:cs="Arial"/>
        </w:rPr>
        <w:t xml:space="preserve">de negocio (ver </w:t>
      </w:r>
      <w:hyperlink w:anchor="image2" w:history="1">
        <w:r w:rsidRPr="00B038B8">
          <w:rPr>
            <w:rStyle w:val="Hipervnculo"/>
            <w:rFonts w:cs="Arial"/>
          </w:rPr>
          <w:t xml:space="preserve">Imagen </w:t>
        </w:r>
        <w:r w:rsidR="003C278E" w:rsidRPr="00B038B8">
          <w:rPr>
            <w:rStyle w:val="Hipervnculo"/>
            <w:rFonts w:cs="Arial"/>
          </w:rPr>
          <w:t>2</w:t>
        </w:r>
      </w:hyperlink>
      <w:r w:rsidRPr="00B038B8">
        <w:rPr>
          <w:rFonts w:cs="Arial"/>
        </w:rPr>
        <w:t xml:space="preserve">) que serán los que se </w:t>
      </w:r>
      <w:r w:rsidR="00ED1612" w:rsidRPr="00B038B8">
        <w:rPr>
          <w:rFonts w:cs="Arial"/>
        </w:rPr>
        <w:t>asignarán</w:t>
      </w:r>
      <w:r w:rsidRPr="00B038B8">
        <w:rPr>
          <w:rFonts w:cs="Arial"/>
        </w:rPr>
        <w:t xml:space="preserve"> a los empleados.</w:t>
      </w:r>
    </w:p>
    <w:p w14:paraId="69AB77A3" w14:textId="77777777" w:rsidR="009E60D2" w:rsidRPr="00B038B8" w:rsidRDefault="009E60D2" w:rsidP="00246C87">
      <w:pPr>
        <w:pStyle w:val="EstiloNormal"/>
        <w:rPr>
          <w:rFonts w:cs="Arial"/>
        </w:rPr>
      </w:pPr>
    </w:p>
    <w:p w14:paraId="01F48F53" w14:textId="74C1D0A4" w:rsidR="009E60D2" w:rsidRPr="00B038B8" w:rsidRDefault="00464BFA" w:rsidP="007D4255">
      <w:pPr>
        <w:pStyle w:val="Ttulo2"/>
        <w:rPr>
          <w:rFonts w:cs="Arial"/>
          <w:lang w:val="es-ES"/>
        </w:rPr>
      </w:pPr>
      <w:bookmarkStart w:id="551" w:name="_Toc216458931"/>
      <w:r>
        <w:rPr>
          <w:rFonts w:cs="Arial"/>
          <w:lang w:val="es-ES"/>
        </w:rPr>
        <w:lastRenderedPageBreak/>
        <w:t>validación del proyecto</w:t>
      </w:r>
      <w:bookmarkEnd w:id="551"/>
    </w:p>
    <w:p w14:paraId="578E2F92" w14:textId="77777777" w:rsidR="009E60D2" w:rsidRPr="00B038B8" w:rsidRDefault="009E60D2" w:rsidP="00246C87">
      <w:pPr>
        <w:pStyle w:val="EstiloNormal"/>
        <w:rPr>
          <w:rFonts w:cs="Arial"/>
        </w:rPr>
      </w:pPr>
    </w:p>
    <w:p w14:paraId="36325567" w14:textId="03E1E939" w:rsidR="009E60D2" w:rsidRPr="00B038B8" w:rsidRDefault="009E60D2" w:rsidP="00246C87">
      <w:pPr>
        <w:pStyle w:val="EstiloNormal"/>
        <w:rPr>
          <w:rFonts w:cs="Arial"/>
        </w:rPr>
      </w:pPr>
      <w:r w:rsidRPr="00B038B8">
        <w:rPr>
          <w:rFonts w:cs="Arial"/>
        </w:rPr>
        <w:t xml:space="preserve">La validación del proyecto se realizará mediante un </w:t>
      </w:r>
      <w:r w:rsidR="00B83ABB" w:rsidRPr="00B038B8">
        <w:rPr>
          <w:rFonts w:cs="Arial"/>
        </w:rPr>
        <w:t>sub</w:t>
      </w:r>
      <w:r w:rsidRPr="00B038B8">
        <w:rPr>
          <w:rFonts w:cs="Arial"/>
        </w:rPr>
        <w:t xml:space="preserve">conjunto </w:t>
      </w:r>
      <w:proofErr w:type="gramStart"/>
      <w:r w:rsidRPr="00B038B8">
        <w:rPr>
          <w:rFonts w:cs="Arial"/>
        </w:rPr>
        <w:t xml:space="preserve">de </w:t>
      </w:r>
      <w:r w:rsidR="00B83ABB" w:rsidRPr="00B038B8">
        <w:rPr>
          <w:rFonts w:cs="Arial"/>
        </w:rPr>
        <w:t>test</w:t>
      </w:r>
      <w:proofErr w:type="gramEnd"/>
      <w:r w:rsidRPr="00B038B8">
        <w:rPr>
          <w:rFonts w:cs="Arial"/>
        </w:rPr>
        <w:t xml:space="preserve"> que se </w:t>
      </w:r>
      <w:r w:rsidR="00F06EA2" w:rsidRPr="00B038B8">
        <w:rPr>
          <w:rFonts w:cs="Arial"/>
        </w:rPr>
        <w:t>sacará</w:t>
      </w:r>
      <w:r w:rsidR="00B83ABB" w:rsidRPr="00B038B8">
        <w:rPr>
          <w:rFonts w:cs="Arial"/>
        </w:rPr>
        <w:t xml:space="preserve"> del</w:t>
      </w:r>
      <w:r w:rsidRPr="00B038B8">
        <w:rPr>
          <w:rFonts w:cs="Arial"/>
        </w:rPr>
        <w:t xml:space="preserve"> </w:t>
      </w:r>
      <w:r w:rsidR="00B83ABB" w:rsidRPr="00B038B8">
        <w:rPr>
          <w:rFonts w:cs="Arial"/>
        </w:rPr>
        <w:t xml:space="preserve">conjunto de </w:t>
      </w:r>
      <w:r w:rsidR="00CA16E7" w:rsidRPr="00B038B8">
        <w:rPr>
          <w:rFonts w:cs="Arial"/>
        </w:rPr>
        <w:t>entrenamiento</w:t>
      </w:r>
      <w:r w:rsidRPr="00B038B8">
        <w:rPr>
          <w:rFonts w:cs="Arial"/>
        </w:rPr>
        <w:t xml:space="preserve"> de la IA. </w:t>
      </w:r>
      <w:r w:rsidR="00CA16E7" w:rsidRPr="00B038B8">
        <w:rPr>
          <w:rFonts w:cs="Arial"/>
        </w:rPr>
        <w:t xml:space="preserve">Para garantizar la robustez del modelo se aplicará </w:t>
      </w:r>
      <w:r w:rsidR="005B54CC" w:rsidRPr="00B038B8">
        <w:rPr>
          <w:rFonts w:cs="Arial"/>
        </w:rPr>
        <w:t>el método</w:t>
      </w:r>
      <w:r w:rsidRPr="00B038B8">
        <w:rPr>
          <w:rFonts w:cs="Arial"/>
        </w:rPr>
        <w:t xml:space="preserve"> de validación </w:t>
      </w:r>
      <w:r w:rsidR="00280650" w:rsidRPr="00B038B8">
        <w:rPr>
          <w:rFonts w:cs="Arial"/>
        </w:rPr>
        <w:t>cruzada (</w:t>
      </w:r>
      <w:r w:rsidR="001C1D8E" w:rsidRPr="00B038B8">
        <w:rPr>
          <w:rFonts w:cs="Arial"/>
        </w:rPr>
        <w:t xml:space="preserve">ver </w:t>
      </w:r>
      <w:hyperlink w:anchor="image3" w:history="1">
        <w:r w:rsidR="001C1D8E" w:rsidRPr="00B038B8">
          <w:rPr>
            <w:rStyle w:val="Hipervnculo"/>
            <w:rFonts w:cs="Arial"/>
          </w:rPr>
          <w:t>Imagen 3</w:t>
        </w:r>
      </w:hyperlink>
      <w:r w:rsidR="001C1D8E" w:rsidRPr="00B038B8">
        <w:rPr>
          <w:rFonts w:cs="Arial"/>
        </w:rPr>
        <w:t>)</w:t>
      </w:r>
      <w:r w:rsidR="00CA16E7" w:rsidRPr="00B038B8">
        <w:rPr>
          <w:rFonts w:cs="Arial"/>
        </w:rPr>
        <w:t>,</w:t>
      </w:r>
      <w:r w:rsidR="001C1D8E" w:rsidRPr="00B038B8">
        <w:rPr>
          <w:rFonts w:cs="Arial"/>
        </w:rPr>
        <w:t xml:space="preserve"> </w:t>
      </w:r>
      <w:r w:rsidR="00CA16E7" w:rsidRPr="00B038B8">
        <w:rPr>
          <w:rFonts w:cs="Arial"/>
        </w:rPr>
        <w:t xml:space="preserve">lo que permitirá comprobar que </w:t>
      </w:r>
      <w:r w:rsidR="005B54CC" w:rsidRPr="00B038B8">
        <w:rPr>
          <w:rFonts w:cs="Arial"/>
        </w:rPr>
        <w:t>la IA</w:t>
      </w:r>
      <w:r w:rsidRPr="00B038B8">
        <w:rPr>
          <w:rFonts w:cs="Arial"/>
        </w:rPr>
        <w:t xml:space="preserve"> clasifica correctamente los roles</w:t>
      </w:r>
      <w:r w:rsidR="00B83ABB" w:rsidRPr="00B038B8">
        <w:rPr>
          <w:rFonts w:cs="Arial"/>
        </w:rPr>
        <w:t xml:space="preserve"> y que n</w:t>
      </w:r>
      <w:r w:rsidR="00CA16E7" w:rsidRPr="00B038B8">
        <w:rPr>
          <w:rFonts w:cs="Arial"/>
        </w:rPr>
        <w:t xml:space="preserve">o </w:t>
      </w:r>
      <w:r w:rsidR="00280650" w:rsidRPr="00B038B8">
        <w:rPr>
          <w:rFonts w:cs="Arial"/>
        </w:rPr>
        <w:t>existe sobreajuste</w:t>
      </w:r>
      <w:r w:rsidR="00CA16E7" w:rsidRPr="00B038B8">
        <w:rPr>
          <w:rFonts w:cs="Arial"/>
        </w:rPr>
        <w:t xml:space="preserve">, es decir, el modelo no se limita a </w:t>
      </w:r>
      <w:r w:rsidR="00B83ABB" w:rsidRPr="00B038B8">
        <w:rPr>
          <w:rFonts w:cs="Arial"/>
        </w:rPr>
        <w:t>responde</w:t>
      </w:r>
      <w:r w:rsidR="00CA16E7" w:rsidRPr="00B038B8">
        <w:rPr>
          <w:rFonts w:cs="Arial"/>
        </w:rPr>
        <w:t>r</w:t>
      </w:r>
      <w:r w:rsidR="00B83ABB" w:rsidRPr="00B038B8">
        <w:rPr>
          <w:rFonts w:cs="Arial"/>
        </w:rPr>
        <w:t xml:space="preserve"> correctamente al conjunto de </w:t>
      </w:r>
      <w:r w:rsidR="00CA16E7" w:rsidRPr="00B038B8">
        <w:rPr>
          <w:rFonts w:cs="Arial"/>
        </w:rPr>
        <w:t>entrenamiento</w:t>
      </w:r>
      <w:r w:rsidRPr="00B038B8">
        <w:rPr>
          <w:rFonts w:cs="Arial"/>
        </w:rPr>
        <w:t>.</w:t>
      </w:r>
    </w:p>
    <w:p w14:paraId="62870BCA" w14:textId="46E25B1F" w:rsidR="00AE7637" w:rsidRPr="00B038B8" w:rsidRDefault="002D42D3" w:rsidP="00AE7637">
      <w:pPr>
        <w:pStyle w:val="EstiloNormal"/>
        <w:keepNext/>
        <w:rPr>
          <w:rFonts w:cs="Arial"/>
        </w:rPr>
      </w:pPr>
      <w:r w:rsidRPr="00B038B8">
        <w:rPr>
          <w:rFonts w:cs="Arial"/>
          <w:noProof/>
        </w:rPr>
        <w:drawing>
          <wp:inline distT="0" distB="0" distL="0" distR="0" wp14:anchorId="74CE7ED0" wp14:editId="6BAE9803">
            <wp:extent cx="5688330" cy="3211195"/>
            <wp:effectExtent l="0" t="0" r="7620" b="8255"/>
            <wp:docPr id="202988110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881106" name="Imagen 1" descr="Escala de tiempo&#10;&#10;El contenido generado por IA puede ser incorrecto."/>
                    <pic:cNvPicPr/>
                  </pic:nvPicPr>
                  <pic:blipFill>
                    <a:blip r:embed="rId14"/>
                    <a:stretch>
                      <a:fillRect/>
                    </a:stretch>
                  </pic:blipFill>
                  <pic:spPr>
                    <a:xfrm>
                      <a:off x="0" y="0"/>
                      <a:ext cx="5688330" cy="3211195"/>
                    </a:xfrm>
                    <a:prstGeom prst="rect">
                      <a:avLst/>
                    </a:prstGeom>
                  </pic:spPr>
                </pic:pic>
              </a:graphicData>
            </a:graphic>
          </wp:inline>
        </w:drawing>
      </w:r>
    </w:p>
    <w:p w14:paraId="5F388A47" w14:textId="074AE7F3" w:rsidR="00AE7637" w:rsidRPr="00B038B8" w:rsidRDefault="00AE7637" w:rsidP="00AE7637">
      <w:pPr>
        <w:pStyle w:val="Descripcin"/>
        <w:jc w:val="center"/>
        <w:rPr>
          <w:rFonts w:cs="Arial"/>
        </w:rPr>
      </w:pPr>
      <w:bookmarkStart w:id="552" w:name="image3"/>
      <w:r w:rsidRPr="00B038B8">
        <w:rPr>
          <w:rFonts w:cs="Arial"/>
        </w:rPr>
        <w:t xml:space="preserve">Imagen </w:t>
      </w:r>
      <w:r w:rsidRPr="00B038B8">
        <w:rPr>
          <w:rFonts w:cs="Arial"/>
        </w:rPr>
        <w:fldChar w:fldCharType="begin"/>
      </w:r>
      <w:r w:rsidRPr="00B038B8">
        <w:rPr>
          <w:rFonts w:cs="Arial"/>
        </w:rPr>
        <w:instrText xml:space="preserve"> SEQ Imagen \* ARABIC </w:instrText>
      </w:r>
      <w:r w:rsidRPr="00B038B8">
        <w:rPr>
          <w:rFonts w:cs="Arial"/>
        </w:rPr>
        <w:fldChar w:fldCharType="separate"/>
      </w:r>
      <w:r w:rsidR="00EB7ADC" w:rsidRPr="00B038B8">
        <w:rPr>
          <w:rFonts w:cs="Arial"/>
          <w:noProof/>
        </w:rPr>
        <w:t>3</w:t>
      </w:r>
      <w:r w:rsidRPr="00B038B8">
        <w:rPr>
          <w:rFonts w:cs="Arial"/>
        </w:rPr>
        <w:fldChar w:fldCharType="end"/>
      </w:r>
      <w:bookmarkEnd w:id="552"/>
      <w:r w:rsidRPr="00B038B8">
        <w:rPr>
          <w:rFonts w:cs="Arial"/>
        </w:rPr>
        <w:t>: Validación cruzada.</w:t>
      </w:r>
    </w:p>
    <w:p w14:paraId="74CA0497" w14:textId="6BAD28CE" w:rsidR="001C1D8E" w:rsidRPr="00B038B8" w:rsidRDefault="00B83ABB" w:rsidP="00246C87">
      <w:pPr>
        <w:pStyle w:val="EstiloNormal"/>
        <w:rPr>
          <w:rFonts w:cs="Arial"/>
        </w:rPr>
      </w:pPr>
      <w:r w:rsidRPr="00B038B8">
        <w:rPr>
          <w:rFonts w:cs="Arial"/>
        </w:rPr>
        <w:t xml:space="preserve">Se considerará que </w:t>
      </w:r>
      <w:r w:rsidR="00F0458D" w:rsidRPr="00B038B8">
        <w:rPr>
          <w:rFonts w:cs="Arial"/>
        </w:rPr>
        <w:t>el piloto está listo para el despliegue cuando cumpla los siguientes criterios</w:t>
      </w:r>
      <w:r w:rsidR="001C1D8E" w:rsidRPr="00B038B8">
        <w:rPr>
          <w:rFonts w:cs="Arial"/>
        </w:rPr>
        <w:t>:</w:t>
      </w:r>
    </w:p>
    <w:p w14:paraId="6B647C71" w14:textId="2B4BFAEC" w:rsidR="001C1D8E" w:rsidRPr="00B038B8" w:rsidRDefault="001C1D8E" w:rsidP="001C1D8E">
      <w:pPr>
        <w:pStyle w:val="EstiloNormal"/>
        <w:numPr>
          <w:ilvl w:val="0"/>
          <w:numId w:val="79"/>
        </w:numPr>
        <w:rPr>
          <w:rFonts w:cs="Arial"/>
        </w:rPr>
      </w:pPr>
      <w:r w:rsidRPr="00B038B8">
        <w:rPr>
          <w:rFonts w:cs="Arial"/>
        </w:rPr>
        <w:t>Los roles sugeridos se han aceptables por negocio en un 90%.</w:t>
      </w:r>
    </w:p>
    <w:p w14:paraId="204C9BAA" w14:textId="4E93774B" w:rsidR="00B83ABB" w:rsidRPr="00B038B8" w:rsidRDefault="001C1D8E" w:rsidP="001C1D8E">
      <w:pPr>
        <w:pStyle w:val="EstiloNormal"/>
        <w:numPr>
          <w:ilvl w:val="0"/>
          <w:numId w:val="79"/>
        </w:numPr>
        <w:rPr>
          <w:rFonts w:cs="Arial"/>
        </w:rPr>
      </w:pPr>
      <w:r w:rsidRPr="00B038B8">
        <w:rPr>
          <w:rFonts w:cs="Arial"/>
        </w:rPr>
        <w:t xml:space="preserve">Los permisos inseguros detectados </w:t>
      </w:r>
      <w:r w:rsidR="00D54104" w:rsidRPr="00B038B8">
        <w:rPr>
          <w:rFonts w:cs="Arial"/>
        </w:rPr>
        <w:t xml:space="preserve">hayan sido </w:t>
      </w:r>
      <w:r w:rsidRPr="00B038B8">
        <w:rPr>
          <w:rFonts w:cs="Arial"/>
        </w:rPr>
        <w:t>corregidos.</w:t>
      </w:r>
    </w:p>
    <w:p w14:paraId="3908A227" w14:textId="70DCC69D" w:rsidR="00824E22" w:rsidRPr="00B038B8" w:rsidRDefault="00824E22" w:rsidP="00A37161">
      <w:pPr>
        <w:pStyle w:val="EstiloNormal"/>
        <w:snapToGrid w:val="0"/>
        <w:spacing w:before="120" w:after="120"/>
        <w:rPr>
          <w:rFonts w:eastAsia="Arial" w:cs="Arial"/>
          <w:lang w:bidi="en-GB"/>
        </w:rPr>
      </w:pPr>
      <w:bookmarkStart w:id="553" w:name="_Ref256766962"/>
      <w:bookmarkStart w:id="554" w:name="__RefHeading__541_1621033617"/>
      <w:bookmarkStart w:id="555" w:name="_Ref256771273"/>
      <w:bookmarkStart w:id="556" w:name="_Ref254621988"/>
    </w:p>
    <w:p w14:paraId="173038B0" w14:textId="77777777" w:rsidR="00B54C93" w:rsidRPr="00B038B8" w:rsidRDefault="00B54C93" w:rsidP="00246C87">
      <w:pPr>
        <w:pStyle w:val="EstiloNormal"/>
        <w:snapToGrid w:val="0"/>
        <w:spacing w:before="120" w:after="120"/>
        <w:rPr>
          <w:rFonts w:eastAsia="Arial" w:cs="Arial"/>
          <w:lang w:bidi="en-GB"/>
        </w:rPr>
      </w:pPr>
    </w:p>
    <w:p w14:paraId="2FFB68DE" w14:textId="77777777" w:rsidR="00B54C93" w:rsidRPr="00B038B8" w:rsidRDefault="00B54C93" w:rsidP="00246C87">
      <w:pPr>
        <w:pStyle w:val="EstiloNormal"/>
        <w:snapToGrid w:val="0"/>
        <w:spacing w:before="120" w:after="120"/>
        <w:rPr>
          <w:rFonts w:eastAsia="Arial" w:cs="Arial"/>
          <w:lang w:bidi="en-GB"/>
        </w:rPr>
      </w:pPr>
    </w:p>
    <w:p w14:paraId="5AF2D793" w14:textId="77777777" w:rsidR="00B54C93" w:rsidRPr="00B038B8" w:rsidRDefault="00B54C93" w:rsidP="00246C87">
      <w:pPr>
        <w:rPr>
          <w:rFonts w:eastAsia="Arial" w:cs="Arial"/>
        </w:rPr>
        <w:sectPr w:rsidR="00B54C93" w:rsidRPr="00B038B8" w:rsidSect="00857534">
          <w:headerReference w:type="default" r:id="rId15"/>
          <w:footerReference w:type="default" r:id="rId16"/>
          <w:pgSz w:w="11906" w:h="16838"/>
          <w:pgMar w:top="1418" w:right="1814" w:bottom="1418" w:left="1134" w:header="567" w:footer="567" w:gutter="0"/>
          <w:pgNumType w:start="0"/>
          <w:cols w:space="720"/>
          <w:titlePg/>
          <w:docGrid w:linePitch="360"/>
        </w:sectPr>
      </w:pPr>
    </w:p>
    <w:p w14:paraId="5C470B93" w14:textId="18DDC019" w:rsidR="00C00D4F" w:rsidRPr="00B038B8" w:rsidRDefault="00EE4BC6" w:rsidP="00246C87">
      <w:pPr>
        <w:pStyle w:val="Ttulo1"/>
        <w:rPr>
          <w:rFonts w:eastAsia="Arial" w:cs="Arial"/>
          <w:noProof w:val="0"/>
          <w:lang w:bidi="en-GB"/>
        </w:rPr>
      </w:pPr>
      <w:bookmarkStart w:id="557" w:name="_Ref260308362"/>
      <w:bookmarkStart w:id="558" w:name="_Ref260039208"/>
      <w:bookmarkStart w:id="559" w:name="_Toc190244891"/>
      <w:bookmarkStart w:id="560" w:name="_Toc216458932"/>
      <w:bookmarkEnd w:id="553"/>
      <w:bookmarkEnd w:id="554"/>
      <w:bookmarkEnd w:id="557"/>
      <w:r>
        <w:rPr>
          <w:rFonts w:eastAsia="Arial" w:cs="Arial"/>
          <w:noProof w:val="0"/>
          <w:lang w:bidi="en-GB"/>
        </w:rPr>
        <w:lastRenderedPageBreak/>
        <w:t>plan de implementación</w:t>
      </w:r>
      <w:bookmarkEnd w:id="560"/>
      <w:r w:rsidR="00756D11" w:rsidRPr="00B038B8">
        <w:rPr>
          <w:rFonts w:eastAsia="Arial" w:cs="Arial"/>
          <w:noProof w:val="0"/>
          <w:lang w:bidi="en-GB"/>
        </w:rPr>
        <w:t xml:space="preserve"> </w:t>
      </w:r>
      <w:bookmarkEnd w:id="558"/>
      <w:bookmarkEnd w:id="559"/>
    </w:p>
    <w:p w14:paraId="16DF834C" w14:textId="24FC5421" w:rsidR="00040928" w:rsidRPr="00B038B8" w:rsidRDefault="00040928" w:rsidP="00040928">
      <w:pPr>
        <w:rPr>
          <w:rFonts w:eastAsia="Arial" w:cs="Arial"/>
          <w:lang w:eastAsia="en-US" w:bidi="en-GB"/>
        </w:rPr>
      </w:pPr>
      <w:r w:rsidRPr="00B038B8">
        <w:rPr>
          <w:rFonts w:eastAsia="Arial" w:cs="Arial"/>
          <w:lang w:eastAsia="en-US" w:bidi="en-GB"/>
        </w:rPr>
        <w:t xml:space="preserve">La metodología que aplicaremos </w:t>
      </w:r>
      <w:r w:rsidR="00EF76B6" w:rsidRPr="00B038B8">
        <w:rPr>
          <w:rFonts w:eastAsia="Arial" w:cs="Arial"/>
          <w:lang w:eastAsia="en-US" w:bidi="en-GB"/>
        </w:rPr>
        <w:t xml:space="preserve">para este proyecto </w:t>
      </w:r>
      <w:r w:rsidRPr="00B038B8">
        <w:rPr>
          <w:rFonts w:eastAsia="Arial" w:cs="Arial"/>
          <w:lang w:eastAsia="en-US" w:bidi="en-GB"/>
        </w:rPr>
        <w:t>será Agile</w:t>
      </w:r>
      <w:r w:rsidR="00EF76B6" w:rsidRPr="00B038B8">
        <w:rPr>
          <w:rFonts w:eastAsia="Arial" w:cs="Arial"/>
          <w:lang w:eastAsia="en-US" w:bidi="en-GB"/>
        </w:rPr>
        <w:t xml:space="preserve">, utilizando concretamente </w:t>
      </w:r>
      <w:r w:rsidR="009B73A6" w:rsidRPr="00B038B8">
        <w:rPr>
          <w:rFonts w:eastAsia="Arial" w:cs="Arial"/>
          <w:lang w:eastAsia="en-US" w:bidi="en-GB"/>
        </w:rPr>
        <w:t>el CRISP</w:t>
      </w:r>
      <w:r w:rsidRPr="00B038B8">
        <w:rPr>
          <w:rFonts w:eastAsia="Arial" w:cs="Arial"/>
          <w:lang w:eastAsia="en-US" w:bidi="en-GB"/>
        </w:rPr>
        <w:t xml:space="preserve">-DM, Esta metodología </w:t>
      </w:r>
      <w:r w:rsidR="00F06EA2">
        <w:rPr>
          <w:rFonts w:eastAsia="Arial" w:cs="Arial"/>
          <w:lang w:eastAsia="en-US" w:bidi="en-GB"/>
        </w:rPr>
        <w:t xml:space="preserve">da </w:t>
      </w:r>
      <w:r w:rsidRPr="00B038B8">
        <w:rPr>
          <w:rFonts w:eastAsia="Arial" w:cs="Arial"/>
          <w:lang w:eastAsia="en-US" w:bidi="en-GB"/>
        </w:rPr>
        <w:t>la flexibilidad necesaria para un proyecto de I</w:t>
      </w:r>
      <w:r w:rsidR="00EF76B6" w:rsidRPr="00B038B8">
        <w:rPr>
          <w:rFonts w:eastAsia="Arial" w:cs="Arial"/>
          <w:lang w:eastAsia="en-US" w:bidi="en-GB"/>
        </w:rPr>
        <w:t>nteligencia artificial,</w:t>
      </w:r>
      <w:r w:rsidRPr="00B038B8">
        <w:rPr>
          <w:rFonts w:eastAsia="Arial" w:cs="Arial"/>
          <w:lang w:eastAsia="en-US" w:bidi="en-GB"/>
        </w:rPr>
        <w:t xml:space="preserve"> porque p</w:t>
      </w:r>
      <w:r w:rsidR="00EF76B6" w:rsidRPr="00B038B8">
        <w:rPr>
          <w:rFonts w:eastAsia="Arial" w:cs="Arial"/>
          <w:lang w:eastAsia="en-US" w:bidi="en-GB"/>
        </w:rPr>
        <w:t>ermite</w:t>
      </w:r>
      <w:r w:rsidRPr="00B038B8">
        <w:rPr>
          <w:rFonts w:eastAsia="Arial" w:cs="Arial"/>
          <w:lang w:eastAsia="en-US" w:bidi="en-GB"/>
        </w:rPr>
        <w:t xml:space="preserve"> iterar entre todas las fases del proyecto hasta llegar a la fase final del despliegue del piloto. Una vez desplegado</w:t>
      </w:r>
      <w:r w:rsidR="00EF76B6" w:rsidRPr="00B038B8">
        <w:rPr>
          <w:rFonts w:eastAsia="Arial" w:cs="Arial"/>
          <w:lang w:eastAsia="en-US" w:bidi="en-GB"/>
        </w:rPr>
        <w:t xml:space="preserve"> el piloto </w:t>
      </w:r>
      <w:r w:rsidRPr="00B038B8">
        <w:rPr>
          <w:rFonts w:eastAsia="Arial" w:cs="Arial"/>
          <w:lang w:eastAsia="en-US" w:bidi="en-GB"/>
        </w:rPr>
        <w:t xml:space="preserve">entraremos en una fase de mejora </w:t>
      </w:r>
      <w:r w:rsidR="008E4B17" w:rsidRPr="00B038B8">
        <w:rPr>
          <w:rFonts w:eastAsia="Arial" w:cs="Arial"/>
          <w:lang w:eastAsia="en-US" w:bidi="en-GB"/>
        </w:rPr>
        <w:t>continua</w:t>
      </w:r>
      <w:r w:rsidRPr="00B038B8">
        <w:rPr>
          <w:rFonts w:eastAsia="Arial" w:cs="Arial"/>
          <w:lang w:eastAsia="en-US" w:bidi="en-GB"/>
        </w:rPr>
        <w:t>.</w:t>
      </w:r>
    </w:p>
    <w:p w14:paraId="3D948679" w14:textId="77777777" w:rsidR="00040928" w:rsidRPr="00B038B8" w:rsidRDefault="00040928" w:rsidP="00040928">
      <w:pPr>
        <w:rPr>
          <w:rFonts w:eastAsia="Arial" w:cs="Arial"/>
          <w:lang w:eastAsia="en-US" w:bidi="en-GB"/>
        </w:rPr>
      </w:pPr>
    </w:p>
    <w:p w14:paraId="2403ACF3" w14:textId="4A50CC4E" w:rsidR="009401FF" w:rsidRPr="00B038B8" w:rsidRDefault="00464BFA" w:rsidP="00A37161">
      <w:pPr>
        <w:pStyle w:val="Ttulo2"/>
        <w:rPr>
          <w:rFonts w:eastAsia="Arial" w:cs="Arial"/>
          <w:lang w:val="es-ES" w:bidi="en-GB"/>
        </w:rPr>
      </w:pPr>
      <w:bookmarkStart w:id="561" w:name="_Toc216458933"/>
      <w:r>
        <w:rPr>
          <w:rFonts w:eastAsia="Arial" w:cs="Arial"/>
          <w:lang w:val="es-ES" w:bidi="en-GB"/>
        </w:rPr>
        <w:t>e</w:t>
      </w:r>
      <w:r w:rsidR="00A37161" w:rsidRPr="00B038B8">
        <w:rPr>
          <w:rFonts w:eastAsia="Arial" w:cs="Arial"/>
          <w:lang w:val="es-ES" w:bidi="en-GB"/>
        </w:rPr>
        <w:t xml:space="preserve">quipo del </w:t>
      </w:r>
      <w:r>
        <w:rPr>
          <w:rFonts w:eastAsia="Arial" w:cs="Arial"/>
          <w:lang w:val="es-ES" w:bidi="en-GB"/>
        </w:rPr>
        <w:t>p</w:t>
      </w:r>
      <w:r w:rsidR="00A37161" w:rsidRPr="00B038B8">
        <w:rPr>
          <w:rFonts w:eastAsia="Arial" w:cs="Arial"/>
          <w:lang w:val="es-ES" w:bidi="en-GB"/>
        </w:rPr>
        <w:t>royecto</w:t>
      </w:r>
      <w:bookmarkEnd w:id="561"/>
    </w:p>
    <w:p w14:paraId="7FE89C95" w14:textId="36722BA1" w:rsidR="00AC3CF5" w:rsidRPr="00B038B8" w:rsidRDefault="00AC3CF5" w:rsidP="00A83183">
      <w:pPr>
        <w:rPr>
          <w:rFonts w:cs="Arial"/>
          <w:lang w:eastAsia="en-US" w:bidi="en-GB"/>
        </w:rPr>
      </w:pPr>
      <w:r w:rsidRPr="00B038B8">
        <w:rPr>
          <w:rFonts w:cs="Arial"/>
          <w:b/>
          <w:bCs/>
          <w:lang w:eastAsia="en-US" w:bidi="en-GB"/>
        </w:rPr>
        <w:t>Project Manager:</w:t>
      </w:r>
      <w:r w:rsidRPr="00B038B8">
        <w:rPr>
          <w:rFonts w:cs="Arial"/>
          <w:lang w:eastAsia="en-US" w:bidi="en-GB"/>
        </w:rPr>
        <w:t xml:space="preserve"> </w:t>
      </w:r>
      <w:r w:rsidR="0024779B" w:rsidRPr="00B038B8">
        <w:rPr>
          <w:rFonts w:cs="Arial"/>
          <w:lang w:eastAsia="en-US" w:bidi="en-GB"/>
        </w:rPr>
        <w:t xml:space="preserve">Responsable </w:t>
      </w:r>
      <w:r w:rsidRPr="00B038B8">
        <w:rPr>
          <w:rFonts w:cs="Arial"/>
          <w:lang w:eastAsia="en-US" w:bidi="en-GB"/>
        </w:rPr>
        <w:t xml:space="preserve">de </w:t>
      </w:r>
      <w:r w:rsidR="0024779B" w:rsidRPr="00B038B8">
        <w:rPr>
          <w:rFonts w:cs="Arial"/>
          <w:lang w:eastAsia="en-US" w:bidi="en-GB"/>
        </w:rPr>
        <w:t>realizar</w:t>
      </w:r>
      <w:r w:rsidR="006E6BC7" w:rsidRPr="00B038B8">
        <w:rPr>
          <w:rFonts w:cs="Arial"/>
          <w:lang w:eastAsia="en-US" w:bidi="en-GB"/>
        </w:rPr>
        <w:t xml:space="preserve"> el seguimiento del proyecto y de su metodología (Scrum </w:t>
      </w:r>
      <w:r w:rsidR="00B46873" w:rsidRPr="00B038B8">
        <w:rPr>
          <w:rFonts w:cs="Arial"/>
          <w:lang w:eastAsia="en-US" w:bidi="en-GB"/>
        </w:rPr>
        <w:t>Máster</w:t>
      </w:r>
      <w:r w:rsidR="006E6BC7" w:rsidRPr="00B038B8">
        <w:rPr>
          <w:rFonts w:cs="Arial"/>
          <w:lang w:eastAsia="en-US" w:bidi="en-GB"/>
        </w:rPr>
        <w:t>).</w:t>
      </w:r>
    </w:p>
    <w:p w14:paraId="641B3950" w14:textId="1AC531B7" w:rsidR="00AC3CF5" w:rsidRPr="00B038B8" w:rsidRDefault="00AC3CF5" w:rsidP="00A83183">
      <w:pPr>
        <w:rPr>
          <w:rFonts w:cs="Arial"/>
          <w:lang w:eastAsia="en-US" w:bidi="en-GB"/>
        </w:rPr>
      </w:pPr>
      <w:r w:rsidRPr="00B038B8">
        <w:rPr>
          <w:rFonts w:cs="Arial"/>
          <w:b/>
          <w:bCs/>
          <w:lang w:eastAsia="en-US" w:bidi="en-GB"/>
        </w:rPr>
        <w:t>Responsable de negocio</w:t>
      </w:r>
      <w:r w:rsidR="006E6BC7" w:rsidRPr="00B038B8">
        <w:rPr>
          <w:rFonts w:cs="Arial"/>
          <w:b/>
          <w:bCs/>
          <w:lang w:eastAsia="en-US" w:bidi="en-GB"/>
        </w:rPr>
        <w:t>:</w:t>
      </w:r>
      <w:r w:rsidR="006E6BC7" w:rsidRPr="00B038B8">
        <w:rPr>
          <w:rFonts w:cs="Arial"/>
          <w:lang w:eastAsia="en-US" w:bidi="en-GB"/>
        </w:rPr>
        <w:t xml:space="preserve"> </w:t>
      </w:r>
      <w:r w:rsidR="0024779B" w:rsidRPr="00B038B8">
        <w:rPr>
          <w:rFonts w:cs="Arial"/>
          <w:lang w:eastAsia="en-US" w:bidi="en-GB"/>
        </w:rPr>
        <w:t>Actuará como enlace principal con los</w:t>
      </w:r>
      <w:r w:rsidR="006E6BC7" w:rsidRPr="00B038B8">
        <w:rPr>
          <w:rFonts w:cs="Arial"/>
          <w:lang w:eastAsia="en-US" w:bidi="en-GB"/>
        </w:rPr>
        <w:t xml:space="preserve"> stakeholders</w:t>
      </w:r>
      <w:r w:rsidR="0024779B" w:rsidRPr="00B038B8">
        <w:rPr>
          <w:rFonts w:cs="Arial"/>
          <w:lang w:eastAsia="en-US" w:bidi="en-GB"/>
        </w:rPr>
        <w:t>, asegurando que las necesidades del negocio queden correctamente representadas.</w:t>
      </w:r>
    </w:p>
    <w:p w14:paraId="2776F070" w14:textId="0B27EE12" w:rsidR="00AC3CF5" w:rsidRPr="00B038B8" w:rsidRDefault="00AC3CF5" w:rsidP="00A83183">
      <w:pPr>
        <w:rPr>
          <w:rFonts w:cs="Arial"/>
          <w:lang w:eastAsia="en-US" w:bidi="en-GB"/>
        </w:rPr>
      </w:pPr>
      <w:r w:rsidRPr="00B038B8">
        <w:rPr>
          <w:rFonts w:cs="Arial"/>
          <w:b/>
          <w:bCs/>
          <w:lang w:eastAsia="en-US" w:bidi="en-GB"/>
        </w:rPr>
        <w:t>Especialista roles</w:t>
      </w:r>
      <w:r w:rsidR="006E6BC7" w:rsidRPr="00B038B8">
        <w:rPr>
          <w:rFonts w:cs="Arial"/>
          <w:b/>
          <w:bCs/>
          <w:lang w:eastAsia="en-US" w:bidi="en-GB"/>
        </w:rPr>
        <w:t>:</w:t>
      </w:r>
      <w:r w:rsidR="006E6BC7" w:rsidRPr="00B038B8">
        <w:rPr>
          <w:rFonts w:cs="Arial"/>
          <w:lang w:eastAsia="en-US" w:bidi="en-GB"/>
        </w:rPr>
        <w:t xml:space="preserve"> Persona </w:t>
      </w:r>
      <w:r w:rsidR="0024779B" w:rsidRPr="00B038B8">
        <w:rPr>
          <w:rFonts w:cs="Arial"/>
          <w:lang w:eastAsia="en-US" w:bidi="en-GB"/>
        </w:rPr>
        <w:t>encargada de conocer</w:t>
      </w:r>
      <w:r w:rsidR="006E6BC7" w:rsidRPr="00B038B8">
        <w:rPr>
          <w:rFonts w:cs="Arial"/>
          <w:lang w:eastAsia="en-US" w:bidi="en-GB"/>
        </w:rPr>
        <w:t xml:space="preserve"> y/o recopilar los roles </w:t>
      </w:r>
      <w:r w:rsidR="0024779B" w:rsidRPr="00B038B8">
        <w:rPr>
          <w:rFonts w:cs="Arial"/>
          <w:lang w:eastAsia="en-US" w:bidi="en-GB"/>
        </w:rPr>
        <w:t>existentes en</w:t>
      </w:r>
      <w:r w:rsidR="006E6BC7" w:rsidRPr="00B038B8">
        <w:rPr>
          <w:rFonts w:cs="Arial"/>
          <w:lang w:eastAsia="en-US" w:bidi="en-GB"/>
        </w:rPr>
        <w:t xml:space="preserve"> las distintas aplicaciones</w:t>
      </w:r>
      <w:r w:rsidR="0024779B" w:rsidRPr="00B038B8">
        <w:rPr>
          <w:rFonts w:cs="Arial"/>
          <w:lang w:eastAsia="en-US" w:bidi="en-GB"/>
        </w:rPr>
        <w:t>,</w:t>
      </w:r>
      <w:r w:rsidR="006E6BC7" w:rsidRPr="00B038B8">
        <w:rPr>
          <w:rFonts w:cs="Arial"/>
          <w:lang w:eastAsia="en-US" w:bidi="en-GB"/>
        </w:rPr>
        <w:t xml:space="preserve"> con los responsables de </w:t>
      </w:r>
      <w:r w:rsidR="002F6FD5" w:rsidRPr="00B038B8">
        <w:rPr>
          <w:rFonts w:cs="Arial"/>
          <w:lang w:eastAsia="en-US" w:bidi="en-GB"/>
        </w:rPr>
        <w:t>estas</w:t>
      </w:r>
      <w:r w:rsidR="006E6BC7" w:rsidRPr="00B038B8">
        <w:rPr>
          <w:rFonts w:cs="Arial"/>
          <w:lang w:eastAsia="en-US" w:bidi="en-GB"/>
        </w:rPr>
        <w:t>.</w:t>
      </w:r>
    </w:p>
    <w:p w14:paraId="1A0532C4" w14:textId="40F14F35" w:rsidR="00AC3CF5" w:rsidRPr="00B038B8" w:rsidRDefault="00AC3CF5" w:rsidP="00A83183">
      <w:pPr>
        <w:rPr>
          <w:rFonts w:cs="Arial"/>
          <w:lang w:eastAsia="en-US" w:bidi="en-GB"/>
        </w:rPr>
      </w:pPr>
      <w:r w:rsidRPr="00B038B8">
        <w:rPr>
          <w:rFonts w:cs="Arial"/>
          <w:b/>
          <w:bCs/>
          <w:lang w:eastAsia="en-US" w:bidi="en-GB"/>
        </w:rPr>
        <w:t>Especialista en Datos</w:t>
      </w:r>
      <w:r w:rsidR="006E6BC7" w:rsidRPr="00B038B8">
        <w:rPr>
          <w:rFonts w:cs="Arial"/>
          <w:lang w:eastAsia="en-US" w:bidi="en-GB"/>
        </w:rPr>
        <w:t xml:space="preserve">: Será </w:t>
      </w:r>
      <w:r w:rsidR="002F6FD5" w:rsidRPr="00B038B8">
        <w:rPr>
          <w:rFonts w:cs="Arial"/>
          <w:lang w:eastAsia="en-US" w:bidi="en-GB"/>
        </w:rPr>
        <w:t xml:space="preserve">el encargado de analizar y preparar </w:t>
      </w:r>
      <w:r w:rsidR="006E6BC7" w:rsidRPr="00B038B8">
        <w:rPr>
          <w:rFonts w:cs="Arial"/>
          <w:lang w:eastAsia="en-US" w:bidi="en-GB"/>
        </w:rPr>
        <w:t xml:space="preserve">los datos </w:t>
      </w:r>
      <w:r w:rsidR="002F6FD5" w:rsidRPr="00B038B8">
        <w:rPr>
          <w:rFonts w:cs="Arial"/>
          <w:lang w:eastAsia="en-US" w:bidi="en-GB"/>
        </w:rPr>
        <w:t>necesarios para la creación del modelo en el entrenamiento de la IA</w:t>
      </w:r>
      <w:r w:rsidR="006E6BC7" w:rsidRPr="00B038B8">
        <w:rPr>
          <w:rFonts w:cs="Arial"/>
          <w:lang w:eastAsia="en-US" w:bidi="en-GB"/>
        </w:rPr>
        <w:t>.</w:t>
      </w:r>
    </w:p>
    <w:p w14:paraId="736CEA7D" w14:textId="028EF247" w:rsidR="009875B8" w:rsidRPr="00B038B8" w:rsidRDefault="009875B8" w:rsidP="00A83183">
      <w:pPr>
        <w:rPr>
          <w:rFonts w:cs="Arial"/>
          <w:lang w:eastAsia="en-US" w:bidi="en-GB"/>
        </w:rPr>
      </w:pPr>
      <w:r w:rsidRPr="00B038B8">
        <w:rPr>
          <w:rFonts w:cs="Arial"/>
          <w:b/>
          <w:bCs/>
          <w:lang w:eastAsia="en-US" w:bidi="en-GB"/>
        </w:rPr>
        <w:t>Especialista en IA</w:t>
      </w:r>
      <w:r w:rsidR="006E6BC7" w:rsidRPr="00B038B8">
        <w:rPr>
          <w:rFonts w:cs="Arial"/>
          <w:b/>
          <w:bCs/>
          <w:lang w:eastAsia="en-US" w:bidi="en-GB"/>
        </w:rPr>
        <w:t>:</w:t>
      </w:r>
      <w:r w:rsidR="006E6BC7" w:rsidRPr="00B038B8">
        <w:rPr>
          <w:rFonts w:cs="Arial"/>
          <w:lang w:eastAsia="en-US" w:bidi="en-GB"/>
        </w:rPr>
        <w:t xml:space="preserve"> </w:t>
      </w:r>
      <w:r w:rsidR="002F6FD5" w:rsidRPr="00B038B8">
        <w:rPr>
          <w:rFonts w:cs="Arial"/>
          <w:lang w:eastAsia="en-US" w:bidi="en-GB"/>
        </w:rPr>
        <w:t>Responsable</w:t>
      </w:r>
      <w:r w:rsidR="006E6BC7" w:rsidRPr="00B038B8">
        <w:rPr>
          <w:rFonts w:cs="Arial"/>
          <w:lang w:eastAsia="en-US" w:bidi="en-GB"/>
        </w:rPr>
        <w:t xml:space="preserve"> de ejecutar la fase de </w:t>
      </w:r>
      <w:r w:rsidR="002F6FD5" w:rsidRPr="00B038B8">
        <w:rPr>
          <w:rFonts w:cs="Arial"/>
          <w:lang w:eastAsia="en-US" w:bidi="en-GB"/>
        </w:rPr>
        <w:t xml:space="preserve">entrenamiento </w:t>
      </w:r>
      <w:r w:rsidR="006E6BC7" w:rsidRPr="00B038B8">
        <w:rPr>
          <w:rFonts w:cs="Arial"/>
          <w:lang w:eastAsia="en-US" w:bidi="en-GB"/>
        </w:rPr>
        <w:t xml:space="preserve">de la IA y la </w:t>
      </w:r>
      <w:proofErr w:type="gramStart"/>
      <w:r w:rsidR="006E6BC7" w:rsidRPr="00B038B8">
        <w:rPr>
          <w:rFonts w:cs="Arial"/>
          <w:lang w:eastAsia="en-US" w:bidi="en-GB"/>
        </w:rPr>
        <w:t>de test</w:t>
      </w:r>
      <w:proofErr w:type="gramEnd"/>
      <w:r w:rsidR="006E6BC7" w:rsidRPr="00B038B8">
        <w:rPr>
          <w:rFonts w:cs="Arial"/>
          <w:lang w:eastAsia="en-US" w:bidi="en-GB"/>
        </w:rPr>
        <w:t xml:space="preserve"> junto al especialista en datos.</w:t>
      </w:r>
    </w:p>
    <w:p w14:paraId="2C7555C5" w14:textId="54604956" w:rsidR="00AC3CF5" w:rsidRPr="00B038B8" w:rsidRDefault="00AC3CF5" w:rsidP="00A83183">
      <w:pPr>
        <w:rPr>
          <w:rFonts w:cs="Arial"/>
          <w:lang w:eastAsia="en-US" w:bidi="en-GB"/>
        </w:rPr>
      </w:pPr>
      <w:r w:rsidRPr="00B038B8">
        <w:rPr>
          <w:rFonts w:cs="Arial"/>
          <w:b/>
          <w:bCs/>
          <w:lang w:eastAsia="en-US" w:bidi="en-GB"/>
        </w:rPr>
        <w:t>Responsable Calidad</w:t>
      </w:r>
      <w:r w:rsidR="006E6BC7" w:rsidRPr="00B038B8">
        <w:rPr>
          <w:rFonts w:cs="Arial"/>
          <w:b/>
          <w:bCs/>
          <w:lang w:eastAsia="en-US" w:bidi="en-GB"/>
        </w:rPr>
        <w:t>:</w:t>
      </w:r>
      <w:r w:rsidR="006E6BC7" w:rsidRPr="00B038B8">
        <w:rPr>
          <w:rFonts w:cs="Arial"/>
          <w:lang w:eastAsia="en-US" w:bidi="en-GB"/>
        </w:rPr>
        <w:t xml:space="preserve"> </w:t>
      </w:r>
      <w:r w:rsidR="002F6FD5" w:rsidRPr="00B038B8">
        <w:rPr>
          <w:rFonts w:cs="Arial"/>
          <w:lang w:eastAsia="en-US" w:bidi="en-GB"/>
        </w:rPr>
        <w:t xml:space="preserve">Velará por el cumplimiento de los requisitos </w:t>
      </w:r>
      <w:r w:rsidR="006E6BC7" w:rsidRPr="00B038B8">
        <w:rPr>
          <w:rFonts w:cs="Arial"/>
          <w:lang w:eastAsia="en-US" w:bidi="en-GB"/>
        </w:rPr>
        <w:t>GxP y SOX.</w:t>
      </w:r>
    </w:p>
    <w:p w14:paraId="7F6CCA7D" w14:textId="6550BB01" w:rsidR="00AC3CF5" w:rsidRPr="00B038B8" w:rsidRDefault="00AC3CF5" w:rsidP="00A83183">
      <w:pPr>
        <w:rPr>
          <w:rFonts w:cs="Arial"/>
          <w:lang w:eastAsia="en-US" w:bidi="en-GB"/>
        </w:rPr>
      </w:pPr>
      <w:r w:rsidRPr="00B038B8">
        <w:rPr>
          <w:rFonts w:cs="Arial"/>
          <w:b/>
          <w:bCs/>
          <w:lang w:eastAsia="en-US" w:bidi="en-GB"/>
        </w:rPr>
        <w:t xml:space="preserve">Responsable </w:t>
      </w:r>
      <w:r w:rsidR="00E73590" w:rsidRPr="00B038B8">
        <w:rPr>
          <w:rFonts w:cs="Arial"/>
          <w:b/>
          <w:bCs/>
          <w:lang w:eastAsia="en-US" w:bidi="en-GB"/>
        </w:rPr>
        <w:t>Infraestructura</w:t>
      </w:r>
      <w:r w:rsidR="006E6BC7" w:rsidRPr="00B038B8">
        <w:rPr>
          <w:rFonts w:cs="Arial"/>
          <w:b/>
          <w:bCs/>
          <w:lang w:eastAsia="en-US" w:bidi="en-GB"/>
        </w:rPr>
        <w:t>:</w:t>
      </w:r>
      <w:r w:rsidR="006E6BC7" w:rsidRPr="00B038B8">
        <w:rPr>
          <w:rFonts w:cs="Arial"/>
          <w:lang w:eastAsia="en-US" w:bidi="en-GB"/>
        </w:rPr>
        <w:t xml:space="preserve"> </w:t>
      </w:r>
      <w:r w:rsidR="002F6FD5" w:rsidRPr="00B038B8">
        <w:rPr>
          <w:rFonts w:cs="Arial"/>
          <w:lang w:eastAsia="en-US" w:bidi="en-GB"/>
        </w:rPr>
        <w:t>R</w:t>
      </w:r>
      <w:r w:rsidR="006E6BC7" w:rsidRPr="00B038B8">
        <w:rPr>
          <w:rFonts w:cs="Arial"/>
          <w:lang w:eastAsia="en-US" w:bidi="en-GB"/>
        </w:rPr>
        <w:t xml:space="preserve">esponsable de crear la infraestructura necesaria para poder hacer el despliegue del proyecto y despliegue </w:t>
      </w:r>
      <w:r w:rsidR="002F6FD5" w:rsidRPr="00B038B8">
        <w:rPr>
          <w:rFonts w:cs="Arial"/>
          <w:lang w:eastAsia="en-US" w:bidi="en-GB"/>
        </w:rPr>
        <w:t>de este</w:t>
      </w:r>
      <w:r w:rsidR="006E6BC7" w:rsidRPr="00B038B8">
        <w:rPr>
          <w:rFonts w:cs="Arial"/>
          <w:lang w:eastAsia="en-US" w:bidi="en-GB"/>
        </w:rPr>
        <w:t>.</w:t>
      </w:r>
    </w:p>
    <w:p w14:paraId="77B76958" w14:textId="77777777" w:rsidR="00AC3CF5" w:rsidRPr="00B038B8" w:rsidRDefault="00AC3CF5" w:rsidP="00466F3D">
      <w:pPr>
        <w:ind w:left="432"/>
        <w:rPr>
          <w:rFonts w:cs="Arial"/>
          <w:lang w:eastAsia="en-US" w:bidi="en-GB"/>
        </w:rPr>
      </w:pPr>
    </w:p>
    <w:p w14:paraId="40A320BB" w14:textId="77777777" w:rsidR="00AC3CF5" w:rsidRPr="00B038B8" w:rsidRDefault="00AC3CF5" w:rsidP="00466F3D">
      <w:pPr>
        <w:ind w:left="432"/>
        <w:rPr>
          <w:rFonts w:cs="Arial"/>
          <w:lang w:eastAsia="en-US" w:bidi="en-GB"/>
        </w:rPr>
      </w:pPr>
    </w:p>
    <w:p w14:paraId="513081F7" w14:textId="2754489F" w:rsidR="00A37161" w:rsidRPr="00B038B8" w:rsidRDefault="00464BFA" w:rsidP="00AC3CF5">
      <w:pPr>
        <w:pStyle w:val="Ttulo2"/>
        <w:rPr>
          <w:rFonts w:cs="Arial"/>
          <w:lang w:val="es-ES" w:bidi="en-GB"/>
        </w:rPr>
      </w:pPr>
      <w:bookmarkStart w:id="562" w:name="_Toc216458934"/>
      <w:r>
        <w:rPr>
          <w:rFonts w:cs="Arial"/>
          <w:lang w:val="es-ES" w:bidi="en-GB"/>
        </w:rPr>
        <w:lastRenderedPageBreak/>
        <w:t>f</w:t>
      </w:r>
      <w:r w:rsidR="00A37161" w:rsidRPr="00B038B8">
        <w:rPr>
          <w:rFonts w:cs="Arial"/>
          <w:lang w:val="es-ES" w:bidi="en-GB"/>
        </w:rPr>
        <w:t xml:space="preserve">ases del </w:t>
      </w:r>
      <w:r>
        <w:rPr>
          <w:rFonts w:cs="Arial"/>
          <w:lang w:val="es-ES" w:bidi="en-GB"/>
        </w:rPr>
        <w:t>p</w:t>
      </w:r>
      <w:r w:rsidR="00A37161" w:rsidRPr="00B038B8">
        <w:rPr>
          <w:rFonts w:cs="Arial"/>
          <w:lang w:val="es-ES" w:bidi="en-GB"/>
        </w:rPr>
        <w:t>royecto</w:t>
      </w:r>
      <w:bookmarkEnd w:id="562"/>
    </w:p>
    <w:p w14:paraId="63A0FB07" w14:textId="4762D80A" w:rsidR="00040928" w:rsidRPr="00B038B8" w:rsidRDefault="00040928" w:rsidP="00040928">
      <w:pPr>
        <w:pStyle w:val="EstiloNormal"/>
        <w:rPr>
          <w:rFonts w:cs="Arial"/>
          <w:lang w:eastAsia="en-US" w:bidi="en-GB"/>
        </w:rPr>
      </w:pPr>
      <w:r w:rsidRPr="00B038B8">
        <w:rPr>
          <w:rFonts w:cs="Arial"/>
          <w:lang w:eastAsia="en-US" w:bidi="en-GB"/>
        </w:rPr>
        <w:t>Todas las fases se podrán repetir para adaptar el proyecto a los resultados obtenidos en cada fase posterior hasta llegar a la fase final en que se desplegará el piloto.</w:t>
      </w:r>
    </w:p>
    <w:p w14:paraId="3C8B188E" w14:textId="0F3CB9A2" w:rsidR="00040928" w:rsidRPr="00B038B8" w:rsidRDefault="00040928" w:rsidP="00040928">
      <w:pPr>
        <w:pStyle w:val="EstiloNormal"/>
        <w:rPr>
          <w:rFonts w:cs="Arial"/>
          <w:lang w:eastAsia="en-US" w:bidi="en-GB"/>
        </w:rPr>
      </w:pPr>
      <w:r w:rsidRPr="00B038B8">
        <w:rPr>
          <w:rFonts w:cs="Arial"/>
          <w:lang w:eastAsia="en-US" w:bidi="en-GB"/>
        </w:rPr>
        <w:t xml:space="preserve">El proyecto tendrá una duración de 6 meses por lo que las iteraciones tendrán que estar dentro de los 6 meses </w:t>
      </w:r>
      <w:r w:rsidR="00287C91" w:rsidRPr="00B038B8">
        <w:rPr>
          <w:rFonts w:cs="Arial"/>
          <w:lang w:eastAsia="en-US" w:bidi="en-GB"/>
        </w:rPr>
        <w:t xml:space="preserve">descontado </w:t>
      </w:r>
      <w:r w:rsidRPr="00B038B8">
        <w:rPr>
          <w:rFonts w:cs="Arial"/>
          <w:lang w:eastAsia="en-US" w:bidi="en-GB"/>
        </w:rPr>
        <w:t xml:space="preserve">el tiempo necesario de despliegue. Si se llega al tiempo máximo se tendrá que validar si podemos desplegar el piloto o tenemos que replanificar el proyecto (Ampliando duración, </w:t>
      </w:r>
      <w:r w:rsidR="00552953" w:rsidRPr="00B038B8">
        <w:rPr>
          <w:rFonts w:cs="Arial"/>
          <w:lang w:eastAsia="en-US" w:bidi="en-GB"/>
        </w:rPr>
        <w:t>presupuesto,</w:t>
      </w:r>
      <w:r w:rsidRPr="00B038B8">
        <w:rPr>
          <w:rFonts w:cs="Arial"/>
          <w:lang w:eastAsia="en-US" w:bidi="en-GB"/>
        </w:rPr>
        <w:t xml:space="preserve"> etc.)</w:t>
      </w:r>
    </w:p>
    <w:p w14:paraId="21E50BE1" w14:textId="77777777" w:rsidR="00040928" w:rsidRPr="00B038B8" w:rsidRDefault="00040928" w:rsidP="00040928">
      <w:pPr>
        <w:pStyle w:val="EstiloNormal"/>
        <w:rPr>
          <w:rFonts w:cs="Arial"/>
          <w:lang w:eastAsia="en-US" w:bidi="en-GB"/>
        </w:rPr>
      </w:pPr>
    </w:p>
    <w:p w14:paraId="2FFE891C" w14:textId="061723AD" w:rsidR="00A37161" w:rsidRPr="00B038B8" w:rsidRDefault="006446A6" w:rsidP="00A37161">
      <w:pPr>
        <w:pStyle w:val="EstiloNormal"/>
        <w:rPr>
          <w:rFonts w:cs="Arial"/>
          <w:u w:val="single"/>
          <w:lang w:eastAsia="en-US"/>
        </w:rPr>
      </w:pPr>
      <w:r w:rsidRPr="00B038B8">
        <w:rPr>
          <w:rFonts w:cs="Arial"/>
          <w:u w:val="single"/>
          <w:lang w:eastAsia="en-US"/>
        </w:rPr>
        <w:t>Compresión</w:t>
      </w:r>
      <w:r w:rsidR="00A37161" w:rsidRPr="00B038B8">
        <w:rPr>
          <w:rFonts w:cs="Arial"/>
          <w:u w:val="single"/>
          <w:lang w:eastAsia="en-US"/>
        </w:rPr>
        <w:t xml:space="preserve"> del Proyecto</w:t>
      </w:r>
    </w:p>
    <w:p w14:paraId="586C3AE3" w14:textId="31D04D8F" w:rsidR="00466F3D" w:rsidRPr="00B038B8" w:rsidRDefault="00AC3CF5" w:rsidP="00A37161">
      <w:pPr>
        <w:rPr>
          <w:rFonts w:cs="Arial"/>
        </w:rPr>
      </w:pPr>
      <w:r w:rsidRPr="00B038B8">
        <w:rPr>
          <w:rFonts w:cs="Arial"/>
        </w:rPr>
        <w:t>Definir los objetivos del proyectos y criterios de éxito:</w:t>
      </w:r>
    </w:p>
    <w:tbl>
      <w:tblPr>
        <w:tblStyle w:val="Tablaconcuadrcula4-nfasis1"/>
        <w:tblW w:w="0" w:type="auto"/>
        <w:tblLook w:val="04A0" w:firstRow="1" w:lastRow="0" w:firstColumn="1" w:lastColumn="0" w:noHBand="0" w:noVBand="1"/>
      </w:tblPr>
      <w:tblGrid>
        <w:gridCol w:w="2355"/>
        <w:gridCol w:w="2460"/>
        <w:gridCol w:w="2410"/>
        <w:gridCol w:w="1723"/>
      </w:tblGrid>
      <w:tr w:rsidR="00DF0E0C" w:rsidRPr="00B038B8" w14:paraId="04C10F9C" w14:textId="487F7128" w:rsidTr="00A334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6924565F" w14:textId="2750ACDD" w:rsidR="00DF0E0C" w:rsidRPr="00B038B8" w:rsidRDefault="00DF0E0C" w:rsidP="00A37161">
            <w:pPr>
              <w:rPr>
                <w:rFonts w:cs="Arial"/>
              </w:rPr>
            </w:pPr>
            <w:r w:rsidRPr="00B038B8">
              <w:rPr>
                <w:rFonts w:cs="Arial"/>
              </w:rPr>
              <w:t>Tareas</w:t>
            </w:r>
          </w:p>
        </w:tc>
        <w:tc>
          <w:tcPr>
            <w:tcW w:w="2460" w:type="dxa"/>
          </w:tcPr>
          <w:p w14:paraId="321260A4" w14:textId="0038C370" w:rsidR="00DF0E0C" w:rsidRPr="00B038B8" w:rsidRDefault="00DF0E0C" w:rsidP="00A37161">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410" w:type="dxa"/>
          </w:tcPr>
          <w:p w14:paraId="06123D29" w14:textId="00B53634" w:rsidR="00DF0E0C" w:rsidRPr="00B038B8" w:rsidRDefault="00DF0E0C" w:rsidP="00A37161">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723" w:type="dxa"/>
          </w:tcPr>
          <w:p w14:paraId="5C24E7B1" w14:textId="1FEF8907" w:rsidR="00DF0E0C" w:rsidRPr="00B038B8" w:rsidRDefault="00DF0E0C" w:rsidP="00A37161">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DF0E0C" w:rsidRPr="00B038B8" w14:paraId="58365E3C" w14:textId="0ED95B2E" w:rsidTr="00A334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4D371FCD" w14:textId="77777777" w:rsidR="00DF0E0C" w:rsidRPr="00B038B8" w:rsidRDefault="00DF0E0C" w:rsidP="00FF0CC7">
            <w:pPr>
              <w:pStyle w:val="Prrafodelista"/>
              <w:numPr>
                <w:ilvl w:val="0"/>
                <w:numId w:val="80"/>
              </w:numPr>
              <w:rPr>
                <w:rFonts w:cs="Arial"/>
                <w:b w:val="0"/>
                <w:bCs w:val="0"/>
                <w:sz w:val="20"/>
              </w:rPr>
            </w:pPr>
            <w:r w:rsidRPr="00B038B8">
              <w:rPr>
                <w:rFonts w:cs="Arial"/>
                <w:b w:val="0"/>
                <w:bCs w:val="0"/>
                <w:sz w:val="20"/>
              </w:rPr>
              <w:t>Reuniones con stakeholders.</w:t>
            </w:r>
          </w:p>
          <w:p w14:paraId="56CBD7EF" w14:textId="4C6C8934" w:rsidR="00DF0E0C" w:rsidRPr="00B038B8" w:rsidRDefault="00DF0E0C" w:rsidP="00FF0CC7">
            <w:pPr>
              <w:pStyle w:val="Prrafodelista"/>
              <w:numPr>
                <w:ilvl w:val="0"/>
                <w:numId w:val="80"/>
              </w:numPr>
              <w:rPr>
                <w:rFonts w:cs="Arial"/>
                <w:b w:val="0"/>
                <w:bCs w:val="0"/>
                <w:sz w:val="20"/>
              </w:rPr>
            </w:pPr>
            <w:r w:rsidRPr="00B038B8">
              <w:rPr>
                <w:rFonts w:cs="Arial"/>
                <w:b w:val="0"/>
                <w:bCs w:val="0"/>
                <w:sz w:val="20"/>
              </w:rPr>
              <w:t xml:space="preserve">Identificación </w:t>
            </w:r>
            <w:r w:rsidR="009E013E">
              <w:rPr>
                <w:rFonts w:cs="Arial"/>
                <w:b w:val="0"/>
                <w:bCs w:val="0"/>
                <w:sz w:val="20"/>
              </w:rPr>
              <w:t>Objetivos</w:t>
            </w:r>
          </w:p>
          <w:p w14:paraId="6527CB35" w14:textId="77777777" w:rsidR="00DF0E0C" w:rsidRPr="00B038B8" w:rsidRDefault="00DF0E0C" w:rsidP="00FF0CC7">
            <w:pPr>
              <w:pStyle w:val="Prrafodelista"/>
              <w:numPr>
                <w:ilvl w:val="0"/>
                <w:numId w:val="80"/>
              </w:numPr>
              <w:rPr>
                <w:rFonts w:cs="Arial"/>
                <w:b w:val="0"/>
                <w:bCs w:val="0"/>
                <w:sz w:val="20"/>
              </w:rPr>
            </w:pPr>
            <w:r w:rsidRPr="00B038B8">
              <w:rPr>
                <w:rFonts w:cs="Arial"/>
                <w:b w:val="0"/>
                <w:bCs w:val="0"/>
                <w:sz w:val="20"/>
              </w:rPr>
              <w:t>Definición de alcance y riesgo.</w:t>
            </w:r>
          </w:p>
          <w:p w14:paraId="7D80929C" w14:textId="77777777" w:rsidR="00DF0E0C" w:rsidRPr="00B038B8" w:rsidRDefault="00DF0E0C" w:rsidP="00A37161">
            <w:pPr>
              <w:rPr>
                <w:rFonts w:cs="Arial"/>
                <w:sz w:val="20"/>
              </w:rPr>
            </w:pPr>
          </w:p>
        </w:tc>
        <w:tc>
          <w:tcPr>
            <w:tcW w:w="2460" w:type="dxa"/>
          </w:tcPr>
          <w:p w14:paraId="29722277" w14:textId="77777777" w:rsidR="00DF0E0C" w:rsidRPr="00B038B8" w:rsidRDefault="00DF0E0C" w:rsidP="00FF0CC7">
            <w:pPr>
              <w:pStyle w:val="Prrafodelista"/>
              <w:numPr>
                <w:ilvl w:val="0"/>
                <w:numId w:val="80"/>
              </w:numPr>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rPr>
              <w:t>Documentos de objetivos.</w:t>
            </w:r>
          </w:p>
          <w:p w14:paraId="48855AB1" w14:textId="4FD63DEC" w:rsidR="00DF0E0C" w:rsidRPr="00B038B8" w:rsidRDefault="00DF0E0C" w:rsidP="00FF0CC7">
            <w:pPr>
              <w:pStyle w:val="Prrafodelista"/>
              <w:numPr>
                <w:ilvl w:val="0"/>
                <w:numId w:val="80"/>
              </w:numPr>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rPr>
              <w:t>Plan de riesgos Inicial</w:t>
            </w:r>
          </w:p>
        </w:tc>
        <w:tc>
          <w:tcPr>
            <w:tcW w:w="2410" w:type="dxa"/>
          </w:tcPr>
          <w:p w14:paraId="011846B8" w14:textId="77777777" w:rsidR="00DF0E0C" w:rsidRPr="00B038B8" w:rsidRDefault="00DF0E0C" w:rsidP="00FF0CC7">
            <w:pPr>
              <w:pStyle w:val="Prrafodelista"/>
              <w:numPr>
                <w:ilvl w:val="0"/>
                <w:numId w:val="81"/>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rPr>
              <w:t>Project Manager.</w:t>
            </w:r>
          </w:p>
          <w:p w14:paraId="3EF5010E" w14:textId="28D4A706" w:rsidR="00DF0E0C" w:rsidRPr="00B038B8" w:rsidRDefault="00DF0E0C" w:rsidP="00FF0CC7">
            <w:pPr>
              <w:pStyle w:val="Prrafodelista"/>
              <w:numPr>
                <w:ilvl w:val="0"/>
                <w:numId w:val="81"/>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Responsable de negocio</w:t>
            </w:r>
          </w:p>
        </w:tc>
        <w:tc>
          <w:tcPr>
            <w:tcW w:w="1723" w:type="dxa"/>
          </w:tcPr>
          <w:p w14:paraId="438B9A13" w14:textId="6FFBD56A" w:rsidR="00DF0E0C" w:rsidRPr="00B038B8" w:rsidRDefault="00DF0E0C" w:rsidP="00EA5C14">
            <w:pPr>
              <w:keepNext/>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lang w:eastAsia="en-US" w:bidi="en-GB"/>
              </w:rPr>
              <w:t xml:space="preserve">1 o 2 </w:t>
            </w:r>
            <w:r w:rsidR="00FF0CC7" w:rsidRPr="00B038B8">
              <w:rPr>
                <w:rFonts w:cs="Arial"/>
                <w:sz w:val="20"/>
                <w:lang w:eastAsia="en-US" w:bidi="en-GB"/>
              </w:rPr>
              <w:t>semanas</w:t>
            </w:r>
          </w:p>
        </w:tc>
      </w:tr>
    </w:tbl>
    <w:p w14:paraId="289FED46" w14:textId="10EC05E6" w:rsidR="00A37161" w:rsidRPr="00B038B8" w:rsidRDefault="00EA5C14" w:rsidP="007E2E0F">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2</w:t>
      </w:r>
      <w:r w:rsidRPr="00B038B8">
        <w:rPr>
          <w:rFonts w:cs="Arial"/>
        </w:rPr>
        <w:fldChar w:fldCharType="end"/>
      </w:r>
      <w:r w:rsidRPr="00B038B8">
        <w:rPr>
          <w:rFonts w:cs="Arial"/>
        </w:rPr>
        <w:t xml:space="preserve">: Fase </w:t>
      </w:r>
      <w:r w:rsidR="00E06848" w:rsidRPr="00B038B8">
        <w:rPr>
          <w:rFonts w:cs="Arial"/>
        </w:rPr>
        <w:t xml:space="preserve">de </w:t>
      </w:r>
      <w:r w:rsidRPr="00B038B8">
        <w:rPr>
          <w:rFonts w:cs="Arial"/>
        </w:rPr>
        <w:t>comprensión del proyecto</w:t>
      </w:r>
    </w:p>
    <w:p w14:paraId="2F0C7208" w14:textId="2D78819C" w:rsidR="00A37161" w:rsidRPr="00B038B8" w:rsidRDefault="006446A6" w:rsidP="00A37161">
      <w:pPr>
        <w:rPr>
          <w:rFonts w:cs="Arial"/>
          <w:u w:val="single"/>
        </w:rPr>
      </w:pPr>
      <w:r w:rsidRPr="00B038B8">
        <w:rPr>
          <w:rFonts w:cs="Arial"/>
          <w:u w:val="single"/>
        </w:rPr>
        <w:t>Comprensión</w:t>
      </w:r>
      <w:r w:rsidR="00A37161" w:rsidRPr="00B038B8">
        <w:rPr>
          <w:rFonts w:cs="Arial"/>
          <w:u w:val="single"/>
        </w:rPr>
        <w:t xml:space="preserve"> de los datos</w:t>
      </w:r>
    </w:p>
    <w:p w14:paraId="11365E38" w14:textId="654F1FC9" w:rsidR="00B36580" w:rsidRPr="00B038B8" w:rsidRDefault="00B36580" w:rsidP="00B36580">
      <w:pPr>
        <w:rPr>
          <w:rFonts w:cs="Arial"/>
        </w:rPr>
      </w:pPr>
      <w:r w:rsidRPr="00B038B8">
        <w:rPr>
          <w:rFonts w:cs="Arial"/>
        </w:rPr>
        <w:t>Recopilar y explorar permisos:</w:t>
      </w:r>
    </w:p>
    <w:tbl>
      <w:tblPr>
        <w:tblStyle w:val="Tablaconcuadrcula4-nfasis1"/>
        <w:tblW w:w="0" w:type="auto"/>
        <w:tblLook w:val="04A0" w:firstRow="1" w:lastRow="0" w:firstColumn="1" w:lastColumn="0" w:noHBand="0" w:noVBand="1"/>
      </w:tblPr>
      <w:tblGrid>
        <w:gridCol w:w="2355"/>
        <w:gridCol w:w="2460"/>
        <w:gridCol w:w="2410"/>
        <w:gridCol w:w="1723"/>
      </w:tblGrid>
      <w:tr w:rsidR="00C26B03" w:rsidRPr="00B038B8" w14:paraId="5C50A163" w14:textId="77777777" w:rsidTr="00011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68DABDF2" w14:textId="77777777" w:rsidR="00C26B03" w:rsidRPr="00B038B8" w:rsidRDefault="00C26B03" w:rsidP="00011C49">
            <w:pPr>
              <w:rPr>
                <w:rFonts w:cs="Arial"/>
              </w:rPr>
            </w:pPr>
            <w:r w:rsidRPr="00B038B8">
              <w:rPr>
                <w:rFonts w:cs="Arial"/>
              </w:rPr>
              <w:t>Tareas</w:t>
            </w:r>
          </w:p>
        </w:tc>
        <w:tc>
          <w:tcPr>
            <w:tcW w:w="2460" w:type="dxa"/>
          </w:tcPr>
          <w:p w14:paraId="2AB5DCEF" w14:textId="77777777" w:rsidR="00C26B03" w:rsidRPr="00B038B8" w:rsidRDefault="00C26B03"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410" w:type="dxa"/>
          </w:tcPr>
          <w:p w14:paraId="1DE98582" w14:textId="77777777" w:rsidR="00C26B03" w:rsidRPr="00B038B8" w:rsidRDefault="00C26B03"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723" w:type="dxa"/>
          </w:tcPr>
          <w:p w14:paraId="22B3870C" w14:textId="77777777" w:rsidR="00C26B03" w:rsidRPr="00B038B8" w:rsidRDefault="00C26B03"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C26B03" w:rsidRPr="00B038B8" w14:paraId="2E248C20" w14:textId="77777777" w:rsidTr="00011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3292EE80" w14:textId="4C6D0FFE" w:rsidR="00C26B03" w:rsidRPr="00B038B8" w:rsidRDefault="009E34A1" w:rsidP="00C26B03">
            <w:pPr>
              <w:pStyle w:val="Prrafodelista"/>
              <w:numPr>
                <w:ilvl w:val="0"/>
                <w:numId w:val="75"/>
              </w:numPr>
              <w:rPr>
                <w:rFonts w:cs="Arial"/>
                <w:b w:val="0"/>
                <w:bCs w:val="0"/>
                <w:sz w:val="20"/>
              </w:rPr>
            </w:pPr>
            <w:r>
              <w:rPr>
                <w:rFonts w:cs="Arial"/>
                <w:b w:val="0"/>
                <w:bCs w:val="0"/>
                <w:sz w:val="20"/>
              </w:rPr>
              <w:t>Obtención de los roles</w:t>
            </w:r>
            <w:r w:rsidR="00C26B03" w:rsidRPr="00B038B8">
              <w:rPr>
                <w:rFonts w:cs="Arial"/>
                <w:b w:val="0"/>
                <w:bCs w:val="0"/>
                <w:sz w:val="20"/>
              </w:rPr>
              <w:t>.</w:t>
            </w:r>
          </w:p>
          <w:p w14:paraId="06CEFB7B" w14:textId="459AC006" w:rsidR="00C26B03" w:rsidRPr="002C1D6B" w:rsidRDefault="00C26B03" w:rsidP="002C1D6B">
            <w:pPr>
              <w:pStyle w:val="Prrafodelista"/>
              <w:numPr>
                <w:ilvl w:val="0"/>
                <w:numId w:val="75"/>
              </w:numPr>
              <w:rPr>
                <w:rFonts w:cs="Arial"/>
                <w:b w:val="0"/>
                <w:bCs w:val="0"/>
                <w:sz w:val="20"/>
              </w:rPr>
            </w:pPr>
            <w:r w:rsidRPr="00B038B8">
              <w:rPr>
                <w:rFonts w:cs="Arial"/>
                <w:b w:val="0"/>
                <w:bCs w:val="0"/>
                <w:sz w:val="20"/>
              </w:rPr>
              <w:t xml:space="preserve">Análisis </w:t>
            </w:r>
            <w:r w:rsidR="00006BCF">
              <w:rPr>
                <w:rFonts w:cs="Arial"/>
                <w:b w:val="0"/>
                <w:bCs w:val="0"/>
                <w:sz w:val="20"/>
              </w:rPr>
              <w:t>de los datos.</w:t>
            </w:r>
          </w:p>
        </w:tc>
        <w:tc>
          <w:tcPr>
            <w:tcW w:w="2460" w:type="dxa"/>
          </w:tcPr>
          <w:p w14:paraId="4E1F02D7" w14:textId="333BBAFE" w:rsidR="00C26B03" w:rsidRPr="00B038B8" w:rsidRDefault="00A37ADA" w:rsidP="00C26B03">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Informe de los roles obtenidos</w:t>
            </w:r>
            <w:r w:rsidR="00C26B03" w:rsidRPr="00B038B8">
              <w:rPr>
                <w:rFonts w:cs="Arial"/>
                <w:sz w:val="20"/>
              </w:rPr>
              <w:t>.</w:t>
            </w:r>
          </w:p>
          <w:p w14:paraId="16BCD10B" w14:textId="77777777" w:rsidR="00C26B03" w:rsidRPr="00B038B8" w:rsidRDefault="00C26B03" w:rsidP="00C26B03">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rPr>
              <w:t>Dataset Inicial.</w:t>
            </w:r>
          </w:p>
          <w:p w14:paraId="39D1ECD1" w14:textId="0F3FBDC4" w:rsidR="00C26B03" w:rsidRPr="00B038B8" w:rsidRDefault="00C26B03" w:rsidP="00C26B03">
            <w:pPr>
              <w:cnfStyle w:val="000000100000" w:firstRow="0" w:lastRow="0" w:firstColumn="0" w:lastColumn="0" w:oddVBand="0" w:evenVBand="0" w:oddHBand="1" w:evenHBand="0" w:firstRowFirstColumn="0" w:firstRowLastColumn="0" w:lastRowFirstColumn="0" w:lastRowLastColumn="0"/>
              <w:rPr>
                <w:rFonts w:cs="Arial"/>
                <w:sz w:val="20"/>
              </w:rPr>
            </w:pPr>
          </w:p>
        </w:tc>
        <w:tc>
          <w:tcPr>
            <w:tcW w:w="2410" w:type="dxa"/>
          </w:tcPr>
          <w:p w14:paraId="17ED951E" w14:textId="77777777" w:rsidR="00C26B03" w:rsidRPr="00B038B8" w:rsidRDefault="00C26B03" w:rsidP="00C26B03">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 xml:space="preserve">Especialista roles </w:t>
            </w:r>
          </w:p>
          <w:p w14:paraId="107E625D" w14:textId="77777777" w:rsidR="00C26B03" w:rsidRPr="00B038B8" w:rsidRDefault="00C26B03" w:rsidP="00C26B03">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Especialista en Datos</w:t>
            </w:r>
          </w:p>
          <w:p w14:paraId="7B02A5BA" w14:textId="5F0A5495" w:rsidR="00C26B03" w:rsidRPr="00B038B8" w:rsidRDefault="00C26B03" w:rsidP="00C26B03">
            <w:p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p>
        </w:tc>
        <w:tc>
          <w:tcPr>
            <w:tcW w:w="1723" w:type="dxa"/>
          </w:tcPr>
          <w:p w14:paraId="2F9CD1AC" w14:textId="77777777" w:rsidR="00C26B03" w:rsidRPr="00B038B8" w:rsidRDefault="00C26B03" w:rsidP="00C52BA9">
            <w:pPr>
              <w:keepNext/>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lang w:eastAsia="en-US" w:bidi="en-GB"/>
              </w:rPr>
              <w:t>1 o 2 semanas</w:t>
            </w:r>
          </w:p>
        </w:tc>
      </w:tr>
    </w:tbl>
    <w:p w14:paraId="201EB7FF" w14:textId="0935D96E" w:rsidR="00C26B03" w:rsidRPr="00B038B8" w:rsidRDefault="00C52BA9" w:rsidP="00C52BA9">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3</w:t>
      </w:r>
      <w:r w:rsidRPr="00B038B8">
        <w:rPr>
          <w:rFonts w:cs="Arial"/>
        </w:rPr>
        <w:fldChar w:fldCharType="end"/>
      </w:r>
      <w:r w:rsidRPr="00B038B8">
        <w:rPr>
          <w:rFonts w:cs="Arial"/>
        </w:rPr>
        <w:t xml:space="preserve">: Fase </w:t>
      </w:r>
      <w:r w:rsidR="00432BF1" w:rsidRPr="00B038B8">
        <w:rPr>
          <w:rFonts w:cs="Arial"/>
        </w:rPr>
        <w:t xml:space="preserve">de </w:t>
      </w:r>
      <w:r w:rsidR="007E2E0F" w:rsidRPr="00B038B8">
        <w:rPr>
          <w:rFonts w:cs="Arial"/>
        </w:rPr>
        <w:t>comprensión</w:t>
      </w:r>
      <w:r w:rsidRPr="00B038B8">
        <w:rPr>
          <w:rFonts w:cs="Arial"/>
        </w:rPr>
        <w:t xml:space="preserve"> de los datos</w:t>
      </w:r>
    </w:p>
    <w:p w14:paraId="7D734137" w14:textId="77777777" w:rsidR="00A37161" w:rsidRPr="00B038B8" w:rsidRDefault="00A37161" w:rsidP="00466F3D">
      <w:pPr>
        <w:rPr>
          <w:rFonts w:cs="Arial"/>
        </w:rPr>
      </w:pPr>
    </w:p>
    <w:p w14:paraId="0C5FB52C" w14:textId="6582547E" w:rsidR="00466F3D" w:rsidRPr="00B038B8" w:rsidRDefault="00A37161" w:rsidP="00A37161">
      <w:pPr>
        <w:rPr>
          <w:rFonts w:cs="Arial"/>
          <w:u w:val="single"/>
        </w:rPr>
      </w:pPr>
      <w:r w:rsidRPr="00B038B8">
        <w:rPr>
          <w:rFonts w:cs="Arial"/>
          <w:u w:val="single"/>
        </w:rPr>
        <w:t>Preparación de los datos</w:t>
      </w:r>
    </w:p>
    <w:p w14:paraId="4B6E67DF" w14:textId="471EDDCF" w:rsidR="005D644C" w:rsidRPr="00B038B8" w:rsidRDefault="005D644C" w:rsidP="005D644C">
      <w:pPr>
        <w:rPr>
          <w:rFonts w:cs="Arial"/>
        </w:rPr>
      </w:pPr>
      <w:r w:rsidRPr="00B038B8">
        <w:rPr>
          <w:rFonts w:cs="Arial"/>
        </w:rPr>
        <w:t xml:space="preserve">Limpiar y transformar datos para el </w:t>
      </w:r>
      <w:r w:rsidR="006446A6" w:rsidRPr="00B038B8">
        <w:rPr>
          <w:rFonts w:cs="Arial"/>
        </w:rPr>
        <w:t>análisis</w:t>
      </w:r>
      <w:r w:rsidRPr="00B038B8">
        <w:rPr>
          <w:rFonts w:cs="Arial"/>
        </w:rPr>
        <w:t>:</w:t>
      </w:r>
    </w:p>
    <w:tbl>
      <w:tblPr>
        <w:tblStyle w:val="Tablaconcuadrcula4-nfasis1"/>
        <w:tblW w:w="0" w:type="auto"/>
        <w:tblLook w:val="04A0" w:firstRow="1" w:lastRow="0" w:firstColumn="1" w:lastColumn="0" w:noHBand="0" w:noVBand="1"/>
      </w:tblPr>
      <w:tblGrid>
        <w:gridCol w:w="2355"/>
        <w:gridCol w:w="2318"/>
        <w:gridCol w:w="2552"/>
        <w:gridCol w:w="1723"/>
      </w:tblGrid>
      <w:tr w:rsidR="009849AD" w:rsidRPr="00B038B8" w14:paraId="260EEDF2" w14:textId="77777777" w:rsidTr="002E69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35ECAC67" w14:textId="77777777" w:rsidR="009849AD" w:rsidRPr="00B038B8" w:rsidRDefault="009849AD" w:rsidP="00011C49">
            <w:pPr>
              <w:rPr>
                <w:rFonts w:cs="Arial"/>
              </w:rPr>
            </w:pPr>
            <w:r w:rsidRPr="00B038B8">
              <w:rPr>
                <w:rFonts w:cs="Arial"/>
              </w:rPr>
              <w:t>Tareas</w:t>
            </w:r>
          </w:p>
        </w:tc>
        <w:tc>
          <w:tcPr>
            <w:tcW w:w="2318" w:type="dxa"/>
          </w:tcPr>
          <w:p w14:paraId="539EB67F" w14:textId="77777777" w:rsidR="009849AD" w:rsidRPr="00B038B8" w:rsidRDefault="009849A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552" w:type="dxa"/>
          </w:tcPr>
          <w:p w14:paraId="0ACC0021" w14:textId="77777777" w:rsidR="009849AD" w:rsidRPr="00B038B8" w:rsidRDefault="009849A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723" w:type="dxa"/>
          </w:tcPr>
          <w:p w14:paraId="4F2DAB3C" w14:textId="77777777" w:rsidR="009849AD" w:rsidRPr="00B038B8" w:rsidRDefault="009849A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9849AD" w:rsidRPr="00B038B8" w14:paraId="0C8C6468" w14:textId="77777777" w:rsidTr="002E69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56AFDBD2" w14:textId="77777777" w:rsidR="009849AD" w:rsidRPr="00B038B8" w:rsidRDefault="009849AD" w:rsidP="009849AD">
            <w:pPr>
              <w:pStyle w:val="Prrafodelista"/>
              <w:numPr>
                <w:ilvl w:val="0"/>
                <w:numId w:val="75"/>
              </w:numPr>
              <w:rPr>
                <w:rFonts w:cs="Arial"/>
                <w:b w:val="0"/>
                <w:bCs w:val="0"/>
                <w:sz w:val="20"/>
              </w:rPr>
            </w:pPr>
            <w:r w:rsidRPr="00B038B8">
              <w:rPr>
                <w:rFonts w:cs="Arial"/>
                <w:b w:val="0"/>
                <w:bCs w:val="0"/>
                <w:sz w:val="20"/>
              </w:rPr>
              <w:t>Normalización de permisos.</w:t>
            </w:r>
          </w:p>
          <w:p w14:paraId="3390EDCB" w14:textId="77777777" w:rsidR="009849AD" w:rsidRPr="00B038B8" w:rsidRDefault="009849AD" w:rsidP="009849AD">
            <w:pPr>
              <w:pStyle w:val="Prrafodelista"/>
              <w:numPr>
                <w:ilvl w:val="0"/>
                <w:numId w:val="75"/>
              </w:numPr>
              <w:rPr>
                <w:rFonts w:cs="Arial"/>
                <w:b w:val="0"/>
                <w:bCs w:val="0"/>
                <w:sz w:val="20"/>
              </w:rPr>
            </w:pPr>
            <w:r w:rsidRPr="00B038B8">
              <w:rPr>
                <w:rFonts w:cs="Arial"/>
                <w:b w:val="0"/>
                <w:bCs w:val="0"/>
                <w:sz w:val="20"/>
              </w:rPr>
              <w:t>Eliminación de datos redundantes y ausentes.</w:t>
            </w:r>
          </w:p>
          <w:p w14:paraId="59FF4ACE" w14:textId="674CFB5A" w:rsidR="009849AD" w:rsidRPr="00B038B8" w:rsidRDefault="00312A8E" w:rsidP="009849AD">
            <w:pPr>
              <w:pStyle w:val="Prrafodelista"/>
              <w:numPr>
                <w:ilvl w:val="0"/>
                <w:numId w:val="75"/>
              </w:numPr>
              <w:rPr>
                <w:rFonts w:cs="Arial"/>
                <w:b w:val="0"/>
                <w:bCs w:val="0"/>
                <w:sz w:val="20"/>
              </w:rPr>
            </w:pPr>
            <w:r>
              <w:rPr>
                <w:rFonts w:cs="Arial"/>
                <w:b w:val="0"/>
                <w:bCs w:val="0"/>
                <w:sz w:val="20"/>
              </w:rPr>
              <w:t>Detección de anomalías</w:t>
            </w:r>
            <w:r w:rsidR="009849AD" w:rsidRPr="00B038B8">
              <w:rPr>
                <w:rFonts w:cs="Arial"/>
                <w:b w:val="0"/>
                <w:bCs w:val="0"/>
                <w:sz w:val="20"/>
              </w:rPr>
              <w:t>.</w:t>
            </w:r>
          </w:p>
          <w:p w14:paraId="24C5A7F8" w14:textId="77777777" w:rsidR="009849AD" w:rsidRPr="00B038B8" w:rsidRDefault="009849AD" w:rsidP="009849AD">
            <w:pPr>
              <w:rPr>
                <w:rFonts w:cs="Arial"/>
                <w:sz w:val="20"/>
              </w:rPr>
            </w:pPr>
          </w:p>
        </w:tc>
        <w:tc>
          <w:tcPr>
            <w:tcW w:w="2318" w:type="dxa"/>
          </w:tcPr>
          <w:p w14:paraId="30FE8F00" w14:textId="1A1E369E" w:rsidR="009849AD" w:rsidRDefault="009849AD" w:rsidP="009849AD">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rPr>
              <w:t xml:space="preserve">Dataset </w:t>
            </w:r>
            <w:r w:rsidR="00312A8E">
              <w:rPr>
                <w:rFonts w:cs="Arial"/>
                <w:sz w:val="20"/>
              </w:rPr>
              <w:t>final</w:t>
            </w:r>
            <w:r w:rsidRPr="00B038B8">
              <w:rPr>
                <w:rFonts w:cs="Arial"/>
                <w:sz w:val="20"/>
              </w:rPr>
              <w:t>.</w:t>
            </w:r>
          </w:p>
          <w:p w14:paraId="537F7806" w14:textId="14A08057" w:rsidR="00312A8E" w:rsidRPr="00B038B8" w:rsidRDefault="00312A8E" w:rsidP="009849AD">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Informe de estado de los datos</w:t>
            </w:r>
          </w:p>
          <w:p w14:paraId="00AC5AB3" w14:textId="77777777" w:rsidR="009849AD" w:rsidRPr="00312A8E" w:rsidRDefault="009849AD" w:rsidP="00312A8E">
            <w:pPr>
              <w:ind w:left="360"/>
              <w:cnfStyle w:val="000000100000" w:firstRow="0" w:lastRow="0" w:firstColumn="0" w:lastColumn="0" w:oddVBand="0" w:evenVBand="0" w:oddHBand="1" w:evenHBand="0" w:firstRowFirstColumn="0" w:firstRowLastColumn="0" w:lastRowFirstColumn="0" w:lastRowLastColumn="0"/>
              <w:rPr>
                <w:rFonts w:cs="Arial"/>
                <w:sz w:val="20"/>
              </w:rPr>
            </w:pPr>
          </w:p>
        </w:tc>
        <w:tc>
          <w:tcPr>
            <w:tcW w:w="2552" w:type="dxa"/>
          </w:tcPr>
          <w:p w14:paraId="72E8E615" w14:textId="1954D3C3" w:rsidR="009849AD" w:rsidRPr="00B038B8" w:rsidRDefault="009849AD" w:rsidP="009849AD">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Especialista roles</w:t>
            </w:r>
            <w:r w:rsidR="005860B3">
              <w:rPr>
                <w:rFonts w:cs="Arial"/>
                <w:sz w:val="20"/>
                <w:lang w:eastAsia="en-US" w:bidi="en-GB"/>
              </w:rPr>
              <w:t>.</w:t>
            </w:r>
            <w:r w:rsidRPr="00B038B8">
              <w:rPr>
                <w:rFonts w:cs="Arial"/>
                <w:sz w:val="20"/>
                <w:lang w:eastAsia="en-US" w:bidi="en-GB"/>
              </w:rPr>
              <w:t xml:space="preserve"> </w:t>
            </w:r>
          </w:p>
          <w:p w14:paraId="6BCFB600" w14:textId="04750BDD" w:rsidR="009849AD" w:rsidRPr="00B038B8" w:rsidRDefault="009849AD" w:rsidP="009849AD">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Especialista en Datos</w:t>
            </w:r>
            <w:r w:rsidR="005860B3">
              <w:rPr>
                <w:rFonts w:cs="Arial"/>
                <w:sz w:val="20"/>
                <w:lang w:eastAsia="en-US" w:bidi="en-GB"/>
              </w:rPr>
              <w:t>.</w:t>
            </w:r>
          </w:p>
          <w:p w14:paraId="5F66E384" w14:textId="77777777" w:rsidR="009849AD" w:rsidRPr="00B038B8" w:rsidRDefault="009849AD" w:rsidP="009849AD">
            <w:p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p>
        </w:tc>
        <w:tc>
          <w:tcPr>
            <w:tcW w:w="1723" w:type="dxa"/>
          </w:tcPr>
          <w:p w14:paraId="09333532" w14:textId="77777777" w:rsidR="009849AD" w:rsidRPr="00B038B8" w:rsidRDefault="009849AD" w:rsidP="007E430A">
            <w:pPr>
              <w:keepNext/>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lang w:eastAsia="en-US" w:bidi="en-GB"/>
              </w:rPr>
              <w:t>1 o 2 semanas</w:t>
            </w:r>
          </w:p>
        </w:tc>
      </w:tr>
    </w:tbl>
    <w:p w14:paraId="1B2001AB" w14:textId="46E89002" w:rsidR="009849AD" w:rsidRPr="00B038B8" w:rsidRDefault="007E430A" w:rsidP="007E430A">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4</w:t>
      </w:r>
      <w:r w:rsidRPr="00B038B8">
        <w:rPr>
          <w:rFonts w:cs="Arial"/>
        </w:rPr>
        <w:fldChar w:fldCharType="end"/>
      </w:r>
      <w:r w:rsidRPr="00B038B8">
        <w:rPr>
          <w:rFonts w:cs="Arial"/>
        </w:rPr>
        <w:t xml:space="preserve">: Fase </w:t>
      </w:r>
      <w:r w:rsidR="00B71A6D" w:rsidRPr="00B038B8">
        <w:rPr>
          <w:rFonts w:cs="Arial"/>
        </w:rPr>
        <w:t xml:space="preserve">de </w:t>
      </w:r>
      <w:r w:rsidRPr="00B038B8">
        <w:rPr>
          <w:rFonts w:cs="Arial"/>
        </w:rPr>
        <w:t>preparación de datos</w:t>
      </w:r>
    </w:p>
    <w:p w14:paraId="67026F7C" w14:textId="20D21039" w:rsidR="00A37161" w:rsidRPr="00B038B8" w:rsidRDefault="00A37161" w:rsidP="00A37161">
      <w:pPr>
        <w:rPr>
          <w:rFonts w:cs="Arial"/>
        </w:rPr>
      </w:pPr>
    </w:p>
    <w:p w14:paraId="63A6F3C7" w14:textId="600D44E4" w:rsidR="00A37161" w:rsidRPr="00B038B8" w:rsidRDefault="00A37161" w:rsidP="00A37161">
      <w:pPr>
        <w:rPr>
          <w:rFonts w:cs="Arial"/>
          <w:u w:val="single"/>
        </w:rPr>
      </w:pPr>
      <w:r w:rsidRPr="00B038B8">
        <w:rPr>
          <w:rFonts w:cs="Arial"/>
          <w:u w:val="single"/>
        </w:rPr>
        <w:t>Modelado</w:t>
      </w:r>
    </w:p>
    <w:p w14:paraId="7436CA58" w14:textId="69C6DF13" w:rsidR="009875B8" w:rsidRPr="00B038B8" w:rsidRDefault="009875B8" w:rsidP="009875B8">
      <w:pPr>
        <w:rPr>
          <w:rFonts w:cs="Arial"/>
        </w:rPr>
      </w:pPr>
      <w:r w:rsidRPr="00B038B8">
        <w:rPr>
          <w:rFonts w:cs="Arial"/>
        </w:rPr>
        <w:t>Aplicar el aprendizaje supervisado para descubrir los roles de negocio:</w:t>
      </w:r>
    </w:p>
    <w:tbl>
      <w:tblPr>
        <w:tblStyle w:val="Tablaconcuadrcula4-nfasis1"/>
        <w:tblW w:w="0" w:type="auto"/>
        <w:tblLook w:val="04A0" w:firstRow="1" w:lastRow="0" w:firstColumn="1" w:lastColumn="0" w:noHBand="0" w:noVBand="1"/>
      </w:tblPr>
      <w:tblGrid>
        <w:gridCol w:w="2122"/>
        <w:gridCol w:w="2551"/>
        <w:gridCol w:w="2693"/>
        <w:gridCol w:w="1582"/>
      </w:tblGrid>
      <w:tr w:rsidR="009E2F3D" w:rsidRPr="00B038B8" w14:paraId="2E1061DE" w14:textId="77777777" w:rsidTr="005E5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6263B0F5" w14:textId="77777777" w:rsidR="009E2F3D" w:rsidRPr="00B038B8" w:rsidRDefault="009E2F3D" w:rsidP="00011C49">
            <w:pPr>
              <w:rPr>
                <w:rFonts w:cs="Arial"/>
              </w:rPr>
            </w:pPr>
            <w:r w:rsidRPr="00B038B8">
              <w:rPr>
                <w:rFonts w:cs="Arial"/>
              </w:rPr>
              <w:t>Tareas</w:t>
            </w:r>
          </w:p>
        </w:tc>
        <w:tc>
          <w:tcPr>
            <w:tcW w:w="2551" w:type="dxa"/>
          </w:tcPr>
          <w:p w14:paraId="25888783" w14:textId="77777777" w:rsidR="009E2F3D" w:rsidRPr="00B038B8" w:rsidRDefault="009E2F3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693" w:type="dxa"/>
          </w:tcPr>
          <w:p w14:paraId="01C384A2" w14:textId="77777777" w:rsidR="009E2F3D" w:rsidRPr="00B038B8" w:rsidRDefault="009E2F3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582" w:type="dxa"/>
          </w:tcPr>
          <w:p w14:paraId="44C3FEBD" w14:textId="77777777" w:rsidR="009E2F3D" w:rsidRPr="00B038B8" w:rsidRDefault="009E2F3D"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9E2F3D" w:rsidRPr="00B038B8" w14:paraId="32A94D76" w14:textId="77777777" w:rsidTr="005E5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222AD87" w14:textId="302784D9" w:rsidR="00075A1F" w:rsidRPr="00B51B5E" w:rsidRDefault="00B51B5E" w:rsidP="00B51B5E">
            <w:pPr>
              <w:pStyle w:val="Listaconvietas"/>
              <w:numPr>
                <w:ilvl w:val="0"/>
                <w:numId w:val="75"/>
              </w:numPr>
              <w:rPr>
                <w:rFonts w:ascii="Arial" w:hAnsi="Arial" w:cs="Arial"/>
                <w:b w:val="0"/>
                <w:bCs w:val="0"/>
                <w:sz w:val="20"/>
                <w:szCs w:val="20"/>
                <w:lang w:val="es-ES"/>
              </w:rPr>
            </w:pPr>
            <w:r w:rsidRPr="00B51B5E">
              <w:rPr>
                <w:rFonts w:ascii="Arial" w:hAnsi="Arial" w:cs="Arial"/>
                <w:b w:val="0"/>
                <w:bCs w:val="0"/>
                <w:sz w:val="20"/>
                <w:szCs w:val="20"/>
                <w:lang w:val="es-ES"/>
              </w:rPr>
              <w:t>Clasificación</w:t>
            </w:r>
            <w:r w:rsidR="00075A1F" w:rsidRPr="00B51B5E">
              <w:rPr>
                <w:rFonts w:ascii="Arial" w:hAnsi="Arial" w:cs="Arial"/>
                <w:b w:val="0"/>
                <w:bCs w:val="0"/>
                <w:sz w:val="20"/>
                <w:szCs w:val="20"/>
                <w:lang w:val="es-ES"/>
              </w:rPr>
              <w:t xml:space="preserve"> de </w:t>
            </w:r>
            <w:r w:rsidRPr="00B51B5E">
              <w:rPr>
                <w:rFonts w:ascii="Arial" w:hAnsi="Arial" w:cs="Arial"/>
                <w:b w:val="0"/>
                <w:bCs w:val="0"/>
                <w:sz w:val="20"/>
                <w:szCs w:val="20"/>
                <w:lang w:val="es-ES"/>
              </w:rPr>
              <w:t>roles.</w:t>
            </w:r>
          </w:p>
          <w:p w14:paraId="495E31CC" w14:textId="09485074" w:rsidR="009E2F3D" w:rsidRPr="00B51B5E" w:rsidRDefault="00075A1F" w:rsidP="00075A1F">
            <w:pPr>
              <w:pStyle w:val="Prrafodelista"/>
              <w:numPr>
                <w:ilvl w:val="0"/>
                <w:numId w:val="75"/>
              </w:numPr>
              <w:rPr>
                <w:rFonts w:cs="Arial"/>
                <w:b w:val="0"/>
                <w:bCs w:val="0"/>
                <w:sz w:val="20"/>
              </w:rPr>
            </w:pPr>
            <w:r w:rsidRPr="00B51B5E">
              <w:rPr>
                <w:rFonts w:cs="Arial"/>
                <w:b w:val="0"/>
                <w:bCs w:val="0"/>
                <w:sz w:val="20"/>
              </w:rPr>
              <w:t>Validación de</w:t>
            </w:r>
            <w:r w:rsidR="00B51B5E" w:rsidRPr="00B51B5E">
              <w:rPr>
                <w:rFonts w:cs="Arial"/>
                <w:b w:val="0"/>
                <w:bCs w:val="0"/>
                <w:sz w:val="20"/>
              </w:rPr>
              <w:t>l</w:t>
            </w:r>
            <w:r w:rsidRPr="00B51B5E">
              <w:rPr>
                <w:rFonts w:cs="Arial"/>
                <w:b w:val="0"/>
                <w:bCs w:val="0"/>
                <w:sz w:val="20"/>
              </w:rPr>
              <w:t xml:space="preserve"> modelo</w:t>
            </w:r>
            <w:r w:rsidR="00B51B5E" w:rsidRPr="00B51B5E">
              <w:rPr>
                <w:rFonts w:cs="Arial"/>
                <w:b w:val="0"/>
                <w:bCs w:val="0"/>
                <w:sz w:val="20"/>
              </w:rPr>
              <w:t>.</w:t>
            </w:r>
          </w:p>
          <w:p w14:paraId="1EDCB39B" w14:textId="77777777" w:rsidR="009E2F3D" w:rsidRPr="00B51B5E" w:rsidRDefault="009E2F3D" w:rsidP="009E2F3D">
            <w:pPr>
              <w:rPr>
                <w:rFonts w:cs="Arial"/>
                <w:sz w:val="20"/>
              </w:rPr>
            </w:pPr>
          </w:p>
        </w:tc>
        <w:tc>
          <w:tcPr>
            <w:tcW w:w="2551" w:type="dxa"/>
          </w:tcPr>
          <w:p w14:paraId="22601BA0" w14:textId="2C10B85E" w:rsidR="00075A1F" w:rsidRPr="00B51B5E" w:rsidRDefault="00075A1F" w:rsidP="003C3D98">
            <w:pPr>
              <w:pStyle w:val="Prrafodelista"/>
              <w:numPr>
                <w:ilvl w:val="0"/>
                <w:numId w:val="75"/>
              </w:numPr>
              <w:cnfStyle w:val="000000100000" w:firstRow="0" w:lastRow="0" w:firstColumn="0" w:lastColumn="0" w:oddVBand="0" w:evenVBand="0" w:oddHBand="1" w:evenHBand="0" w:firstRowFirstColumn="0" w:firstRowLastColumn="0" w:lastRowFirstColumn="0" w:lastRowLastColumn="0"/>
              <w:rPr>
                <w:rFonts w:cs="Arial"/>
                <w:sz w:val="20"/>
              </w:rPr>
            </w:pPr>
            <w:r w:rsidRPr="00B51B5E">
              <w:rPr>
                <w:rFonts w:cs="Arial"/>
                <w:sz w:val="20"/>
              </w:rPr>
              <w:t>Modelo de roles propuestos</w:t>
            </w:r>
            <w:r w:rsidR="00081D8D">
              <w:rPr>
                <w:rFonts w:cs="Arial"/>
                <w:sz w:val="20"/>
              </w:rPr>
              <w:t>.</w:t>
            </w:r>
          </w:p>
          <w:p w14:paraId="67F8E56B" w14:textId="0C733DF7" w:rsidR="00075A1F" w:rsidRPr="00075A1F" w:rsidRDefault="00075A1F" w:rsidP="003C3D98">
            <w:pPr>
              <w:pStyle w:val="Prrafodelista"/>
              <w:numPr>
                <w:ilvl w:val="0"/>
                <w:numId w:val="75"/>
              </w:numPr>
              <w:cnfStyle w:val="000000100000" w:firstRow="0" w:lastRow="0" w:firstColumn="0" w:lastColumn="0" w:oddVBand="0" w:evenVBand="0" w:oddHBand="1" w:evenHBand="0" w:firstRowFirstColumn="0" w:firstRowLastColumn="0" w:lastRowFirstColumn="0" w:lastRowLastColumn="0"/>
              <w:rPr>
                <w:rFonts w:cs="Arial"/>
                <w:sz w:val="20"/>
              </w:rPr>
            </w:pPr>
            <w:r w:rsidRPr="00075A1F">
              <w:rPr>
                <w:rFonts w:cs="Arial"/>
                <w:sz w:val="20"/>
              </w:rPr>
              <w:t xml:space="preserve">Informe de </w:t>
            </w:r>
            <w:r w:rsidR="00B9620D">
              <w:rPr>
                <w:rFonts w:cs="Arial"/>
                <w:sz w:val="20"/>
              </w:rPr>
              <w:t>la validación.</w:t>
            </w:r>
          </w:p>
          <w:p w14:paraId="7A35DC98" w14:textId="77777777" w:rsidR="009E2F3D" w:rsidRPr="00B51B5E" w:rsidRDefault="009E2F3D" w:rsidP="00075A1F">
            <w:pPr>
              <w:cnfStyle w:val="000000100000" w:firstRow="0" w:lastRow="0" w:firstColumn="0" w:lastColumn="0" w:oddVBand="0" w:evenVBand="0" w:oddHBand="1" w:evenHBand="0" w:firstRowFirstColumn="0" w:firstRowLastColumn="0" w:lastRowFirstColumn="0" w:lastRowLastColumn="0"/>
              <w:rPr>
                <w:rFonts w:cs="Arial"/>
                <w:sz w:val="20"/>
              </w:rPr>
            </w:pPr>
          </w:p>
        </w:tc>
        <w:tc>
          <w:tcPr>
            <w:tcW w:w="2693" w:type="dxa"/>
          </w:tcPr>
          <w:p w14:paraId="20D5E668" w14:textId="2ADE788F" w:rsidR="009E2F3D" w:rsidRPr="00B51B5E" w:rsidRDefault="009E2F3D" w:rsidP="009E2F3D">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51B5E">
              <w:rPr>
                <w:rFonts w:cs="Arial"/>
                <w:sz w:val="20"/>
                <w:lang w:eastAsia="en-US" w:bidi="en-GB"/>
              </w:rPr>
              <w:t>Especialista en IA</w:t>
            </w:r>
            <w:r w:rsidR="00081D8D">
              <w:rPr>
                <w:rFonts w:cs="Arial"/>
                <w:sz w:val="20"/>
                <w:lang w:eastAsia="en-US" w:bidi="en-GB"/>
              </w:rPr>
              <w:t>.</w:t>
            </w:r>
          </w:p>
          <w:p w14:paraId="48F4E831" w14:textId="33C3DCB8" w:rsidR="009E2F3D" w:rsidRPr="00B51B5E" w:rsidRDefault="009E2F3D" w:rsidP="009E2F3D">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51B5E">
              <w:rPr>
                <w:rFonts w:cs="Arial"/>
                <w:sz w:val="20"/>
                <w:lang w:eastAsia="en-US" w:bidi="en-GB"/>
              </w:rPr>
              <w:t>Especialista en Datos</w:t>
            </w:r>
            <w:r w:rsidR="00081D8D">
              <w:rPr>
                <w:rFonts w:cs="Arial"/>
                <w:sz w:val="20"/>
                <w:lang w:eastAsia="en-US" w:bidi="en-GB"/>
              </w:rPr>
              <w:t>.</w:t>
            </w:r>
          </w:p>
          <w:p w14:paraId="57386806" w14:textId="77777777" w:rsidR="009E2F3D" w:rsidRPr="00B51B5E" w:rsidRDefault="009E2F3D" w:rsidP="009E2F3D">
            <w:pPr>
              <w:pStyle w:val="Prrafodelista"/>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p>
        </w:tc>
        <w:tc>
          <w:tcPr>
            <w:tcW w:w="1582" w:type="dxa"/>
          </w:tcPr>
          <w:p w14:paraId="29FB8EFD" w14:textId="77777777" w:rsidR="009E2F3D" w:rsidRPr="00B51B5E" w:rsidRDefault="009E2F3D" w:rsidP="00A14F47">
            <w:pPr>
              <w:keepNext/>
              <w:cnfStyle w:val="000000100000" w:firstRow="0" w:lastRow="0" w:firstColumn="0" w:lastColumn="0" w:oddVBand="0" w:evenVBand="0" w:oddHBand="1" w:evenHBand="0" w:firstRowFirstColumn="0" w:firstRowLastColumn="0" w:lastRowFirstColumn="0" w:lastRowLastColumn="0"/>
              <w:rPr>
                <w:rFonts w:cs="Arial"/>
                <w:sz w:val="20"/>
              </w:rPr>
            </w:pPr>
            <w:r w:rsidRPr="00B51B5E">
              <w:rPr>
                <w:rFonts w:cs="Arial"/>
                <w:sz w:val="20"/>
                <w:lang w:eastAsia="en-US" w:bidi="en-GB"/>
              </w:rPr>
              <w:t>1 o 2 semanas</w:t>
            </w:r>
          </w:p>
        </w:tc>
      </w:tr>
    </w:tbl>
    <w:p w14:paraId="3B9F1E8C" w14:textId="5F73343C" w:rsidR="009E2F3D" w:rsidRPr="00B038B8" w:rsidRDefault="00A14F47" w:rsidP="00A14F47">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5</w:t>
      </w:r>
      <w:r w:rsidRPr="00B038B8">
        <w:rPr>
          <w:rFonts w:cs="Arial"/>
        </w:rPr>
        <w:fldChar w:fldCharType="end"/>
      </w:r>
      <w:r w:rsidRPr="00B038B8">
        <w:rPr>
          <w:rFonts w:cs="Arial"/>
        </w:rPr>
        <w:t>: Fase de Modelado</w:t>
      </w:r>
    </w:p>
    <w:p w14:paraId="060408C5" w14:textId="77777777" w:rsidR="00365188" w:rsidRDefault="00365188" w:rsidP="00466F3D">
      <w:pPr>
        <w:rPr>
          <w:rFonts w:cs="Arial"/>
          <w:u w:val="single"/>
        </w:rPr>
      </w:pPr>
    </w:p>
    <w:p w14:paraId="67106121" w14:textId="77777777" w:rsidR="00365188" w:rsidRDefault="00365188" w:rsidP="00466F3D">
      <w:pPr>
        <w:rPr>
          <w:rFonts w:cs="Arial"/>
          <w:u w:val="single"/>
        </w:rPr>
      </w:pPr>
    </w:p>
    <w:p w14:paraId="784F9266" w14:textId="77777777" w:rsidR="00365188" w:rsidRDefault="00365188" w:rsidP="00466F3D">
      <w:pPr>
        <w:rPr>
          <w:rFonts w:cs="Arial"/>
          <w:u w:val="single"/>
        </w:rPr>
      </w:pPr>
    </w:p>
    <w:p w14:paraId="493AAAF3" w14:textId="77777777" w:rsidR="00365188" w:rsidRDefault="00365188" w:rsidP="00466F3D">
      <w:pPr>
        <w:rPr>
          <w:rFonts w:cs="Arial"/>
          <w:u w:val="single"/>
        </w:rPr>
      </w:pPr>
    </w:p>
    <w:p w14:paraId="708C5F79" w14:textId="77777777" w:rsidR="00365188" w:rsidRDefault="00365188" w:rsidP="00466F3D">
      <w:pPr>
        <w:rPr>
          <w:rFonts w:cs="Arial"/>
          <w:u w:val="single"/>
        </w:rPr>
      </w:pPr>
    </w:p>
    <w:p w14:paraId="59547A00" w14:textId="6ABD0597" w:rsidR="00A37161" w:rsidRPr="00B038B8" w:rsidRDefault="00A37161" w:rsidP="00466F3D">
      <w:pPr>
        <w:rPr>
          <w:rFonts w:cs="Arial"/>
          <w:u w:val="single"/>
        </w:rPr>
      </w:pPr>
      <w:r w:rsidRPr="00B038B8">
        <w:rPr>
          <w:rFonts w:cs="Arial"/>
          <w:u w:val="single"/>
        </w:rPr>
        <w:lastRenderedPageBreak/>
        <w:t>Evaluación</w:t>
      </w:r>
    </w:p>
    <w:p w14:paraId="2DE51E4D" w14:textId="60187843" w:rsidR="00A37161" w:rsidRPr="00B038B8" w:rsidRDefault="00E73590" w:rsidP="00466F3D">
      <w:pPr>
        <w:rPr>
          <w:rFonts w:cs="Arial"/>
        </w:rPr>
      </w:pPr>
      <w:r w:rsidRPr="00B038B8">
        <w:rPr>
          <w:rFonts w:cs="Arial"/>
        </w:rPr>
        <w:t>Validar roles propuestos con roles reales.</w:t>
      </w:r>
    </w:p>
    <w:tbl>
      <w:tblPr>
        <w:tblStyle w:val="Tablaconcuadrcula4-nfasis1"/>
        <w:tblW w:w="0" w:type="auto"/>
        <w:tblLook w:val="04A0" w:firstRow="1" w:lastRow="0" w:firstColumn="1" w:lastColumn="0" w:noHBand="0" w:noVBand="1"/>
      </w:tblPr>
      <w:tblGrid>
        <w:gridCol w:w="2355"/>
        <w:gridCol w:w="2460"/>
        <w:gridCol w:w="2410"/>
        <w:gridCol w:w="1723"/>
      </w:tblGrid>
      <w:tr w:rsidR="00F27C01" w:rsidRPr="00B038B8" w14:paraId="11CFA7E0" w14:textId="77777777" w:rsidTr="00011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6034B042" w14:textId="77777777" w:rsidR="00F27C01" w:rsidRPr="00B038B8" w:rsidRDefault="00F27C01" w:rsidP="00011C49">
            <w:pPr>
              <w:rPr>
                <w:rFonts w:cs="Arial"/>
              </w:rPr>
            </w:pPr>
            <w:r w:rsidRPr="00B038B8">
              <w:rPr>
                <w:rFonts w:cs="Arial"/>
              </w:rPr>
              <w:t>Tareas</w:t>
            </w:r>
          </w:p>
        </w:tc>
        <w:tc>
          <w:tcPr>
            <w:tcW w:w="2460" w:type="dxa"/>
          </w:tcPr>
          <w:p w14:paraId="605AAD84"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410" w:type="dxa"/>
          </w:tcPr>
          <w:p w14:paraId="11BF7D1E"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723" w:type="dxa"/>
          </w:tcPr>
          <w:p w14:paraId="7A2FAB68"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F27C01" w:rsidRPr="000C37BE" w14:paraId="27C9995D" w14:textId="77777777" w:rsidTr="00011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5E83EA5D" w14:textId="77777777" w:rsidR="00F27C01" w:rsidRPr="000C37BE" w:rsidRDefault="00F27C01" w:rsidP="000C37BE">
            <w:pPr>
              <w:pStyle w:val="Prrafodelista"/>
              <w:numPr>
                <w:ilvl w:val="0"/>
                <w:numId w:val="75"/>
              </w:numPr>
              <w:rPr>
                <w:rFonts w:cs="Arial"/>
                <w:b w:val="0"/>
                <w:bCs w:val="0"/>
                <w:sz w:val="20"/>
              </w:rPr>
            </w:pPr>
            <w:r w:rsidRPr="000C37BE">
              <w:rPr>
                <w:rFonts w:cs="Arial"/>
                <w:b w:val="0"/>
                <w:bCs w:val="0"/>
                <w:sz w:val="20"/>
              </w:rPr>
              <w:t>Validación</w:t>
            </w:r>
            <w:r w:rsidR="000C37BE" w:rsidRPr="000C37BE">
              <w:rPr>
                <w:rFonts w:cs="Arial"/>
                <w:b w:val="0"/>
                <w:bCs w:val="0"/>
                <w:sz w:val="20"/>
              </w:rPr>
              <w:t xml:space="preserve"> funcional.</w:t>
            </w:r>
          </w:p>
          <w:p w14:paraId="3C694FDE" w14:textId="1707F813" w:rsidR="000C37BE" w:rsidRPr="000C37BE" w:rsidRDefault="000C37BE" w:rsidP="000C37BE">
            <w:pPr>
              <w:pStyle w:val="Prrafodelista"/>
              <w:numPr>
                <w:ilvl w:val="0"/>
                <w:numId w:val="75"/>
              </w:numPr>
              <w:rPr>
                <w:rFonts w:cs="Arial"/>
                <w:b w:val="0"/>
                <w:bCs w:val="0"/>
                <w:sz w:val="20"/>
              </w:rPr>
            </w:pPr>
            <w:r w:rsidRPr="000C37BE">
              <w:rPr>
                <w:rFonts w:cs="Arial"/>
                <w:b w:val="0"/>
                <w:bCs w:val="0"/>
                <w:sz w:val="20"/>
              </w:rPr>
              <w:t>Validación calidad</w:t>
            </w:r>
          </w:p>
        </w:tc>
        <w:tc>
          <w:tcPr>
            <w:tcW w:w="2460" w:type="dxa"/>
          </w:tcPr>
          <w:p w14:paraId="0A584C84" w14:textId="77777777" w:rsidR="00F27C01" w:rsidRPr="000C37BE" w:rsidRDefault="00F27C01" w:rsidP="00F27C01">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sidRPr="000C37BE">
              <w:rPr>
                <w:rFonts w:cs="Arial"/>
                <w:sz w:val="20"/>
              </w:rPr>
              <w:t>Revisión con expertos funcionales.</w:t>
            </w:r>
          </w:p>
          <w:p w14:paraId="787C11F5" w14:textId="08E7F791" w:rsidR="00F27C01" w:rsidRPr="000C37BE" w:rsidRDefault="000C37BE" w:rsidP="00F27C01">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Documento aceptación calidad</w:t>
            </w:r>
            <w:r w:rsidR="00F27C01" w:rsidRPr="000C37BE">
              <w:rPr>
                <w:rFonts w:cs="Arial"/>
                <w:sz w:val="20"/>
              </w:rPr>
              <w:t>.</w:t>
            </w:r>
          </w:p>
          <w:p w14:paraId="64EFD5AC" w14:textId="77777777" w:rsidR="00F27C01" w:rsidRPr="000C37BE" w:rsidRDefault="00F27C01" w:rsidP="00F27C01">
            <w:pPr>
              <w:pStyle w:val="Prrafodelista"/>
              <w:cnfStyle w:val="000000100000" w:firstRow="0" w:lastRow="0" w:firstColumn="0" w:lastColumn="0" w:oddVBand="0" w:evenVBand="0" w:oddHBand="1" w:evenHBand="0" w:firstRowFirstColumn="0" w:firstRowLastColumn="0" w:lastRowFirstColumn="0" w:lastRowLastColumn="0"/>
              <w:rPr>
                <w:rFonts w:cs="Arial"/>
                <w:sz w:val="20"/>
              </w:rPr>
            </w:pPr>
          </w:p>
        </w:tc>
        <w:tc>
          <w:tcPr>
            <w:tcW w:w="2410" w:type="dxa"/>
          </w:tcPr>
          <w:p w14:paraId="6A39B174" w14:textId="77777777" w:rsidR="00F27C01" w:rsidRPr="000C37BE"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0C37BE">
              <w:rPr>
                <w:rFonts w:cs="Arial"/>
                <w:sz w:val="20"/>
                <w:lang w:eastAsia="en-US" w:bidi="en-GB"/>
              </w:rPr>
              <w:t xml:space="preserve">Especialista en IA </w:t>
            </w:r>
          </w:p>
          <w:p w14:paraId="4259A9E0" w14:textId="77777777" w:rsidR="00F27C01" w:rsidRPr="000C37BE"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0C37BE">
              <w:rPr>
                <w:rFonts w:cs="Arial"/>
                <w:sz w:val="20"/>
                <w:lang w:eastAsia="en-US" w:bidi="en-GB"/>
              </w:rPr>
              <w:t>Especialista en Datos</w:t>
            </w:r>
          </w:p>
          <w:p w14:paraId="04D6BE16" w14:textId="77777777" w:rsidR="00F27C01" w:rsidRPr="000C37BE"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0C37BE">
              <w:rPr>
                <w:rFonts w:cs="Arial"/>
                <w:sz w:val="20"/>
                <w:lang w:eastAsia="en-US" w:bidi="en-GB"/>
              </w:rPr>
              <w:t>Responsable Calidad</w:t>
            </w:r>
          </w:p>
          <w:p w14:paraId="18C18A2F" w14:textId="77777777" w:rsidR="00F27C01" w:rsidRPr="000C37BE" w:rsidRDefault="00F27C01" w:rsidP="00011C49">
            <w:pPr>
              <w:pStyle w:val="Prrafodelista"/>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p>
        </w:tc>
        <w:tc>
          <w:tcPr>
            <w:tcW w:w="1723" w:type="dxa"/>
          </w:tcPr>
          <w:p w14:paraId="53DEDCCD" w14:textId="77777777" w:rsidR="00F27C01" w:rsidRPr="000C37BE" w:rsidRDefault="00F27C01" w:rsidP="00BA101E">
            <w:pPr>
              <w:keepNext/>
              <w:cnfStyle w:val="000000100000" w:firstRow="0" w:lastRow="0" w:firstColumn="0" w:lastColumn="0" w:oddVBand="0" w:evenVBand="0" w:oddHBand="1" w:evenHBand="0" w:firstRowFirstColumn="0" w:firstRowLastColumn="0" w:lastRowFirstColumn="0" w:lastRowLastColumn="0"/>
              <w:rPr>
                <w:rFonts w:cs="Arial"/>
                <w:sz w:val="20"/>
              </w:rPr>
            </w:pPr>
            <w:r w:rsidRPr="000C37BE">
              <w:rPr>
                <w:rFonts w:cs="Arial"/>
                <w:sz w:val="20"/>
                <w:lang w:eastAsia="en-US" w:bidi="en-GB"/>
              </w:rPr>
              <w:t>1 o 2 semanas</w:t>
            </w:r>
          </w:p>
        </w:tc>
      </w:tr>
    </w:tbl>
    <w:p w14:paraId="2479656C" w14:textId="0E15641D" w:rsidR="00F27C01" w:rsidRPr="00B038B8" w:rsidRDefault="00BA101E" w:rsidP="00BA101E">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6</w:t>
      </w:r>
      <w:r w:rsidRPr="00B038B8">
        <w:rPr>
          <w:rFonts w:cs="Arial"/>
        </w:rPr>
        <w:fldChar w:fldCharType="end"/>
      </w:r>
      <w:r w:rsidRPr="00B038B8">
        <w:rPr>
          <w:rFonts w:cs="Arial"/>
        </w:rPr>
        <w:t>: Fase de Evaluación</w:t>
      </w:r>
    </w:p>
    <w:p w14:paraId="6ACC09F9" w14:textId="77777777" w:rsidR="00E73590" w:rsidRPr="00B038B8" w:rsidRDefault="00E73590" w:rsidP="00466F3D">
      <w:pPr>
        <w:rPr>
          <w:rFonts w:cs="Arial"/>
        </w:rPr>
      </w:pPr>
    </w:p>
    <w:p w14:paraId="59DD435D" w14:textId="2F92CD92" w:rsidR="00A37161" w:rsidRPr="00B038B8" w:rsidRDefault="00A37161" w:rsidP="00466F3D">
      <w:pPr>
        <w:rPr>
          <w:rFonts w:cs="Arial"/>
          <w:u w:val="single"/>
        </w:rPr>
      </w:pPr>
      <w:r w:rsidRPr="00B038B8">
        <w:rPr>
          <w:rFonts w:cs="Arial"/>
          <w:u w:val="single"/>
        </w:rPr>
        <w:t>Despliegue</w:t>
      </w:r>
    </w:p>
    <w:p w14:paraId="61AF4C49" w14:textId="7A2815D9" w:rsidR="00466F3D" w:rsidRPr="00B038B8" w:rsidRDefault="00E73590" w:rsidP="00466F3D">
      <w:pPr>
        <w:rPr>
          <w:rFonts w:cs="Arial"/>
        </w:rPr>
      </w:pPr>
      <w:r w:rsidRPr="00B038B8">
        <w:rPr>
          <w:rFonts w:cs="Arial"/>
        </w:rPr>
        <w:t>Implementar el proyecto y monitorizarlo.</w:t>
      </w:r>
    </w:p>
    <w:tbl>
      <w:tblPr>
        <w:tblStyle w:val="Tablaconcuadrcula4-nfasis1"/>
        <w:tblW w:w="0" w:type="auto"/>
        <w:tblLook w:val="04A0" w:firstRow="1" w:lastRow="0" w:firstColumn="1" w:lastColumn="0" w:noHBand="0" w:noVBand="1"/>
      </w:tblPr>
      <w:tblGrid>
        <w:gridCol w:w="2355"/>
        <w:gridCol w:w="2460"/>
        <w:gridCol w:w="2410"/>
        <w:gridCol w:w="1723"/>
      </w:tblGrid>
      <w:tr w:rsidR="00F27C01" w:rsidRPr="00B038B8" w14:paraId="6F551F26" w14:textId="77777777" w:rsidTr="00011C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7774BE63" w14:textId="77777777" w:rsidR="00F27C01" w:rsidRPr="00B038B8" w:rsidRDefault="00F27C01" w:rsidP="00011C49">
            <w:pPr>
              <w:rPr>
                <w:rFonts w:cs="Arial"/>
              </w:rPr>
            </w:pPr>
            <w:r w:rsidRPr="00B038B8">
              <w:rPr>
                <w:rFonts w:cs="Arial"/>
              </w:rPr>
              <w:t>Tareas</w:t>
            </w:r>
          </w:p>
        </w:tc>
        <w:tc>
          <w:tcPr>
            <w:tcW w:w="2460" w:type="dxa"/>
          </w:tcPr>
          <w:p w14:paraId="54B8DA4B"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Entregables</w:t>
            </w:r>
          </w:p>
        </w:tc>
        <w:tc>
          <w:tcPr>
            <w:tcW w:w="2410" w:type="dxa"/>
          </w:tcPr>
          <w:p w14:paraId="529B52AD"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Responsables</w:t>
            </w:r>
          </w:p>
        </w:tc>
        <w:tc>
          <w:tcPr>
            <w:tcW w:w="1723" w:type="dxa"/>
          </w:tcPr>
          <w:p w14:paraId="2BBF921D" w14:textId="77777777" w:rsidR="00F27C01" w:rsidRPr="00B038B8" w:rsidRDefault="00F27C01" w:rsidP="00011C49">
            <w:pPr>
              <w:cnfStyle w:val="100000000000" w:firstRow="1" w:lastRow="0" w:firstColumn="0" w:lastColumn="0" w:oddVBand="0" w:evenVBand="0" w:oddHBand="0" w:evenHBand="0" w:firstRowFirstColumn="0" w:firstRowLastColumn="0" w:lastRowFirstColumn="0" w:lastRowLastColumn="0"/>
              <w:rPr>
                <w:rFonts w:cs="Arial"/>
              </w:rPr>
            </w:pPr>
            <w:r w:rsidRPr="00B038B8">
              <w:rPr>
                <w:rFonts w:cs="Arial"/>
              </w:rPr>
              <w:t>Duración</w:t>
            </w:r>
          </w:p>
        </w:tc>
      </w:tr>
      <w:tr w:rsidR="00F27C01" w:rsidRPr="00B038B8" w14:paraId="45FCB562" w14:textId="77777777" w:rsidTr="00011C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5" w:type="dxa"/>
          </w:tcPr>
          <w:p w14:paraId="2F98F2FC" w14:textId="2A826FBF" w:rsidR="00F27C01" w:rsidRPr="00B038B8" w:rsidRDefault="00F27C01" w:rsidP="00011C49">
            <w:pPr>
              <w:pStyle w:val="Prrafodelista"/>
              <w:numPr>
                <w:ilvl w:val="0"/>
                <w:numId w:val="75"/>
              </w:numPr>
              <w:rPr>
                <w:rFonts w:cs="Arial"/>
                <w:b w:val="0"/>
                <w:bCs w:val="0"/>
                <w:sz w:val="20"/>
              </w:rPr>
            </w:pPr>
            <w:r w:rsidRPr="00B038B8">
              <w:rPr>
                <w:rFonts w:cs="Arial"/>
                <w:b w:val="0"/>
                <w:bCs w:val="0"/>
                <w:sz w:val="20"/>
              </w:rPr>
              <w:t>Despliegue del piloto</w:t>
            </w:r>
          </w:p>
          <w:p w14:paraId="19AE82E5" w14:textId="77777777" w:rsidR="00F27C01" w:rsidRPr="00B038B8" w:rsidRDefault="00F27C01" w:rsidP="00011C49">
            <w:pPr>
              <w:rPr>
                <w:rFonts w:cs="Arial"/>
                <w:sz w:val="20"/>
              </w:rPr>
            </w:pPr>
          </w:p>
        </w:tc>
        <w:tc>
          <w:tcPr>
            <w:tcW w:w="2460" w:type="dxa"/>
          </w:tcPr>
          <w:p w14:paraId="1CF77013" w14:textId="77777777" w:rsidR="00F27C01" w:rsidRDefault="00F27C01" w:rsidP="00F27C01">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rPr>
              <w:t>Informe post-implementación.</w:t>
            </w:r>
          </w:p>
          <w:p w14:paraId="0557F21D" w14:textId="0112C715" w:rsidR="00C533CC" w:rsidRPr="00B038B8" w:rsidRDefault="00C533CC" w:rsidP="00F27C01">
            <w:pPr>
              <w:pStyle w:val="Prrafodelista"/>
              <w:numPr>
                <w:ilvl w:val="0"/>
                <w:numId w:val="76"/>
              </w:numPr>
              <w:cnfStyle w:val="000000100000" w:firstRow="0" w:lastRow="0" w:firstColumn="0" w:lastColumn="0" w:oddVBand="0" w:evenVBand="0" w:oddHBand="1" w:evenHBand="0" w:firstRowFirstColumn="0" w:firstRowLastColumn="0" w:lastRowFirstColumn="0" w:lastRowLastColumn="0"/>
              <w:rPr>
                <w:rFonts w:cs="Arial"/>
                <w:sz w:val="20"/>
              </w:rPr>
            </w:pPr>
            <w:r>
              <w:rPr>
                <w:rFonts w:cs="Arial"/>
                <w:sz w:val="20"/>
              </w:rPr>
              <w:t>Documento de despliegue en producción</w:t>
            </w:r>
          </w:p>
          <w:p w14:paraId="25116C5F" w14:textId="77777777" w:rsidR="00F27C01" w:rsidRPr="00B038B8" w:rsidRDefault="00F27C01" w:rsidP="00C533CC">
            <w:pPr>
              <w:pStyle w:val="Prrafodelista"/>
              <w:cnfStyle w:val="000000100000" w:firstRow="0" w:lastRow="0" w:firstColumn="0" w:lastColumn="0" w:oddVBand="0" w:evenVBand="0" w:oddHBand="1" w:evenHBand="0" w:firstRowFirstColumn="0" w:firstRowLastColumn="0" w:lastRowFirstColumn="0" w:lastRowLastColumn="0"/>
              <w:rPr>
                <w:rFonts w:cs="Arial"/>
                <w:sz w:val="20"/>
              </w:rPr>
            </w:pPr>
          </w:p>
        </w:tc>
        <w:tc>
          <w:tcPr>
            <w:tcW w:w="2410" w:type="dxa"/>
          </w:tcPr>
          <w:p w14:paraId="7D99993C" w14:textId="77777777" w:rsidR="00F27C01" w:rsidRPr="00B038B8"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Project Manager.</w:t>
            </w:r>
          </w:p>
          <w:p w14:paraId="08988537" w14:textId="77777777" w:rsidR="00F27C01" w:rsidRPr="00B038B8"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Responsable de negocio</w:t>
            </w:r>
          </w:p>
          <w:p w14:paraId="5E3B508B" w14:textId="77777777" w:rsidR="00F27C01" w:rsidRPr="00B038B8"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 xml:space="preserve">Responsable Infraestructura  </w:t>
            </w:r>
          </w:p>
          <w:p w14:paraId="7FAE5144" w14:textId="77777777" w:rsidR="00F27C01" w:rsidRPr="00B038B8"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Especialista en Datos</w:t>
            </w:r>
          </w:p>
          <w:p w14:paraId="5D70A7A5" w14:textId="77777777" w:rsidR="00F27C01" w:rsidRPr="00B038B8" w:rsidRDefault="00F27C01" w:rsidP="00F27C01">
            <w:pPr>
              <w:pStyle w:val="Prrafodelista"/>
              <w:numPr>
                <w:ilvl w:val="0"/>
                <w:numId w:val="77"/>
              </w:numPr>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r w:rsidRPr="00B038B8">
              <w:rPr>
                <w:rFonts w:cs="Arial"/>
                <w:sz w:val="20"/>
                <w:lang w:eastAsia="en-US" w:bidi="en-GB"/>
              </w:rPr>
              <w:t>Responsable Calidad</w:t>
            </w:r>
          </w:p>
          <w:p w14:paraId="45DC4E37" w14:textId="77777777" w:rsidR="00F27C01" w:rsidRPr="00B038B8" w:rsidRDefault="00F27C01" w:rsidP="00011C49">
            <w:pPr>
              <w:pStyle w:val="Prrafodelista"/>
              <w:cnfStyle w:val="000000100000" w:firstRow="0" w:lastRow="0" w:firstColumn="0" w:lastColumn="0" w:oddVBand="0" w:evenVBand="0" w:oddHBand="1" w:evenHBand="0" w:firstRowFirstColumn="0" w:firstRowLastColumn="0" w:lastRowFirstColumn="0" w:lastRowLastColumn="0"/>
              <w:rPr>
                <w:rFonts w:cs="Arial"/>
                <w:sz w:val="20"/>
                <w:lang w:eastAsia="en-US" w:bidi="en-GB"/>
              </w:rPr>
            </w:pPr>
          </w:p>
        </w:tc>
        <w:tc>
          <w:tcPr>
            <w:tcW w:w="1723" w:type="dxa"/>
          </w:tcPr>
          <w:p w14:paraId="2FB175B0" w14:textId="45B0CC97" w:rsidR="00F27C01" w:rsidRPr="00B038B8" w:rsidRDefault="00F27C01" w:rsidP="00FA7876">
            <w:pPr>
              <w:keepNext/>
              <w:cnfStyle w:val="000000100000" w:firstRow="0" w:lastRow="0" w:firstColumn="0" w:lastColumn="0" w:oddVBand="0" w:evenVBand="0" w:oddHBand="1" w:evenHBand="0" w:firstRowFirstColumn="0" w:firstRowLastColumn="0" w:lastRowFirstColumn="0" w:lastRowLastColumn="0"/>
              <w:rPr>
                <w:rFonts w:cs="Arial"/>
                <w:sz w:val="20"/>
              </w:rPr>
            </w:pPr>
            <w:r w:rsidRPr="00B038B8">
              <w:rPr>
                <w:rFonts w:cs="Arial"/>
                <w:sz w:val="20"/>
                <w:lang w:eastAsia="en-US" w:bidi="en-GB"/>
              </w:rPr>
              <w:t>2 semanas</w:t>
            </w:r>
          </w:p>
        </w:tc>
      </w:tr>
    </w:tbl>
    <w:p w14:paraId="406B825B" w14:textId="3661A1D6" w:rsidR="00F27C01" w:rsidRPr="00B038B8" w:rsidRDefault="00FA7876" w:rsidP="00FA7876">
      <w:pPr>
        <w:pStyle w:val="Descripcin"/>
        <w:jc w:val="center"/>
        <w:rPr>
          <w:rFonts w:cs="Arial"/>
        </w:rPr>
      </w:pPr>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Pr="00B038B8">
        <w:rPr>
          <w:rFonts w:cs="Arial"/>
          <w:noProof/>
        </w:rPr>
        <w:t>7</w:t>
      </w:r>
      <w:r w:rsidRPr="00B038B8">
        <w:rPr>
          <w:rFonts w:cs="Arial"/>
        </w:rPr>
        <w:fldChar w:fldCharType="end"/>
      </w:r>
      <w:r w:rsidRPr="00B038B8">
        <w:rPr>
          <w:rFonts w:cs="Arial"/>
        </w:rPr>
        <w:t>: Fase de despliegue</w:t>
      </w:r>
    </w:p>
    <w:p w14:paraId="68CD1A67" w14:textId="77777777" w:rsidR="00E73E60" w:rsidRPr="00B038B8" w:rsidRDefault="00E73E60" w:rsidP="00E73E60">
      <w:pPr>
        <w:rPr>
          <w:rFonts w:cs="Arial"/>
          <w:lang w:eastAsia="en-US" w:bidi="en-GB"/>
        </w:rPr>
      </w:pPr>
    </w:p>
    <w:p w14:paraId="69C78826" w14:textId="12AD5CC6" w:rsidR="00E73590" w:rsidRPr="00B038B8" w:rsidRDefault="00464BFA" w:rsidP="003B1917">
      <w:pPr>
        <w:pStyle w:val="Ttulo2"/>
        <w:rPr>
          <w:rFonts w:cs="Arial"/>
        </w:rPr>
      </w:pPr>
      <w:bookmarkStart w:id="563" w:name="_Toc216458935"/>
      <w:r>
        <w:rPr>
          <w:rFonts w:cs="Arial"/>
        </w:rPr>
        <w:lastRenderedPageBreak/>
        <w:t>c</w:t>
      </w:r>
      <w:r w:rsidR="003B1917" w:rsidRPr="00B038B8">
        <w:rPr>
          <w:rFonts w:cs="Arial"/>
        </w:rPr>
        <w:t xml:space="preserve">oste del </w:t>
      </w:r>
      <w:r>
        <w:rPr>
          <w:rFonts w:cs="Arial"/>
        </w:rPr>
        <w:t>p</w:t>
      </w:r>
      <w:r w:rsidR="003B1917" w:rsidRPr="00B038B8">
        <w:rPr>
          <w:rFonts w:cs="Arial"/>
        </w:rPr>
        <w:t>royecto</w:t>
      </w:r>
      <w:bookmarkEnd w:id="563"/>
    </w:p>
    <w:p w14:paraId="0954C2C4" w14:textId="5EDD33C2" w:rsidR="003B1917" w:rsidRPr="00B038B8" w:rsidRDefault="003B1917" w:rsidP="003B1917">
      <w:pPr>
        <w:pStyle w:val="EstiloNormal"/>
        <w:rPr>
          <w:rFonts w:cs="Arial"/>
          <w:lang w:eastAsia="en-US"/>
        </w:rPr>
      </w:pPr>
      <w:r w:rsidRPr="00B038B8">
        <w:rPr>
          <w:rFonts w:cs="Arial"/>
          <w:lang w:eastAsia="en-US"/>
        </w:rPr>
        <w:t xml:space="preserve">El coste del Proyecto simulado con </w:t>
      </w:r>
      <w:hyperlink w:anchor="SimulacionCostes" w:history="1">
        <w:r w:rsidR="007349A0">
          <w:rPr>
            <w:rStyle w:val="Hipervnculo"/>
            <w:rFonts w:cs="Arial"/>
            <w:lang w:eastAsia="en-US"/>
          </w:rPr>
          <w:t>OpenIA 2025</w:t>
        </w:r>
      </w:hyperlink>
      <w:r w:rsidRPr="00B038B8">
        <w:rPr>
          <w:rFonts w:cs="Arial"/>
          <w:lang w:eastAsia="en-US"/>
        </w:rPr>
        <w:t>.</w:t>
      </w:r>
    </w:p>
    <w:p w14:paraId="06158F95" w14:textId="630C2277" w:rsidR="003B1917" w:rsidRPr="00B038B8" w:rsidRDefault="003B1917" w:rsidP="003B1917">
      <w:pPr>
        <w:pStyle w:val="EstiloNormal"/>
        <w:rPr>
          <w:rFonts w:cs="Arial"/>
          <w:lang w:eastAsia="en-US"/>
        </w:rPr>
      </w:pPr>
      <w:r w:rsidRPr="00B038B8">
        <w:rPr>
          <w:rFonts w:cs="Arial"/>
          <w:lang w:eastAsia="en-US"/>
        </w:rPr>
        <w:t>El Proyecto tendrá una duración de 6 meses</w:t>
      </w:r>
      <w:r w:rsidR="00490DB1" w:rsidRPr="00B038B8">
        <w:rPr>
          <w:rFonts w:cs="Arial"/>
          <w:lang w:eastAsia="en-US"/>
        </w:rPr>
        <w:t xml:space="preserve"> 120 días laborables.</w:t>
      </w:r>
    </w:p>
    <w:tbl>
      <w:tblPr>
        <w:tblStyle w:val="Tablaconcuadrcula4-nfasis1"/>
        <w:tblW w:w="0" w:type="auto"/>
        <w:jc w:val="center"/>
        <w:tblLook w:val="04A0" w:firstRow="1" w:lastRow="0" w:firstColumn="1" w:lastColumn="0" w:noHBand="0" w:noVBand="1"/>
      </w:tblPr>
      <w:tblGrid>
        <w:gridCol w:w="3397"/>
        <w:gridCol w:w="2410"/>
      </w:tblGrid>
      <w:tr w:rsidR="00F20649" w:rsidRPr="00B038B8" w14:paraId="0D6E888F" w14:textId="77777777" w:rsidTr="00F2064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tcPr>
          <w:p w14:paraId="69F7F697" w14:textId="00668AC8" w:rsidR="00F20649" w:rsidRPr="00B038B8" w:rsidRDefault="00F20649" w:rsidP="003B1917">
            <w:pPr>
              <w:pStyle w:val="EstiloNormal"/>
              <w:rPr>
                <w:rFonts w:cs="Arial"/>
                <w:lang w:eastAsia="en-US"/>
              </w:rPr>
            </w:pPr>
            <w:r w:rsidRPr="00B038B8">
              <w:rPr>
                <w:rFonts w:cs="Arial"/>
                <w:lang w:eastAsia="en-US"/>
              </w:rPr>
              <w:t>Rol</w:t>
            </w:r>
          </w:p>
        </w:tc>
        <w:tc>
          <w:tcPr>
            <w:tcW w:w="2410" w:type="dxa"/>
          </w:tcPr>
          <w:p w14:paraId="68BBF338" w14:textId="0571D99F" w:rsidR="00F20649" w:rsidRPr="00B038B8" w:rsidRDefault="00F20649" w:rsidP="003B1917">
            <w:pPr>
              <w:pStyle w:val="EstiloNormal"/>
              <w:cnfStyle w:val="100000000000" w:firstRow="1"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Tarifa</w:t>
            </w:r>
          </w:p>
        </w:tc>
      </w:tr>
      <w:tr w:rsidR="00F20649" w:rsidRPr="00B038B8" w14:paraId="7F89A6A4" w14:textId="77777777" w:rsidTr="00F206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tcPr>
          <w:p w14:paraId="647987ED" w14:textId="349376F8" w:rsidR="00F20649" w:rsidRPr="00B038B8" w:rsidRDefault="00F20649" w:rsidP="003B1917">
            <w:pPr>
              <w:pStyle w:val="EstiloNormal"/>
              <w:rPr>
                <w:rFonts w:cs="Arial"/>
                <w:lang w:eastAsia="en-US"/>
              </w:rPr>
            </w:pPr>
            <w:r w:rsidRPr="00B038B8">
              <w:rPr>
                <w:rFonts w:cs="Arial"/>
                <w:lang w:eastAsia="en-US"/>
              </w:rPr>
              <w:t>Project Manager</w:t>
            </w:r>
          </w:p>
        </w:tc>
        <w:tc>
          <w:tcPr>
            <w:tcW w:w="2410" w:type="dxa"/>
          </w:tcPr>
          <w:p w14:paraId="25606EDC" w14:textId="7223FD16" w:rsidR="00F20649" w:rsidRPr="00B038B8" w:rsidRDefault="00F20649" w:rsidP="003B1917">
            <w:pPr>
              <w:pStyle w:val="EstiloNormal"/>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 xml:space="preserve">800 </w:t>
            </w:r>
            <w:r w:rsidR="00497203" w:rsidRPr="00B038B8">
              <w:rPr>
                <w:rFonts w:cs="Arial"/>
                <w:lang w:eastAsia="en-US"/>
              </w:rPr>
              <w:t>€</w:t>
            </w:r>
            <w:r w:rsidRPr="00B038B8">
              <w:rPr>
                <w:rFonts w:cs="Arial"/>
                <w:lang w:eastAsia="en-US"/>
              </w:rPr>
              <w:t>/</w:t>
            </w:r>
            <w:r w:rsidR="00B24B82" w:rsidRPr="00B038B8">
              <w:rPr>
                <w:rFonts w:cs="Arial"/>
                <w:lang w:eastAsia="en-US"/>
              </w:rPr>
              <w:t>día</w:t>
            </w:r>
          </w:p>
        </w:tc>
      </w:tr>
      <w:tr w:rsidR="00F20649" w:rsidRPr="00B038B8" w14:paraId="0FE500CA" w14:textId="77777777" w:rsidTr="00F20649">
        <w:trPr>
          <w:jc w:val="center"/>
        </w:trPr>
        <w:tc>
          <w:tcPr>
            <w:cnfStyle w:val="001000000000" w:firstRow="0" w:lastRow="0" w:firstColumn="1" w:lastColumn="0" w:oddVBand="0" w:evenVBand="0" w:oddHBand="0" w:evenHBand="0" w:firstRowFirstColumn="0" w:firstRowLastColumn="0" w:lastRowFirstColumn="0" w:lastRowLastColumn="0"/>
            <w:tcW w:w="3397" w:type="dxa"/>
          </w:tcPr>
          <w:p w14:paraId="5ECACEAC" w14:textId="263E87AD" w:rsidR="00F20649" w:rsidRPr="00B038B8" w:rsidRDefault="00F20649" w:rsidP="003B1917">
            <w:pPr>
              <w:pStyle w:val="EstiloNormal"/>
              <w:rPr>
                <w:rFonts w:cs="Arial"/>
                <w:lang w:eastAsia="en-US"/>
              </w:rPr>
            </w:pPr>
            <w:r w:rsidRPr="00B038B8">
              <w:rPr>
                <w:rFonts w:cs="Arial"/>
                <w:lang w:eastAsia="en-US"/>
              </w:rPr>
              <w:t>Respons</w:t>
            </w:r>
            <w:r w:rsidR="00E33BC6" w:rsidRPr="00B038B8">
              <w:rPr>
                <w:rFonts w:cs="Arial"/>
                <w:lang w:eastAsia="en-US"/>
              </w:rPr>
              <w:t>a</w:t>
            </w:r>
            <w:r w:rsidRPr="00B038B8">
              <w:rPr>
                <w:rFonts w:cs="Arial"/>
                <w:lang w:eastAsia="en-US"/>
              </w:rPr>
              <w:t>ble Negocio</w:t>
            </w:r>
          </w:p>
        </w:tc>
        <w:tc>
          <w:tcPr>
            <w:tcW w:w="2410" w:type="dxa"/>
          </w:tcPr>
          <w:p w14:paraId="2567884F" w14:textId="4D3E9D53" w:rsidR="00F20649" w:rsidRPr="00B038B8" w:rsidRDefault="00F20649" w:rsidP="003B1917">
            <w:pPr>
              <w:pStyle w:val="EstiloNormal"/>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 xml:space="preserve">500 </w:t>
            </w:r>
            <w:r w:rsidR="00497203" w:rsidRPr="00B038B8">
              <w:rPr>
                <w:rFonts w:cs="Arial"/>
                <w:lang w:eastAsia="en-US"/>
              </w:rPr>
              <w:t>€</w:t>
            </w:r>
            <w:r w:rsidRPr="00B038B8">
              <w:rPr>
                <w:rFonts w:cs="Arial"/>
                <w:lang w:eastAsia="en-US"/>
              </w:rPr>
              <w:t>/</w:t>
            </w:r>
            <w:r w:rsidR="00B24B82" w:rsidRPr="00B038B8">
              <w:rPr>
                <w:rFonts w:cs="Arial"/>
                <w:lang w:eastAsia="en-US"/>
              </w:rPr>
              <w:t>día</w:t>
            </w:r>
          </w:p>
        </w:tc>
      </w:tr>
      <w:tr w:rsidR="00F20649" w:rsidRPr="00B038B8" w14:paraId="3D113605" w14:textId="77777777" w:rsidTr="00F206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tcPr>
          <w:p w14:paraId="5F5C00CD" w14:textId="3802AB2A" w:rsidR="00F20649" w:rsidRPr="00B038B8" w:rsidRDefault="00F20649" w:rsidP="003B1917">
            <w:pPr>
              <w:pStyle w:val="EstiloNormal"/>
              <w:rPr>
                <w:rFonts w:cs="Arial"/>
                <w:lang w:eastAsia="en-US"/>
              </w:rPr>
            </w:pPr>
            <w:r w:rsidRPr="00B038B8">
              <w:rPr>
                <w:rFonts w:cs="Arial"/>
                <w:lang w:eastAsia="en-US"/>
              </w:rPr>
              <w:t>Especialista en roles</w:t>
            </w:r>
          </w:p>
        </w:tc>
        <w:tc>
          <w:tcPr>
            <w:tcW w:w="2410" w:type="dxa"/>
          </w:tcPr>
          <w:p w14:paraId="679793E2" w14:textId="3A10AC01" w:rsidR="00F20649" w:rsidRPr="00B038B8" w:rsidRDefault="00F20649" w:rsidP="003B1917">
            <w:pPr>
              <w:pStyle w:val="EstiloNormal"/>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 xml:space="preserve">500 </w:t>
            </w:r>
            <w:r w:rsidR="00497203" w:rsidRPr="00B038B8">
              <w:rPr>
                <w:rFonts w:cs="Arial"/>
                <w:lang w:eastAsia="en-US"/>
              </w:rPr>
              <w:t>€</w:t>
            </w:r>
            <w:r w:rsidRPr="00B038B8">
              <w:rPr>
                <w:rFonts w:cs="Arial"/>
                <w:lang w:eastAsia="en-US"/>
              </w:rPr>
              <w:t>/</w:t>
            </w:r>
            <w:r w:rsidR="00B24B82" w:rsidRPr="00B038B8">
              <w:rPr>
                <w:rFonts w:cs="Arial"/>
                <w:lang w:eastAsia="en-US"/>
              </w:rPr>
              <w:t>día</w:t>
            </w:r>
          </w:p>
        </w:tc>
      </w:tr>
      <w:tr w:rsidR="00F20649" w:rsidRPr="00B038B8" w14:paraId="2C229CC3" w14:textId="77777777" w:rsidTr="00F20649">
        <w:trPr>
          <w:jc w:val="center"/>
        </w:trPr>
        <w:tc>
          <w:tcPr>
            <w:cnfStyle w:val="001000000000" w:firstRow="0" w:lastRow="0" w:firstColumn="1" w:lastColumn="0" w:oddVBand="0" w:evenVBand="0" w:oddHBand="0" w:evenHBand="0" w:firstRowFirstColumn="0" w:firstRowLastColumn="0" w:lastRowFirstColumn="0" w:lastRowLastColumn="0"/>
            <w:tcW w:w="3397" w:type="dxa"/>
          </w:tcPr>
          <w:p w14:paraId="58522D64" w14:textId="6F7C67BE" w:rsidR="00F20649" w:rsidRPr="00B038B8" w:rsidRDefault="00F20649" w:rsidP="003B1917">
            <w:pPr>
              <w:pStyle w:val="EstiloNormal"/>
              <w:rPr>
                <w:rFonts w:cs="Arial"/>
                <w:lang w:eastAsia="en-US"/>
              </w:rPr>
            </w:pPr>
            <w:r w:rsidRPr="00B038B8">
              <w:rPr>
                <w:rFonts w:cs="Arial"/>
                <w:lang w:eastAsia="en-US"/>
              </w:rPr>
              <w:t>Especialista en datos</w:t>
            </w:r>
          </w:p>
        </w:tc>
        <w:tc>
          <w:tcPr>
            <w:tcW w:w="2410" w:type="dxa"/>
          </w:tcPr>
          <w:p w14:paraId="63A42B6B" w14:textId="070D61EF" w:rsidR="00F20649" w:rsidRPr="00B038B8" w:rsidRDefault="00A857B9" w:rsidP="003B1917">
            <w:pPr>
              <w:pStyle w:val="EstiloNormal"/>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6</w:t>
            </w:r>
            <w:r w:rsidR="00F20649" w:rsidRPr="00B038B8">
              <w:rPr>
                <w:rFonts w:cs="Arial"/>
                <w:lang w:eastAsia="en-US"/>
              </w:rPr>
              <w:t xml:space="preserve">00 </w:t>
            </w:r>
            <w:r w:rsidR="00497203" w:rsidRPr="00B038B8">
              <w:rPr>
                <w:rFonts w:cs="Arial"/>
                <w:lang w:eastAsia="en-US"/>
              </w:rPr>
              <w:t>€</w:t>
            </w:r>
            <w:r w:rsidR="00F20649" w:rsidRPr="00B038B8">
              <w:rPr>
                <w:rFonts w:cs="Arial"/>
                <w:lang w:eastAsia="en-US"/>
              </w:rPr>
              <w:t>/</w:t>
            </w:r>
            <w:r w:rsidR="00B24B82" w:rsidRPr="00B038B8">
              <w:rPr>
                <w:rFonts w:cs="Arial"/>
                <w:lang w:eastAsia="en-US"/>
              </w:rPr>
              <w:t>día</w:t>
            </w:r>
          </w:p>
        </w:tc>
      </w:tr>
      <w:tr w:rsidR="00F20649" w:rsidRPr="00B038B8" w14:paraId="3FCF0D5B" w14:textId="77777777" w:rsidTr="00F206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tcPr>
          <w:p w14:paraId="46E4A61A" w14:textId="31017F41" w:rsidR="00F20649" w:rsidRPr="00B038B8" w:rsidRDefault="00F20649" w:rsidP="003B1917">
            <w:pPr>
              <w:pStyle w:val="EstiloNormal"/>
              <w:rPr>
                <w:rFonts w:cs="Arial"/>
                <w:lang w:eastAsia="en-US"/>
              </w:rPr>
            </w:pPr>
            <w:r w:rsidRPr="00B038B8">
              <w:rPr>
                <w:rFonts w:cs="Arial"/>
                <w:lang w:eastAsia="en-US"/>
              </w:rPr>
              <w:t>Especialista en IA</w:t>
            </w:r>
          </w:p>
        </w:tc>
        <w:tc>
          <w:tcPr>
            <w:tcW w:w="2410" w:type="dxa"/>
          </w:tcPr>
          <w:p w14:paraId="4CC5154D" w14:textId="5880BCE0" w:rsidR="00F20649" w:rsidRPr="00B038B8" w:rsidRDefault="00E53EA0" w:rsidP="003B1917">
            <w:pPr>
              <w:pStyle w:val="EstiloNormal"/>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8</w:t>
            </w:r>
            <w:r w:rsidR="00F20649" w:rsidRPr="00B038B8">
              <w:rPr>
                <w:rFonts w:cs="Arial"/>
                <w:lang w:eastAsia="en-US"/>
              </w:rPr>
              <w:t xml:space="preserve">00 </w:t>
            </w:r>
            <w:r w:rsidR="00497203" w:rsidRPr="00B038B8">
              <w:rPr>
                <w:rFonts w:cs="Arial"/>
                <w:lang w:eastAsia="en-US"/>
              </w:rPr>
              <w:t>€</w:t>
            </w:r>
            <w:r w:rsidR="00F20649" w:rsidRPr="00B038B8">
              <w:rPr>
                <w:rFonts w:cs="Arial"/>
                <w:lang w:eastAsia="en-US"/>
              </w:rPr>
              <w:t>/</w:t>
            </w:r>
            <w:r w:rsidR="00B24B82" w:rsidRPr="00B038B8">
              <w:rPr>
                <w:rFonts w:cs="Arial"/>
                <w:lang w:eastAsia="en-US"/>
              </w:rPr>
              <w:t>día</w:t>
            </w:r>
          </w:p>
        </w:tc>
      </w:tr>
      <w:tr w:rsidR="00F20649" w:rsidRPr="00B038B8" w14:paraId="415F90E1" w14:textId="77777777" w:rsidTr="00F20649">
        <w:trPr>
          <w:jc w:val="center"/>
        </w:trPr>
        <w:tc>
          <w:tcPr>
            <w:cnfStyle w:val="001000000000" w:firstRow="0" w:lastRow="0" w:firstColumn="1" w:lastColumn="0" w:oddVBand="0" w:evenVBand="0" w:oddHBand="0" w:evenHBand="0" w:firstRowFirstColumn="0" w:firstRowLastColumn="0" w:lastRowFirstColumn="0" w:lastRowLastColumn="0"/>
            <w:tcW w:w="3397" w:type="dxa"/>
          </w:tcPr>
          <w:p w14:paraId="12473D85" w14:textId="15B4BC32" w:rsidR="00F20649" w:rsidRPr="00B038B8" w:rsidRDefault="00F20649" w:rsidP="003B1917">
            <w:pPr>
              <w:pStyle w:val="EstiloNormal"/>
              <w:rPr>
                <w:rFonts w:cs="Arial"/>
                <w:lang w:eastAsia="en-US"/>
              </w:rPr>
            </w:pPr>
            <w:r w:rsidRPr="00B038B8">
              <w:rPr>
                <w:rFonts w:cs="Arial"/>
                <w:lang w:eastAsia="en-US"/>
              </w:rPr>
              <w:t>Respons</w:t>
            </w:r>
            <w:r w:rsidR="00E33BC6" w:rsidRPr="00B038B8">
              <w:rPr>
                <w:rFonts w:cs="Arial"/>
                <w:lang w:eastAsia="en-US"/>
              </w:rPr>
              <w:t>a</w:t>
            </w:r>
            <w:r w:rsidRPr="00B038B8">
              <w:rPr>
                <w:rFonts w:cs="Arial"/>
                <w:lang w:eastAsia="en-US"/>
              </w:rPr>
              <w:t>ble calidad</w:t>
            </w:r>
          </w:p>
        </w:tc>
        <w:tc>
          <w:tcPr>
            <w:tcW w:w="2410" w:type="dxa"/>
          </w:tcPr>
          <w:p w14:paraId="520FC0AD" w14:textId="4B9D1079" w:rsidR="00F20649" w:rsidRPr="00B038B8" w:rsidRDefault="00E53EA0" w:rsidP="003B1917">
            <w:pPr>
              <w:pStyle w:val="EstiloNormal"/>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4</w:t>
            </w:r>
            <w:r w:rsidR="00F20649" w:rsidRPr="00B038B8">
              <w:rPr>
                <w:rFonts w:cs="Arial"/>
                <w:lang w:eastAsia="en-US"/>
              </w:rPr>
              <w:t xml:space="preserve">00 </w:t>
            </w:r>
            <w:r w:rsidR="00497203" w:rsidRPr="00B038B8">
              <w:rPr>
                <w:rFonts w:cs="Arial"/>
                <w:lang w:eastAsia="en-US"/>
              </w:rPr>
              <w:t>€</w:t>
            </w:r>
            <w:r w:rsidR="00F20649" w:rsidRPr="00B038B8">
              <w:rPr>
                <w:rFonts w:cs="Arial"/>
                <w:lang w:eastAsia="en-US"/>
              </w:rPr>
              <w:t>/</w:t>
            </w:r>
            <w:r w:rsidR="00B24B82" w:rsidRPr="00B038B8">
              <w:rPr>
                <w:rFonts w:cs="Arial"/>
                <w:lang w:eastAsia="en-US"/>
              </w:rPr>
              <w:t>día</w:t>
            </w:r>
          </w:p>
        </w:tc>
      </w:tr>
      <w:tr w:rsidR="00F20649" w:rsidRPr="00B038B8" w14:paraId="2E79EBBE" w14:textId="77777777" w:rsidTr="00F2064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7" w:type="dxa"/>
          </w:tcPr>
          <w:p w14:paraId="322AB5AD" w14:textId="2D1EBDA4" w:rsidR="00F20649" w:rsidRPr="00B038B8" w:rsidRDefault="00F20649" w:rsidP="003B1917">
            <w:pPr>
              <w:pStyle w:val="EstiloNormal"/>
              <w:rPr>
                <w:rFonts w:cs="Arial"/>
                <w:lang w:eastAsia="en-US"/>
              </w:rPr>
            </w:pPr>
            <w:r w:rsidRPr="00B038B8">
              <w:rPr>
                <w:rFonts w:cs="Arial"/>
                <w:lang w:eastAsia="en-US"/>
              </w:rPr>
              <w:t>Respons</w:t>
            </w:r>
            <w:r w:rsidR="00E33BC6" w:rsidRPr="00B038B8">
              <w:rPr>
                <w:rFonts w:cs="Arial"/>
                <w:lang w:eastAsia="en-US"/>
              </w:rPr>
              <w:t>a</w:t>
            </w:r>
            <w:r w:rsidRPr="00B038B8">
              <w:rPr>
                <w:rFonts w:cs="Arial"/>
                <w:lang w:eastAsia="en-US"/>
              </w:rPr>
              <w:t>ble Infraestructura</w:t>
            </w:r>
          </w:p>
        </w:tc>
        <w:tc>
          <w:tcPr>
            <w:tcW w:w="2410" w:type="dxa"/>
          </w:tcPr>
          <w:p w14:paraId="2B887EEC" w14:textId="51884603" w:rsidR="00F20649" w:rsidRPr="00B038B8" w:rsidRDefault="00E53EA0" w:rsidP="00F20649">
            <w:pPr>
              <w:pStyle w:val="EstiloNormal"/>
              <w:keepNex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4</w:t>
            </w:r>
            <w:r w:rsidR="00F20649" w:rsidRPr="00B038B8">
              <w:rPr>
                <w:rFonts w:cs="Arial"/>
                <w:lang w:eastAsia="en-US"/>
              </w:rPr>
              <w:t xml:space="preserve">00 </w:t>
            </w:r>
            <w:r w:rsidR="00497203" w:rsidRPr="00B038B8">
              <w:rPr>
                <w:rFonts w:cs="Arial"/>
                <w:lang w:eastAsia="en-US"/>
              </w:rPr>
              <w:t>€</w:t>
            </w:r>
            <w:r w:rsidR="00F20649" w:rsidRPr="00B038B8">
              <w:rPr>
                <w:rFonts w:cs="Arial"/>
                <w:lang w:eastAsia="en-US"/>
              </w:rPr>
              <w:t>/</w:t>
            </w:r>
            <w:r w:rsidR="00B24B82" w:rsidRPr="00B038B8">
              <w:rPr>
                <w:rFonts w:cs="Arial"/>
                <w:lang w:eastAsia="en-US"/>
              </w:rPr>
              <w:t>día</w:t>
            </w:r>
          </w:p>
        </w:tc>
      </w:tr>
    </w:tbl>
    <w:p w14:paraId="6D2DCDFF" w14:textId="59D1E658" w:rsidR="003B1917" w:rsidRPr="00B038B8" w:rsidRDefault="00F20649" w:rsidP="00F20649">
      <w:pPr>
        <w:pStyle w:val="Descripcin"/>
        <w:jc w:val="center"/>
        <w:rPr>
          <w:rFonts w:cs="Arial"/>
        </w:rPr>
      </w:pPr>
      <w:bookmarkStart w:id="564" w:name="tabla2"/>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8</w:t>
      </w:r>
      <w:r w:rsidRPr="00B038B8">
        <w:rPr>
          <w:rFonts w:cs="Arial"/>
        </w:rPr>
        <w:fldChar w:fldCharType="end"/>
      </w:r>
      <w:bookmarkEnd w:id="564"/>
      <w:r w:rsidRPr="00B038B8">
        <w:rPr>
          <w:rFonts w:cs="Arial"/>
        </w:rPr>
        <w:t>: Tabla de tarifas.</w:t>
      </w:r>
    </w:p>
    <w:tbl>
      <w:tblPr>
        <w:tblStyle w:val="Tablaconcuadrcula4-nfasis1"/>
        <w:tblW w:w="0" w:type="auto"/>
        <w:jc w:val="center"/>
        <w:tblLook w:val="04A0" w:firstRow="1" w:lastRow="0" w:firstColumn="1" w:lastColumn="0" w:noHBand="0" w:noVBand="1"/>
      </w:tblPr>
      <w:tblGrid>
        <w:gridCol w:w="3256"/>
        <w:gridCol w:w="1842"/>
        <w:gridCol w:w="1276"/>
      </w:tblGrid>
      <w:tr w:rsidR="00014914" w:rsidRPr="00B038B8" w14:paraId="02A03110" w14:textId="77777777" w:rsidTr="00270E6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709ADE8D" w14:textId="1B073928" w:rsidR="00014914" w:rsidRPr="00B038B8" w:rsidRDefault="00014914" w:rsidP="00E33BC6">
            <w:pPr>
              <w:rPr>
                <w:rFonts w:cs="Arial"/>
                <w:lang w:eastAsia="en-US"/>
              </w:rPr>
            </w:pPr>
            <w:r w:rsidRPr="00B038B8">
              <w:rPr>
                <w:rFonts w:cs="Arial"/>
                <w:lang w:eastAsia="en-US"/>
              </w:rPr>
              <w:t>Rol</w:t>
            </w:r>
          </w:p>
        </w:tc>
        <w:tc>
          <w:tcPr>
            <w:tcW w:w="1842" w:type="dxa"/>
          </w:tcPr>
          <w:p w14:paraId="0058C76E" w14:textId="6DFAB1A2" w:rsidR="00014914" w:rsidRPr="00B038B8" w:rsidRDefault="00F550B9" w:rsidP="00E33BC6">
            <w:pPr>
              <w:cnfStyle w:val="100000000000" w:firstRow="1"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Días</w:t>
            </w:r>
            <w:r w:rsidR="00014914" w:rsidRPr="00B038B8">
              <w:rPr>
                <w:rFonts w:cs="Arial"/>
                <w:lang w:eastAsia="en-US"/>
              </w:rPr>
              <w:t xml:space="preserve"> asignados</w:t>
            </w:r>
          </w:p>
        </w:tc>
        <w:tc>
          <w:tcPr>
            <w:tcW w:w="1276" w:type="dxa"/>
          </w:tcPr>
          <w:p w14:paraId="68E77258" w14:textId="5A62066D" w:rsidR="00014914" w:rsidRPr="00B038B8" w:rsidRDefault="00014914" w:rsidP="00E33BC6">
            <w:pPr>
              <w:cnfStyle w:val="100000000000" w:firstRow="1"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Costes</w:t>
            </w:r>
          </w:p>
        </w:tc>
      </w:tr>
      <w:tr w:rsidR="00D507BB" w:rsidRPr="00B038B8" w14:paraId="7E333980" w14:textId="77777777" w:rsidTr="00270E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5686E34A" w14:textId="65B338AA" w:rsidR="00D507BB" w:rsidRPr="00B038B8" w:rsidRDefault="00D507BB" w:rsidP="00D507BB">
            <w:pPr>
              <w:rPr>
                <w:rFonts w:cs="Arial"/>
                <w:lang w:eastAsia="en-US"/>
              </w:rPr>
            </w:pPr>
            <w:r w:rsidRPr="00B038B8">
              <w:rPr>
                <w:rFonts w:cs="Arial"/>
                <w:lang w:eastAsia="en-US"/>
              </w:rPr>
              <w:t>Project Manager</w:t>
            </w:r>
          </w:p>
        </w:tc>
        <w:tc>
          <w:tcPr>
            <w:tcW w:w="1842" w:type="dxa"/>
          </w:tcPr>
          <w:p w14:paraId="0FCA7BBC" w14:textId="56C62F3C" w:rsidR="00D507BB" w:rsidRPr="00B038B8" w:rsidRDefault="008D2945" w:rsidP="007238AC">
            <w:pPr>
              <w:jc w:val="righ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120</w:t>
            </w:r>
          </w:p>
        </w:tc>
        <w:tc>
          <w:tcPr>
            <w:tcW w:w="1276" w:type="dxa"/>
          </w:tcPr>
          <w:p w14:paraId="65F98A5A" w14:textId="5A5478A2" w:rsidR="00D507BB" w:rsidRPr="00B038B8" w:rsidRDefault="008D2945" w:rsidP="00D507BB">
            <w:pPr>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96</w:t>
            </w:r>
            <w:r w:rsidR="00497203" w:rsidRPr="00B038B8">
              <w:rPr>
                <w:rFonts w:cs="Arial"/>
                <w:lang w:eastAsia="en-US"/>
              </w:rPr>
              <w:t>.000 €</w:t>
            </w:r>
          </w:p>
        </w:tc>
      </w:tr>
      <w:tr w:rsidR="00D507BB" w:rsidRPr="00B038B8" w14:paraId="2F1B5B2E" w14:textId="77777777" w:rsidTr="00270E6D">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0E31E594" w14:textId="2791CD17" w:rsidR="00D507BB" w:rsidRPr="00B038B8" w:rsidRDefault="00D507BB" w:rsidP="00D507BB">
            <w:pPr>
              <w:rPr>
                <w:rFonts w:cs="Arial"/>
                <w:lang w:eastAsia="en-US"/>
              </w:rPr>
            </w:pPr>
            <w:r w:rsidRPr="00B038B8">
              <w:rPr>
                <w:rFonts w:cs="Arial"/>
                <w:lang w:eastAsia="en-US"/>
              </w:rPr>
              <w:t>Responsable Negocio</w:t>
            </w:r>
          </w:p>
        </w:tc>
        <w:tc>
          <w:tcPr>
            <w:tcW w:w="1842" w:type="dxa"/>
          </w:tcPr>
          <w:p w14:paraId="2B411ED5" w14:textId="67167086" w:rsidR="00D507BB" w:rsidRPr="00B038B8" w:rsidRDefault="007238AC" w:rsidP="007238AC">
            <w:pPr>
              <w:jc w:val="right"/>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120</w:t>
            </w:r>
          </w:p>
        </w:tc>
        <w:tc>
          <w:tcPr>
            <w:tcW w:w="1276" w:type="dxa"/>
          </w:tcPr>
          <w:p w14:paraId="7C489077" w14:textId="34E3151A" w:rsidR="00D507BB" w:rsidRPr="00B038B8" w:rsidRDefault="005750C1" w:rsidP="00D507BB">
            <w:pPr>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60.000 €</w:t>
            </w:r>
          </w:p>
        </w:tc>
      </w:tr>
      <w:tr w:rsidR="00D507BB" w:rsidRPr="00B038B8" w14:paraId="787D201C" w14:textId="77777777" w:rsidTr="00270E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4785B293" w14:textId="1F75C473" w:rsidR="00D507BB" w:rsidRPr="00B038B8" w:rsidRDefault="00D507BB" w:rsidP="00D507BB">
            <w:pPr>
              <w:rPr>
                <w:rFonts w:cs="Arial"/>
                <w:lang w:eastAsia="en-US"/>
              </w:rPr>
            </w:pPr>
            <w:r w:rsidRPr="00B038B8">
              <w:rPr>
                <w:rFonts w:cs="Arial"/>
                <w:lang w:eastAsia="en-US"/>
              </w:rPr>
              <w:t>Especialista en roles</w:t>
            </w:r>
          </w:p>
        </w:tc>
        <w:tc>
          <w:tcPr>
            <w:tcW w:w="1842" w:type="dxa"/>
          </w:tcPr>
          <w:p w14:paraId="6F209A73" w14:textId="5601385F" w:rsidR="00D507BB" w:rsidRPr="00B038B8" w:rsidRDefault="007238AC" w:rsidP="007238AC">
            <w:pPr>
              <w:jc w:val="righ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120</w:t>
            </w:r>
          </w:p>
        </w:tc>
        <w:tc>
          <w:tcPr>
            <w:tcW w:w="1276" w:type="dxa"/>
          </w:tcPr>
          <w:p w14:paraId="50D220F1" w14:textId="2A0FF63A" w:rsidR="00D507BB" w:rsidRPr="00B038B8" w:rsidRDefault="005750C1" w:rsidP="00D507BB">
            <w:pPr>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60.000 €</w:t>
            </w:r>
          </w:p>
        </w:tc>
      </w:tr>
      <w:tr w:rsidR="00D507BB" w:rsidRPr="00B038B8" w14:paraId="129ABA41" w14:textId="77777777" w:rsidTr="00270E6D">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7345C39C" w14:textId="03FE2222" w:rsidR="00D507BB" w:rsidRPr="00B038B8" w:rsidRDefault="00D507BB" w:rsidP="00D507BB">
            <w:pPr>
              <w:rPr>
                <w:rFonts w:cs="Arial"/>
                <w:lang w:eastAsia="en-US"/>
              </w:rPr>
            </w:pPr>
            <w:r w:rsidRPr="00B038B8">
              <w:rPr>
                <w:rFonts w:cs="Arial"/>
                <w:lang w:eastAsia="en-US"/>
              </w:rPr>
              <w:t>Especialista en datos</w:t>
            </w:r>
          </w:p>
        </w:tc>
        <w:tc>
          <w:tcPr>
            <w:tcW w:w="1842" w:type="dxa"/>
          </w:tcPr>
          <w:p w14:paraId="566E382C" w14:textId="1B08A37D" w:rsidR="00D507BB" w:rsidRPr="00B038B8" w:rsidRDefault="007238AC" w:rsidP="007238AC">
            <w:pPr>
              <w:jc w:val="right"/>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120</w:t>
            </w:r>
          </w:p>
        </w:tc>
        <w:tc>
          <w:tcPr>
            <w:tcW w:w="1276" w:type="dxa"/>
          </w:tcPr>
          <w:p w14:paraId="5D6DDD9A" w14:textId="7672F283" w:rsidR="00D507BB" w:rsidRPr="00B038B8" w:rsidRDefault="0079361E" w:rsidP="00D507BB">
            <w:pPr>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72</w:t>
            </w:r>
            <w:r w:rsidR="005750C1" w:rsidRPr="00B038B8">
              <w:rPr>
                <w:rFonts w:cs="Arial"/>
                <w:lang w:eastAsia="en-US"/>
              </w:rPr>
              <w:t>.000 €</w:t>
            </w:r>
          </w:p>
        </w:tc>
      </w:tr>
      <w:tr w:rsidR="00D507BB" w:rsidRPr="00B038B8" w14:paraId="7C8B0636" w14:textId="77777777" w:rsidTr="00270E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54E81260" w14:textId="4770283A" w:rsidR="00D507BB" w:rsidRPr="00B038B8" w:rsidRDefault="00D507BB" w:rsidP="00D507BB">
            <w:pPr>
              <w:rPr>
                <w:rFonts w:cs="Arial"/>
                <w:lang w:eastAsia="en-US"/>
              </w:rPr>
            </w:pPr>
            <w:r w:rsidRPr="00B038B8">
              <w:rPr>
                <w:rFonts w:cs="Arial"/>
                <w:lang w:eastAsia="en-US"/>
              </w:rPr>
              <w:t>Especialista en IA</w:t>
            </w:r>
          </w:p>
        </w:tc>
        <w:tc>
          <w:tcPr>
            <w:tcW w:w="1842" w:type="dxa"/>
          </w:tcPr>
          <w:p w14:paraId="6615C0A5" w14:textId="7B443BD5" w:rsidR="00D507BB" w:rsidRPr="00B038B8" w:rsidRDefault="00A857B9" w:rsidP="007238AC">
            <w:pPr>
              <w:jc w:val="righ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9</w:t>
            </w:r>
            <w:r w:rsidR="007238AC" w:rsidRPr="00B038B8">
              <w:rPr>
                <w:rFonts w:cs="Arial"/>
                <w:lang w:eastAsia="en-US"/>
              </w:rPr>
              <w:t>0</w:t>
            </w:r>
          </w:p>
        </w:tc>
        <w:tc>
          <w:tcPr>
            <w:tcW w:w="1276" w:type="dxa"/>
          </w:tcPr>
          <w:p w14:paraId="6B8C56A0" w14:textId="67309E6A" w:rsidR="00D507BB" w:rsidRPr="00B038B8" w:rsidRDefault="00A857B9" w:rsidP="00D507BB">
            <w:pPr>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72</w:t>
            </w:r>
            <w:r w:rsidR="005750C1" w:rsidRPr="00B038B8">
              <w:rPr>
                <w:rFonts w:cs="Arial"/>
                <w:lang w:eastAsia="en-US"/>
              </w:rPr>
              <w:t>.000 €</w:t>
            </w:r>
          </w:p>
        </w:tc>
      </w:tr>
      <w:tr w:rsidR="00D507BB" w:rsidRPr="00B038B8" w14:paraId="526AB7EE" w14:textId="77777777" w:rsidTr="00270E6D">
        <w:trPr>
          <w:jc w:val="center"/>
        </w:trPr>
        <w:tc>
          <w:tcPr>
            <w:cnfStyle w:val="001000000000" w:firstRow="0" w:lastRow="0" w:firstColumn="1" w:lastColumn="0" w:oddVBand="0" w:evenVBand="0" w:oddHBand="0" w:evenHBand="0" w:firstRowFirstColumn="0" w:firstRowLastColumn="0" w:lastRowFirstColumn="0" w:lastRowLastColumn="0"/>
            <w:tcW w:w="3256" w:type="dxa"/>
          </w:tcPr>
          <w:p w14:paraId="61FBCF05" w14:textId="1AD64A5B" w:rsidR="00D507BB" w:rsidRPr="00B038B8" w:rsidRDefault="00D507BB" w:rsidP="00D507BB">
            <w:pPr>
              <w:rPr>
                <w:rFonts w:cs="Arial"/>
                <w:lang w:eastAsia="en-US"/>
              </w:rPr>
            </w:pPr>
            <w:r w:rsidRPr="00B038B8">
              <w:rPr>
                <w:rFonts w:cs="Arial"/>
                <w:lang w:eastAsia="en-US"/>
              </w:rPr>
              <w:t>Responsable calidad</w:t>
            </w:r>
          </w:p>
        </w:tc>
        <w:tc>
          <w:tcPr>
            <w:tcW w:w="1842" w:type="dxa"/>
          </w:tcPr>
          <w:p w14:paraId="1441DC52" w14:textId="3EEC2E7D" w:rsidR="00D507BB" w:rsidRPr="00B038B8" w:rsidRDefault="006E5DA7" w:rsidP="007238AC">
            <w:pPr>
              <w:jc w:val="right"/>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5</w:t>
            </w:r>
            <w:r w:rsidR="007238AC" w:rsidRPr="00B038B8">
              <w:rPr>
                <w:rFonts w:cs="Arial"/>
                <w:lang w:eastAsia="en-US"/>
              </w:rPr>
              <w:t>0</w:t>
            </w:r>
          </w:p>
        </w:tc>
        <w:tc>
          <w:tcPr>
            <w:tcW w:w="1276" w:type="dxa"/>
          </w:tcPr>
          <w:p w14:paraId="3DADDFAD" w14:textId="4ABA1DEF" w:rsidR="00D507BB" w:rsidRPr="00B038B8" w:rsidRDefault="00E53EA0" w:rsidP="00D507BB">
            <w:pPr>
              <w:cnfStyle w:val="000000000000" w:firstRow="0" w:lastRow="0" w:firstColumn="0" w:lastColumn="0" w:oddVBand="0" w:evenVBand="0" w:oddHBand="0" w:evenHBand="0" w:firstRowFirstColumn="0" w:firstRowLastColumn="0" w:lastRowFirstColumn="0" w:lastRowLastColumn="0"/>
              <w:rPr>
                <w:rFonts w:cs="Arial"/>
                <w:lang w:eastAsia="en-US"/>
              </w:rPr>
            </w:pPr>
            <w:r w:rsidRPr="00B038B8">
              <w:rPr>
                <w:rFonts w:cs="Arial"/>
                <w:lang w:eastAsia="en-US"/>
              </w:rPr>
              <w:t>2</w:t>
            </w:r>
            <w:r w:rsidR="006E5DA7" w:rsidRPr="00B038B8">
              <w:rPr>
                <w:rFonts w:cs="Arial"/>
                <w:lang w:eastAsia="en-US"/>
              </w:rPr>
              <w:t>0</w:t>
            </w:r>
            <w:r w:rsidR="005750C1" w:rsidRPr="00B038B8">
              <w:rPr>
                <w:rFonts w:cs="Arial"/>
                <w:lang w:eastAsia="en-US"/>
              </w:rPr>
              <w:t>.000 €</w:t>
            </w:r>
          </w:p>
        </w:tc>
      </w:tr>
      <w:tr w:rsidR="00D507BB" w:rsidRPr="00B038B8" w14:paraId="61670F2C" w14:textId="77777777" w:rsidTr="00270E6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56" w:type="dxa"/>
          </w:tcPr>
          <w:p w14:paraId="6292D9EC" w14:textId="29EF5323" w:rsidR="00D507BB" w:rsidRPr="00B038B8" w:rsidRDefault="00D507BB" w:rsidP="00D507BB">
            <w:pPr>
              <w:rPr>
                <w:rFonts w:cs="Arial"/>
                <w:lang w:eastAsia="en-US"/>
              </w:rPr>
            </w:pPr>
            <w:r w:rsidRPr="00B038B8">
              <w:rPr>
                <w:rFonts w:cs="Arial"/>
                <w:lang w:eastAsia="en-US"/>
              </w:rPr>
              <w:t>Responsable Infraestructura</w:t>
            </w:r>
          </w:p>
        </w:tc>
        <w:tc>
          <w:tcPr>
            <w:tcW w:w="1842" w:type="dxa"/>
          </w:tcPr>
          <w:p w14:paraId="36BF1A5C" w14:textId="3AFA201B" w:rsidR="00D507BB" w:rsidRPr="00B038B8" w:rsidRDefault="006E5DA7" w:rsidP="007238AC">
            <w:pPr>
              <w:jc w:val="righ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5</w:t>
            </w:r>
            <w:r w:rsidR="007238AC" w:rsidRPr="00B038B8">
              <w:rPr>
                <w:rFonts w:cs="Arial"/>
                <w:lang w:eastAsia="en-US"/>
              </w:rPr>
              <w:t>0</w:t>
            </w:r>
          </w:p>
        </w:tc>
        <w:tc>
          <w:tcPr>
            <w:tcW w:w="1276" w:type="dxa"/>
          </w:tcPr>
          <w:p w14:paraId="5C631D47" w14:textId="6A71BFBF" w:rsidR="00D507BB" w:rsidRPr="00B038B8" w:rsidRDefault="00E53EA0" w:rsidP="00270E6D">
            <w:pPr>
              <w:keepNext/>
              <w:cnfStyle w:val="000000100000" w:firstRow="0" w:lastRow="0" w:firstColumn="0" w:lastColumn="0" w:oddVBand="0" w:evenVBand="0" w:oddHBand="1" w:evenHBand="0" w:firstRowFirstColumn="0" w:firstRowLastColumn="0" w:lastRowFirstColumn="0" w:lastRowLastColumn="0"/>
              <w:rPr>
                <w:rFonts w:cs="Arial"/>
                <w:lang w:eastAsia="en-US"/>
              </w:rPr>
            </w:pPr>
            <w:r w:rsidRPr="00B038B8">
              <w:rPr>
                <w:rFonts w:cs="Arial"/>
                <w:lang w:eastAsia="en-US"/>
              </w:rPr>
              <w:t>2</w:t>
            </w:r>
            <w:r w:rsidR="006E5DA7" w:rsidRPr="00B038B8">
              <w:rPr>
                <w:rFonts w:cs="Arial"/>
                <w:lang w:eastAsia="en-US"/>
              </w:rPr>
              <w:t>0</w:t>
            </w:r>
            <w:r w:rsidR="005750C1" w:rsidRPr="00B038B8">
              <w:rPr>
                <w:rFonts w:cs="Arial"/>
                <w:lang w:eastAsia="en-US"/>
              </w:rPr>
              <w:t>.000 €</w:t>
            </w:r>
          </w:p>
        </w:tc>
      </w:tr>
    </w:tbl>
    <w:p w14:paraId="6CA4FCFA" w14:textId="6D1AA0ED" w:rsidR="00E33BC6" w:rsidRPr="00B038B8" w:rsidRDefault="00270E6D" w:rsidP="00270E6D">
      <w:pPr>
        <w:pStyle w:val="Descripcin"/>
        <w:jc w:val="center"/>
        <w:rPr>
          <w:rFonts w:cs="Arial"/>
        </w:rPr>
      </w:pPr>
      <w:bookmarkStart w:id="565" w:name="tabla3"/>
      <w:r w:rsidRPr="00B038B8">
        <w:rPr>
          <w:rFonts w:cs="Arial"/>
        </w:rPr>
        <w:t xml:space="preserve">Tabla </w:t>
      </w:r>
      <w:r w:rsidRPr="00B038B8">
        <w:rPr>
          <w:rFonts w:cs="Arial"/>
        </w:rPr>
        <w:fldChar w:fldCharType="begin"/>
      </w:r>
      <w:r w:rsidRPr="00B038B8">
        <w:rPr>
          <w:rFonts w:cs="Arial"/>
        </w:rPr>
        <w:instrText xml:space="preserve"> SEQ Tabla \* ARABIC </w:instrText>
      </w:r>
      <w:r w:rsidRPr="00B038B8">
        <w:rPr>
          <w:rFonts w:cs="Arial"/>
        </w:rPr>
        <w:fldChar w:fldCharType="separate"/>
      </w:r>
      <w:r w:rsidR="00FA7876" w:rsidRPr="00B038B8">
        <w:rPr>
          <w:rFonts w:cs="Arial"/>
          <w:noProof/>
        </w:rPr>
        <w:t>9</w:t>
      </w:r>
      <w:r w:rsidRPr="00B038B8">
        <w:rPr>
          <w:rFonts w:cs="Arial"/>
        </w:rPr>
        <w:fldChar w:fldCharType="end"/>
      </w:r>
      <w:bookmarkEnd w:id="565"/>
      <w:r w:rsidRPr="00B038B8">
        <w:rPr>
          <w:rFonts w:cs="Arial"/>
        </w:rPr>
        <w:t>: Coste del proyecto</w:t>
      </w:r>
    </w:p>
    <w:p w14:paraId="4678F2DB" w14:textId="04031342" w:rsidR="003B3533" w:rsidRPr="00B038B8" w:rsidRDefault="003B3533" w:rsidP="004501E9">
      <w:pPr>
        <w:rPr>
          <w:rFonts w:cs="Arial"/>
          <w:lang w:eastAsia="en-US"/>
        </w:rPr>
      </w:pPr>
      <w:r w:rsidRPr="00B038B8">
        <w:rPr>
          <w:rFonts w:cs="Arial"/>
          <w:lang w:eastAsia="en-US"/>
        </w:rPr>
        <w:t xml:space="preserve">Con los datos de las tablas </w:t>
      </w:r>
      <w:hyperlink w:anchor="tabla2" w:history="1">
        <w:r w:rsidR="00727A27" w:rsidRPr="00B038B8">
          <w:rPr>
            <w:rStyle w:val="Hipervnculo"/>
            <w:rFonts w:cs="Arial"/>
            <w:lang w:eastAsia="en-US"/>
          </w:rPr>
          <w:t>8</w:t>
        </w:r>
      </w:hyperlink>
      <w:r w:rsidRPr="00B038B8">
        <w:rPr>
          <w:rFonts w:cs="Arial"/>
          <w:lang w:eastAsia="en-US"/>
        </w:rPr>
        <w:t xml:space="preserve"> y </w:t>
      </w:r>
      <w:hyperlink w:anchor="tabla3" w:history="1">
        <w:r w:rsidR="00727A27" w:rsidRPr="00B038B8">
          <w:rPr>
            <w:rStyle w:val="Hipervnculo"/>
            <w:rFonts w:cs="Arial"/>
            <w:lang w:eastAsia="en-US"/>
          </w:rPr>
          <w:t>9</w:t>
        </w:r>
      </w:hyperlink>
      <w:r w:rsidRPr="00B038B8">
        <w:rPr>
          <w:rFonts w:cs="Arial"/>
          <w:lang w:eastAsia="en-US"/>
        </w:rPr>
        <w:t xml:space="preserve"> tenemos:</w:t>
      </w:r>
    </w:p>
    <w:p w14:paraId="2944A168" w14:textId="34DABC5C" w:rsidR="00810E37" w:rsidRPr="00B038B8" w:rsidRDefault="00810E37" w:rsidP="003B3533">
      <w:pPr>
        <w:ind w:firstLine="595"/>
        <w:rPr>
          <w:rFonts w:cs="Arial"/>
          <w:lang w:eastAsia="en-US"/>
        </w:rPr>
      </w:pPr>
      <w:r w:rsidRPr="00B038B8">
        <w:rPr>
          <w:rFonts w:cs="Arial"/>
          <w:lang w:eastAsia="en-US"/>
        </w:rPr>
        <w:t>Costes adicionales: Licencias 100.000 €</w:t>
      </w:r>
    </w:p>
    <w:p w14:paraId="1CC135F3" w14:textId="58F1D82F" w:rsidR="004501E9" w:rsidRPr="00B038B8" w:rsidRDefault="004501E9" w:rsidP="003B3533">
      <w:pPr>
        <w:ind w:firstLine="595"/>
        <w:rPr>
          <w:rFonts w:cs="Arial"/>
          <w:lang w:eastAsia="en-US"/>
        </w:rPr>
      </w:pPr>
      <w:r w:rsidRPr="00B038B8">
        <w:rPr>
          <w:rFonts w:cs="Arial"/>
          <w:lang w:eastAsia="en-US"/>
        </w:rPr>
        <w:t xml:space="preserve">Coste total del Proyecto </w:t>
      </w:r>
      <w:r w:rsidR="00FF7B06" w:rsidRPr="00B038B8">
        <w:rPr>
          <w:rFonts w:cs="Arial"/>
          <w:lang w:eastAsia="en-US"/>
        </w:rPr>
        <w:t>500</w:t>
      </w:r>
      <w:r w:rsidRPr="00B038B8">
        <w:rPr>
          <w:rFonts w:cs="Arial"/>
          <w:lang w:eastAsia="en-US"/>
        </w:rPr>
        <w:t>.000 €</w:t>
      </w:r>
    </w:p>
    <w:p w14:paraId="1E7785ED" w14:textId="77777777" w:rsidR="003B3533" w:rsidRPr="00B038B8" w:rsidRDefault="003B3533" w:rsidP="003B3533">
      <w:pPr>
        <w:ind w:firstLine="595"/>
        <w:rPr>
          <w:rFonts w:cs="Arial"/>
          <w:lang w:eastAsia="en-US"/>
        </w:rPr>
      </w:pPr>
    </w:p>
    <w:p w14:paraId="229441B7" w14:textId="34663FC0" w:rsidR="00C00D4F" w:rsidRPr="00B038B8" w:rsidRDefault="00EE4BC6" w:rsidP="00246C87">
      <w:pPr>
        <w:pStyle w:val="Ttulo1"/>
        <w:rPr>
          <w:rFonts w:eastAsia="Arial" w:cs="Arial"/>
          <w:noProof w:val="0"/>
          <w:lang w:bidi="en-GB"/>
        </w:rPr>
      </w:pPr>
      <w:bookmarkStart w:id="566" w:name="_Ref256421685"/>
      <w:bookmarkStart w:id="567" w:name="_Toc190244925"/>
      <w:bookmarkStart w:id="568" w:name="_Toc216458936"/>
      <w:bookmarkEnd w:id="547"/>
      <w:bookmarkEnd w:id="555"/>
      <w:bookmarkEnd w:id="556"/>
      <w:r>
        <w:rPr>
          <w:rFonts w:eastAsia="Arial" w:cs="Arial"/>
          <w:noProof w:val="0"/>
          <w:lang w:bidi="en-GB"/>
        </w:rPr>
        <w:lastRenderedPageBreak/>
        <w:t>conclusiones</w:t>
      </w:r>
      <w:bookmarkEnd w:id="566"/>
      <w:bookmarkEnd w:id="567"/>
      <w:bookmarkEnd w:id="568"/>
    </w:p>
    <w:p w14:paraId="3665D439" w14:textId="6221CB01" w:rsidR="00466F3D" w:rsidRPr="00464BFA" w:rsidRDefault="00464BFA" w:rsidP="00464BFA">
      <w:pPr>
        <w:pStyle w:val="Ttulo2"/>
        <w:rPr>
          <w:rStyle w:val="Ttulo2Car"/>
          <w:b/>
          <w:caps/>
        </w:rPr>
      </w:pPr>
      <w:bookmarkStart w:id="569" w:name="_Toc216458937"/>
      <w:r>
        <w:rPr>
          <w:rStyle w:val="Ttulo2Car"/>
          <w:b/>
          <w:caps/>
        </w:rPr>
        <w:t>m</w:t>
      </w:r>
      <w:r w:rsidR="00466F3D" w:rsidRPr="00464BFA">
        <w:rPr>
          <w:rStyle w:val="Ttulo2Car"/>
          <w:b/>
          <w:caps/>
        </w:rPr>
        <w:t xml:space="preserve">ejora </w:t>
      </w:r>
      <w:r>
        <w:rPr>
          <w:rStyle w:val="Ttulo2Car"/>
          <w:b/>
          <w:caps/>
        </w:rPr>
        <w:t>c</w:t>
      </w:r>
      <w:r w:rsidR="00466F3D" w:rsidRPr="00464BFA">
        <w:rPr>
          <w:rStyle w:val="Ttulo2Car"/>
          <w:b/>
          <w:caps/>
        </w:rPr>
        <w:t>ontinua</w:t>
      </w:r>
      <w:bookmarkEnd w:id="569"/>
    </w:p>
    <w:p w14:paraId="5084AD2D" w14:textId="65584583" w:rsidR="00D7023C" w:rsidRPr="00B038B8" w:rsidRDefault="00D7023C" w:rsidP="00466F3D">
      <w:pPr>
        <w:rPr>
          <w:rFonts w:cs="Arial"/>
        </w:rPr>
      </w:pPr>
      <w:r w:rsidRPr="00B038B8">
        <w:rPr>
          <w:rFonts w:cs="Arial"/>
        </w:rPr>
        <w:t>Una vez se despliegue el proyecto entraremos en la fase de mejora continua donde tendremos los siguientes objetivos:</w:t>
      </w:r>
    </w:p>
    <w:p w14:paraId="7C88ED72" w14:textId="30059FF5" w:rsidR="00D7023C" w:rsidRPr="00B038B8" w:rsidRDefault="0012751C" w:rsidP="00D7023C">
      <w:pPr>
        <w:pStyle w:val="Prrafodelista"/>
        <w:numPr>
          <w:ilvl w:val="0"/>
          <w:numId w:val="78"/>
        </w:numPr>
        <w:rPr>
          <w:rFonts w:cs="Arial"/>
        </w:rPr>
      </w:pPr>
      <w:r w:rsidRPr="00B038B8">
        <w:rPr>
          <w:rFonts w:cs="Arial"/>
        </w:rPr>
        <w:t>Monit</w:t>
      </w:r>
      <w:r>
        <w:rPr>
          <w:rFonts w:cs="Arial"/>
        </w:rPr>
        <w:t>orización del funcionamiento del piloto desplegado para asegurar su rendimiento y detectar posibles incidencias.</w:t>
      </w:r>
    </w:p>
    <w:p w14:paraId="59CC6262" w14:textId="1B1FBE2E" w:rsidR="00D7023C" w:rsidRPr="00B038B8" w:rsidRDefault="00D7023C" w:rsidP="00D7023C">
      <w:pPr>
        <w:pStyle w:val="Prrafodelista"/>
        <w:numPr>
          <w:ilvl w:val="0"/>
          <w:numId w:val="78"/>
        </w:numPr>
        <w:rPr>
          <w:rFonts w:cs="Arial"/>
        </w:rPr>
      </w:pPr>
      <w:r w:rsidRPr="00B038B8">
        <w:rPr>
          <w:rFonts w:cs="Arial"/>
        </w:rPr>
        <w:t>A</w:t>
      </w:r>
      <w:r w:rsidR="00466F3D" w:rsidRPr="00B038B8">
        <w:rPr>
          <w:rFonts w:cs="Arial"/>
        </w:rPr>
        <w:t xml:space="preserve">juste </w:t>
      </w:r>
      <w:r w:rsidR="001B5996">
        <w:rPr>
          <w:rFonts w:cs="Arial"/>
        </w:rPr>
        <w:t>y actualización de</w:t>
      </w:r>
      <w:r w:rsidR="00466F3D" w:rsidRPr="00B038B8">
        <w:rPr>
          <w:rFonts w:cs="Arial"/>
        </w:rPr>
        <w:t xml:space="preserve"> roles</w:t>
      </w:r>
      <w:r w:rsidRPr="00B038B8">
        <w:rPr>
          <w:rFonts w:cs="Arial"/>
        </w:rPr>
        <w:t xml:space="preserve"> a cambios organizativos</w:t>
      </w:r>
      <w:r w:rsidR="001B5996">
        <w:rPr>
          <w:rFonts w:cs="Arial"/>
        </w:rPr>
        <w:t xml:space="preserve"> o nuevas necesidades</w:t>
      </w:r>
      <w:r w:rsidRPr="00B038B8">
        <w:rPr>
          <w:rFonts w:cs="Arial"/>
        </w:rPr>
        <w:t>.</w:t>
      </w:r>
    </w:p>
    <w:p w14:paraId="68F9FCF8" w14:textId="77777777" w:rsidR="001B5996" w:rsidRDefault="00D7023C" w:rsidP="00D7023C">
      <w:pPr>
        <w:pStyle w:val="Prrafodelista"/>
        <w:numPr>
          <w:ilvl w:val="0"/>
          <w:numId w:val="78"/>
        </w:numPr>
        <w:rPr>
          <w:rFonts w:cs="Arial"/>
        </w:rPr>
      </w:pPr>
      <w:r w:rsidRPr="00B038B8">
        <w:rPr>
          <w:rFonts w:cs="Arial"/>
        </w:rPr>
        <w:t>I</w:t>
      </w:r>
      <w:r w:rsidR="00466F3D" w:rsidRPr="00B038B8">
        <w:rPr>
          <w:rFonts w:cs="Arial"/>
        </w:rPr>
        <w:t xml:space="preserve">ntegración con </w:t>
      </w:r>
      <w:r w:rsidRPr="00B038B8">
        <w:rPr>
          <w:rFonts w:cs="Arial"/>
        </w:rPr>
        <w:t xml:space="preserve">la aplicación de </w:t>
      </w:r>
      <w:r w:rsidR="006446A6" w:rsidRPr="00B038B8">
        <w:rPr>
          <w:rFonts w:cs="Arial"/>
        </w:rPr>
        <w:t>ticketing</w:t>
      </w:r>
      <w:r w:rsidR="001B5996">
        <w:rPr>
          <w:rFonts w:cs="Arial"/>
        </w:rPr>
        <w:t>,</w:t>
      </w:r>
      <w:r w:rsidR="006446A6" w:rsidRPr="00B038B8">
        <w:rPr>
          <w:rFonts w:cs="Arial"/>
        </w:rPr>
        <w:t xml:space="preserve"> </w:t>
      </w:r>
      <w:r w:rsidRPr="00B038B8">
        <w:rPr>
          <w:rFonts w:cs="Arial"/>
        </w:rPr>
        <w:t>en nuestro caso Service Now</w:t>
      </w:r>
      <w:r w:rsidR="001B5996">
        <w:rPr>
          <w:rFonts w:cs="Arial"/>
        </w:rPr>
        <w:t>, para automatizar y optimizar la gestión de solicitudes relacionadas con roles y permisos.</w:t>
      </w:r>
    </w:p>
    <w:p w14:paraId="7B8B6A0B" w14:textId="596AAEE0" w:rsidR="00466F3D" w:rsidRPr="00B038B8" w:rsidRDefault="00466F3D" w:rsidP="001B5996">
      <w:pPr>
        <w:pStyle w:val="Prrafodelista"/>
        <w:rPr>
          <w:rFonts w:cs="Arial"/>
        </w:rPr>
      </w:pPr>
      <w:r w:rsidRPr="00B038B8">
        <w:rPr>
          <w:rFonts w:cs="Arial"/>
        </w:rPr>
        <w:t>.</w:t>
      </w:r>
    </w:p>
    <w:p w14:paraId="47CB1ABF" w14:textId="0778129D" w:rsidR="0026725B" w:rsidRPr="00B038B8" w:rsidRDefault="00EE4BC6" w:rsidP="00C87BE6">
      <w:pPr>
        <w:pStyle w:val="Ttulo1"/>
        <w:rPr>
          <w:rFonts w:cs="Arial"/>
          <w:noProof w:val="0"/>
          <w:lang w:bidi="en-GB"/>
        </w:rPr>
      </w:pPr>
      <w:bookmarkStart w:id="570" w:name="bibliografia"/>
      <w:bookmarkStart w:id="571" w:name="_Toc216458938"/>
      <w:bookmarkEnd w:id="548"/>
      <w:r>
        <w:rPr>
          <w:rFonts w:cs="Arial"/>
          <w:noProof w:val="0"/>
          <w:lang w:bidi="en-GB"/>
        </w:rPr>
        <w:t>bibliografia y uso de la ia</w:t>
      </w:r>
      <w:bookmarkEnd w:id="570"/>
      <w:bookmarkEnd w:id="571"/>
    </w:p>
    <w:p w14:paraId="468962DB" w14:textId="5F17EBB1" w:rsidR="00FB1F8E" w:rsidRPr="00B038B8" w:rsidRDefault="00C0638D" w:rsidP="00C87BE6">
      <w:pPr>
        <w:pStyle w:val="Prrafodelista"/>
        <w:numPr>
          <w:ilvl w:val="0"/>
          <w:numId w:val="74"/>
        </w:numPr>
        <w:rPr>
          <w:rFonts w:cs="Arial"/>
          <w:lang w:eastAsia="en-US" w:bidi="en-GB"/>
        </w:rPr>
      </w:pPr>
      <w:r w:rsidRPr="00B038B8">
        <w:rPr>
          <w:rFonts w:cs="Arial"/>
          <w:lang w:val="en-US" w:eastAsia="en-US" w:bidi="en-GB"/>
        </w:rPr>
        <w:t>IBM</w:t>
      </w:r>
      <w:r w:rsidR="00FB1F8E" w:rsidRPr="00B038B8">
        <w:rPr>
          <w:rFonts w:cs="Arial"/>
          <w:lang w:val="en-US" w:eastAsia="en-US" w:bidi="en-GB"/>
        </w:rPr>
        <w:t xml:space="preserve">. (s. f.). </w:t>
      </w:r>
      <w:r w:rsidR="00FB1F8E" w:rsidRPr="00B038B8">
        <w:rPr>
          <w:rFonts w:cs="Arial"/>
          <w:i/>
          <w:iCs/>
          <w:lang w:val="en-US" w:eastAsia="en-US" w:bidi="en-GB"/>
        </w:rPr>
        <w:t xml:space="preserve">What is role </w:t>
      </w:r>
      <w:r w:rsidR="001F6646" w:rsidRPr="00B038B8">
        <w:rPr>
          <w:rFonts w:cs="Arial"/>
          <w:i/>
          <w:iCs/>
          <w:lang w:val="en-US" w:eastAsia="en-US" w:bidi="en-GB"/>
        </w:rPr>
        <w:t>Mining?</w:t>
      </w:r>
      <w:r w:rsidR="00FB1F8E" w:rsidRPr="00B038B8">
        <w:rPr>
          <w:rFonts w:cs="Arial"/>
          <w:lang w:val="en-US" w:eastAsia="en-US" w:bidi="en-GB"/>
        </w:rPr>
        <w:t xml:space="preserve"> </w:t>
      </w:r>
      <w:hyperlink r:id="rId17" w:history="1">
        <w:r w:rsidRPr="00B038B8">
          <w:rPr>
            <w:rStyle w:val="Hipervnculo"/>
            <w:rFonts w:cs="Arial"/>
            <w:lang w:eastAsia="en-US" w:bidi="en-GB"/>
          </w:rPr>
          <w:t>https://www.entitle.io/resources/glossary/role-mining</w:t>
        </w:r>
      </w:hyperlink>
    </w:p>
    <w:p w14:paraId="2AD78BCB" w14:textId="1D2A4B1E" w:rsidR="007E178F" w:rsidRPr="00B038B8" w:rsidRDefault="007E178F" w:rsidP="007E178F">
      <w:pPr>
        <w:pStyle w:val="Prrafodelista"/>
        <w:numPr>
          <w:ilvl w:val="0"/>
          <w:numId w:val="74"/>
        </w:numPr>
        <w:rPr>
          <w:rFonts w:eastAsia="Arial" w:cs="Arial"/>
          <w:sz w:val="24"/>
          <w:szCs w:val="24"/>
          <w:lang w:val="en-US" w:eastAsia="en-US" w:bidi="en-GB"/>
        </w:rPr>
      </w:pPr>
      <w:bookmarkStart w:id="572" w:name="SimulacionROI"/>
      <w:r w:rsidRPr="00B038B8">
        <w:rPr>
          <w:rFonts w:eastAsia="Arial" w:cs="Arial"/>
          <w:sz w:val="24"/>
          <w:szCs w:val="24"/>
          <w:lang w:val="en-US" w:eastAsia="en-US" w:bidi="en-GB"/>
        </w:rPr>
        <w:t xml:space="preserve">Yang, Y., Li, J., Zhang, T., Chen, L., Huang, G., &amp; Lv, Z. (2025). </w:t>
      </w:r>
      <w:bookmarkStart w:id="573" w:name="IRMAOC"/>
      <w:r w:rsidRPr="00B038B8">
        <w:rPr>
          <w:rFonts w:eastAsia="Arial" w:cs="Arial"/>
          <w:i/>
          <w:iCs/>
          <w:sz w:val="24"/>
          <w:szCs w:val="24"/>
          <w:lang w:val="en-US" w:eastAsia="en-US" w:bidi="en-GB"/>
        </w:rPr>
        <w:t>IRMAOC</w:t>
      </w:r>
      <w:bookmarkEnd w:id="573"/>
      <w:r w:rsidRPr="00B038B8">
        <w:rPr>
          <w:rFonts w:eastAsia="Arial" w:cs="Arial"/>
          <w:i/>
          <w:iCs/>
          <w:sz w:val="24"/>
          <w:szCs w:val="24"/>
          <w:lang w:val="en-US" w:eastAsia="en-US" w:bidi="en-GB"/>
        </w:rPr>
        <w:t>: an interpretable role</w:t>
      </w:r>
      <w:r w:rsidR="00A8745E" w:rsidRPr="00B038B8">
        <w:rPr>
          <w:rFonts w:eastAsia="Arial" w:cs="Arial"/>
          <w:i/>
          <w:iCs/>
          <w:sz w:val="24"/>
          <w:szCs w:val="24"/>
          <w:lang w:val="en-US" w:eastAsia="en-US" w:bidi="en-GB"/>
        </w:rPr>
        <w:t xml:space="preserve"> M</w:t>
      </w:r>
      <w:r w:rsidRPr="00B038B8">
        <w:rPr>
          <w:rFonts w:eastAsia="Arial" w:cs="Arial"/>
          <w:i/>
          <w:iCs/>
          <w:sz w:val="24"/>
          <w:szCs w:val="24"/>
          <w:lang w:val="en-US" w:eastAsia="en-US" w:bidi="en-GB"/>
        </w:rPr>
        <w:t>ining algorithm based on overlapping clustering.</w:t>
      </w:r>
      <w:r w:rsidRPr="00B038B8">
        <w:rPr>
          <w:rFonts w:eastAsia="Arial" w:cs="Arial"/>
          <w:sz w:val="24"/>
          <w:szCs w:val="24"/>
          <w:lang w:val="en-US" w:eastAsia="en-US" w:bidi="en-GB"/>
        </w:rPr>
        <w:t xml:space="preserve"> </w:t>
      </w:r>
      <w:r w:rsidRPr="00B038B8">
        <w:rPr>
          <w:rFonts w:eastAsia="Arial" w:cs="Arial"/>
          <w:i/>
          <w:iCs/>
          <w:sz w:val="24"/>
          <w:szCs w:val="24"/>
          <w:lang w:val="en-US" w:eastAsia="en-US" w:bidi="en-GB"/>
        </w:rPr>
        <w:t>Cybersecurity, 8</w:t>
      </w:r>
      <w:r w:rsidRPr="00B038B8">
        <w:rPr>
          <w:rFonts w:eastAsia="Arial" w:cs="Arial"/>
          <w:sz w:val="24"/>
          <w:szCs w:val="24"/>
          <w:lang w:val="en-US" w:eastAsia="en-US" w:bidi="en-GB"/>
        </w:rPr>
        <w:t xml:space="preserve">, 54. </w:t>
      </w:r>
      <w:hyperlink r:id="rId18" w:history="1">
        <w:r w:rsidRPr="00B038B8">
          <w:rPr>
            <w:rStyle w:val="Hipervnculo"/>
            <w:rFonts w:eastAsia="Arial" w:cs="Arial"/>
            <w:sz w:val="24"/>
            <w:szCs w:val="24"/>
            <w:lang w:val="en-US" w:eastAsia="en-US" w:bidi="en-GB"/>
          </w:rPr>
          <w:t>https://doi.org/10.1186/s42400-024-00348-z</w:t>
        </w:r>
      </w:hyperlink>
    </w:p>
    <w:p w14:paraId="5E818BA8" w14:textId="40A5362B" w:rsidR="007E178F" w:rsidRPr="00B038B8" w:rsidRDefault="007E178F" w:rsidP="007E178F">
      <w:pPr>
        <w:pStyle w:val="Prrafodelista"/>
        <w:numPr>
          <w:ilvl w:val="0"/>
          <w:numId w:val="74"/>
        </w:numPr>
        <w:rPr>
          <w:rFonts w:eastAsia="Arial" w:cs="Arial"/>
          <w:sz w:val="24"/>
          <w:szCs w:val="24"/>
          <w:lang w:val="en-US" w:eastAsia="en-US" w:bidi="en-GB"/>
        </w:rPr>
      </w:pPr>
      <w:r w:rsidRPr="00B038B8">
        <w:rPr>
          <w:rFonts w:eastAsia="Arial" w:cs="Arial"/>
          <w:sz w:val="24"/>
          <w:szCs w:val="24"/>
          <w:lang w:val="en-US" w:eastAsia="en-US" w:bidi="en-GB"/>
        </w:rPr>
        <w:t xml:space="preserve">Bui, T., Shabram, E., &amp; Matricia, A. (2025). </w:t>
      </w:r>
      <w:bookmarkStart w:id="574" w:name="paper2"/>
      <w:r w:rsidRPr="00B038B8">
        <w:rPr>
          <w:rFonts w:eastAsia="Arial" w:cs="Arial"/>
          <w:i/>
          <w:iCs/>
          <w:sz w:val="24"/>
          <w:szCs w:val="24"/>
          <w:lang w:val="en-US" w:eastAsia="en-US" w:bidi="en-GB"/>
        </w:rPr>
        <w:t>An approach for handling missing attribute values in attribute-based access control policy mining</w:t>
      </w:r>
      <w:bookmarkEnd w:id="574"/>
      <w:r w:rsidRPr="00B038B8">
        <w:rPr>
          <w:rFonts w:eastAsia="Arial" w:cs="Arial"/>
          <w:i/>
          <w:iCs/>
          <w:sz w:val="24"/>
          <w:szCs w:val="24"/>
          <w:lang w:val="en-US" w:eastAsia="en-US" w:bidi="en-GB"/>
        </w:rPr>
        <w:t>.</w:t>
      </w:r>
      <w:r w:rsidRPr="00B038B8">
        <w:rPr>
          <w:rFonts w:eastAsia="Arial" w:cs="Arial"/>
          <w:sz w:val="24"/>
          <w:szCs w:val="24"/>
          <w:lang w:val="en-US" w:eastAsia="en-US" w:bidi="en-GB"/>
        </w:rPr>
        <w:t xml:space="preserve"> arXiv. </w:t>
      </w:r>
      <w:hyperlink r:id="rId19" w:tgtFrame="_new" w:history="1">
        <w:r w:rsidRPr="00B038B8">
          <w:rPr>
            <w:rStyle w:val="Hipervnculo"/>
            <w:rFonts w:eastAsia="Arial" w:cs="Arial"/>
            <w:sz w:val="24"/>
            <w:szCs w:val="24"/>
            <w:lang w:val="en-US" w:eastAsia="en-US" w:bidi="en-GB"/>
          </w:rPr>
          <w:t>https://arxiv.org/abs/2505.01873</w:t>
        </w:r>
      </w:hyperlink>
    </w:p>
    <w:p w14:paraId="535B3909" w14:textId="690E6A03" w:rsidR="0035621D" w:rsidRPr="00B038B8" w:rsidRDefault="0035621D" w:rsidP="007E178F">
      <w:pPr>
        <w:pStyle w:val="Prrafodelista"/>
        <w:numPr>
          <w:ilvl w:val="0"/>
          <w:numId w:val="74"/>
        </w:numPr>
        <w:rPr>
          <w:rFonts w:eastAsia="Arial" w:cs="Arial"/>
          <w:sz w:val="24"/>
          <w:szCs w:val="24"/>
          <w:lang w:val="en-US" w:eastAsia="en-US" w:bidi="en-GB"/>
        </w:rPr>
      </w:pPr>
      <w:r w:rsidRPr="00B038B8">
        <w:rPr>
          <w:rFonts w:eastAsia="Arial" w:cs="Arial"/>
          <w:sz w:val="24"/>
          <w:szCs w:val="24"/>
          <w:lang w:val="en-US" w:eastAsia="en-US" w:bidi="en-GB"/>
        </w:rPr>
        <w:t xml:space="preserve">Didinova, I., &amp; Macek, K. (2024). </w:t>
      </w:r>
      <w:bookmarkStart w:id="575" w:name="papaer3"/>
      <w:r w:rsidRPr="00B038B8">
        <w:rPr>
          <w:rFonts w:eastAsia="Arial" w:cs="Arial"/>
          <w:i/>
          <w:iCs/>
          <w:sz w:val="24"/>
          <w:szCs w:val="24"/>
          <w:lang w:val="en-US" w:eastAsia="en-US" w:bidi="en-GB"/>
        </w:rPr>
        <w:t>Identification and Attribution of Access Roles Using Hierarchical</w:t>
      </w:r>
      <w:bookmarkEnd w:id="575"/>
      <w:r w:rsidRPr="00B038B8">
        <w:rPr>
          <w:rFonts w:eastAsia="Arial" w:cs="Arial"/>
          <w:i/>
          <w:iCs/>
          <w:sz w:val="24"/>
          <w:szCs w:val="24"/>
          <w:lang w:val="en-US" w:eastAsia="en-US" w:bidi="en-GB"/>
        </w:rPr>
        <w:t xml:space="preserve"> Team Permission Analysis</w:t>
      </w:r>
      <w:r w:rsidRPr="00B038B8">
        <w:rPr>
          <w:rFonts w:eastAsia="Arial" w:cs="Arial"/>
          <w:sz w:val="24"/>
          <w:szCs w:val="24"/>
          <w:lang w:val="en-US" w:eastAsia="en-US" w:bidi="en-GB"/>
        </w:rPr>
        <w:t xml:space="preserve">. En </w:t>
      </w:r>
      <w:r w:rsidRPr="00B038B8">
        <w:rPr>
          <w:rFonts w:eastAsia="Arial" w:cs="Arial"/>
          <w:i/>
          <w:iCs/>
          <w:sz w:val="24"/>
          <w:szCs w:val="24"/>
          <w:lang w:val="en-US" w:eastAsia="en-US" w:bidi="en-GB"/>
        </w:rPr>
        <w:t>Proceedings of the 26th International Conference on Enterprise Information Systems (ICEIS 2024)</w:t>
      </w:r>
      <w:r w:rsidRPr="00B038B8">
        <w:rPr>
          <w:rFonts w:eastAsia="Arial" w:cs="Arial"/>
          <w:sz w:val="24"/>
          <w:szCs w:val="24"/>
          <w:lang w:val="en-US" w:eastAsia="en-US" w:bidi="en-GB"/>
        </w:rPr>
        <w:t xml:space="preserve">. </w:t>
      </w:r>
      <w:r w:rsidRPr="00B038B8">
        <w:rPr>
          <w:rFonts w:eastAsia="Arial" w:cs="Arial"/>
          <w:sz w:val="24"/>
          <w:szCs w:val="24"/>
          <w:lang w:eastAsia="en-US" w:bidi="en-GB"/>
        </w:rPr>
        <w:t xml:space="preserve">SCITEPRESS. </w:t>
      </w:r>
      <w:hyperlink r:id="rId20" w:history="1">
        <w:r w:rsidRPr="00B038B8">
          <w:rPr>
            <w:rStyle w:val="Hipervnculo"/>
            <w:rFonts w:eastAsia="Arial" w:cs="Arial"/>
            <w:sz w:val="24"/>
            <w:szCs w:val="24"/>
            <w:lang w:eastAsia="en-US" w:bidi="en-GB"/>
          </w:rPr>
          <w:t>https://doi.org/10.5220/0012675300003690</w:t>
        </w:r>
      </w:hyperlink>
    </w:p>
    <w:p w14:paraId="7BB619F6" w14:textId="74910A63" w:rsidR="0035621D" w:rsidRPr="00B038B8" w:rsidRDefault="0035621D" w:rsidP="007E178F">
      <w:pPr>
        <w:pStyle w:val="Prrafodelista"/>
        <w:numPr>
          <w:ilvl w:val="0"/>
          <w:numId w:val="74"/>
        </w:numPr>
        <w:rPr>
          <w:rFonts w:eastAsia="Arial" w:cs="Arial"/>
          <w:sz w:val="24"/>
          <w:szCs w:val="24"/>
          <w:lang w:val="en-US" w:eastAsia="en-US" w:bidi="en-GB"/>
        </w:rPr>
      </w:pPr>
      <w:r w:rsidRPr="00B038B8">
        <w:rPr>
          <w:rFonts w:eastAsia="Arial" w:cs="Arial"/>
          <w:sz w:val="24"/>
          <w:szCs w:val="24"/>
          <w:lang w:val="en-US" w:eastAsia="en-US" w:bidi="en-GB"/>
        </w:rPr>
        <w:t xml:space="preserve">Crampton, J., Eiben, E., Gutin, G., Karapetyan, D., &amp; Majumdar, D. (2024). </w:t>
      </w:r>
      <w:r w:rsidRPr="00B038B8">
        <w:rPr>
          <w:rFonts w:eastAsia="Arial" w:cs="Arial"/>
          <w:i/>
          <w:iCs/>
          <w:sz w:val="24"/>
          <w:szCs w:val="24"/>
          <w:lang w:val="en-US" w:eastAsia="en-US" w:bidi="en-GB"/>
        </w:rPr>
        <w:t>Bi-objective Optimization in Role Mining</w:t>
      </w:r>
      <w:r w:rsidRPr="00B038B8">
        <w:rPr>
          <w:rFonts w:eastAsia="Arial" w:cs="Arial"/>
          <w:sz w:val="24"/>
          <w:szCs w:val="24"/>
          <w:lang w:val="en-US" w:eastAsia="en-US" w:bidi="en-GB"/>
        </w:rPr>
        <w:t xml:space="preserve">. arXiv. </w:t>
      </w:r>
      <w:hyperlink r:id="rId21" w:tgtFrame="_new" w:history="1">
        <w:r w:rsidRPr="00B038B8">
          <w:rPr>
            <w:rStyle w:val="Hipervnculo"/>
            <w:rFonts w:eastAsia="Arial" w:cs="Arial"/>
            <w:sz w:val="24"/>
            <w:szCs w:val="24"/>
            <w:lang w:val="en-US" w:eastAsia="en-US" w:bidi="en-GB"/>
          </w:rPr>
          <w:t>https://arxiv.org/abs/2403.16757</w:t>
        </w:r>
      </w:hyperlink>
    </w:p>
    <w:p w14:paraId="5BB83204" w14:textId="7A71890C" w:rsidR="00B52FE2" w:rsidRPr="00B038B8" w:rsidRDefault="0035621D" w:rsidP="00B52FE2">
      <w:pPr>
        <w:pStyle w:val="Prrafodelista"/>
        <w:numPr>
          <w:ilvl w:val="0"/>
          <w:numId w:val="74"/>
        </w:numPr>
        <w:rPr>
          <w:rFonts w:eastAsia="Arial" w:cs="Arial"/>
          <w:sz w:val="24"/>
          <w:szCs w:val="24"/>
          <w:lang w:val="en-US" w:eastAsia="en-US" w:bidi="en-GB"/>
        </w:rPr>
      </w:pPr>
      <w:r w:rsidRPr="00B038B8">
        <w:rPr>
          <w:rFonts w:eastAsia="Arial" w:cs="Arial"/>
          <w:sz w:val="24"/>
          <w:szCs w:val="24"/>
          <w:lang w:val="en-US" w:eastAsia="en-US" w:bidi="en-GB"/>
        </w:rPr>
        <w:lastRenderedPageBreak/>
        <w:t xml:space="preserve">— </w:t>
      </w:r>
      <w:r w:rsidRPr="00B038B8">
        <w:rPr>
          <w:rFonts w:eastAsia="Arial" w:cs="Arial"/>
          <w:i/>
          <w:iCs/>
          <w:sz w:val="24"/>
          <w:szCs w:val="24"/>
          <w:lang w:val="en-US" w:eastAsia="en-US" w:bidi="en-GB"/>
        </w:rPr>
        <w:t>ABAC policy mining method based on hierarchical clustering and relationship extraction.</w:t>
      </w:r>
      <w:r w:rsidRPr="00B038B8">
        <w:rPr>
          <w:rFonts w:eastAsia="Arial" w:cs="Arial"/>
          <w:sz w:val="24"/>
          <w:szCs w:val="24"/>
          <w:lang w:val="en-US" w:eastAsia="en-US" w:bidi="en-GB"/>
        </w:rPr>
        <w:t xml:space="preserve"> </w:t>
      </w:r>
      <w:r w:rsidRPr="00B038B8">
        <w:rPr>
          <w:rFonts w:eastAsia="Arial" w:cs="Arial"/>
          <w:sz w:val="24"/>
          <w:szCs w:val="24"/>
          <w:lang w:eastAsia="en-US" w:bidi="en-GB"/>
        </w:rPr>
        <w:t xml:space="preserve">(2024). </w:t>
      </w:r>
      <w:r w:rsidRPr="00B038B8">
        <w:rPr>
          <w:rFonts w:eastAsia="Arial" w:cs="Arial"/>
          <w:i/>
          <w:iCs/>
          <w:sz w:val="24"/>
          <w:szCs w:val="24"/>
          <w:lang w:eastAsia="en-US" w:bidi="en-GB"/>
        </w:rPr>
        <w:t>Computers &amp; Security, 139</w:t>
      </w:r>
      <w:r w:rsidRPr="00B038B8">
        <w:rPr>
          <w:rFonts w:eastAsia="Arial" w:cs="Arial"/>
          <w:sz w:val="24"/>
          <w:szCs w:val="24"/>
          <w:lang w:eastAsia="en-US" w:bidi="en-GB"/>
        </w:rPr>
        <w:t xml:space="preserve">, 103717. </w:t>
      </w:r>
      <w:hyperlink r:id="rId22" w:history="1">
        <w:r w:rsidR="00B52FE2" w:rsidRPr="00B038B8">
          <w:rPr>
            <w:rStyle w:val="Hipervnculo"/>
            <w:rFonts w:eastAsia="Arial" w:cs="Arial"/>
            <w:sz w:val="24"/>
            <w:szCs w:val="24"/>
            <w:lang w:eastAsia="en-US" w:bidi="en-GB"/>
          </w:rPr>
          <w:t>https://doi.org/10.1016/j.cose.2024.103717</w:t>
        </w:r>
      </w:hyperlink>
    </w:p>
    <w:p w14:paraId="3DE1CA72" w14:textId="382E1A6A" w:rsidR="00B52FE2" w:rsidRPr="00B038B8" w:rsidRDefault="00B52FE2" w:rsidP="00B52FE2">
      <w:pPr>
        <w:pStyle w:val="Prrafodelista"/>
        <w:numPr>
          <w:ilvl w:val="0"/>
          <w:numId w:val="74"/>
        </w:numPr>
        <w:rPr>
          <w:rFonts w:eastAsia="Arial" w:cs="Arial"/>
          <w:sz w:val="24"/>
          <w:szCs w:val="24"/>
          <w:lang w:val="en-US" w:eastAsia="en-US" w:bidi="en-GB"/>
        </w:rPr>
      </w:pPr>
      <w:bookmarkStart w:id="576" w:name="trabajosrelacionados"/>
      <w:r w:rsidRPr="00B038B8">
        <w:rPr>
          <w:rFonts w:cs="Arial"/>
          <w:lang w:eastAsia="en-US" w:bidi="en-GB"/>
        </w:rPr>
        <w:t>Trabajos relacionados</w:t>
      </w:r>
      <w:bookmarkEnd w:id="576"/>
      <w:r w:rsidRPr="00B038B8">
        <w:rPr>
          <w:rFonts w:cs="Arial"/>
          <w:lang w:eastAsia="en-US" w:bidi="en-GB"/>
        </w:rPr>
        <w:t xml:space="preserve">. </w:t>
      </w:r>
      <w:r w:rsidRPr="00B038B8">
        <w:rPr>
          <w:rFonts w:cs="Arial"/>
          <w:color w:val="000000" w:themeColor="text1"/>
        </w:rPr>
        <w:t>OpenAI. (2025). ChatGPT (GPT-5.1) [Modelo de lenguaje grande].</w:t>
      </w:r>
      <w:r w:rsidRPr="00B038B8">
        <w:rPr>
          <w:rFonts w:cs="Arial"/>
        </w:rPr>
        <w:t xml:space="preserve"> </w:t>
      </w:r>
      <w:hyperlink r:id="rId23" w:history="1">
        <w:r w:rsidRPr="00B038B8">
          <w:rPr>
            <w:rStyle w:val="Hipervnculo"/>
            <w:rFonts w:cs="Arial"/>
          </w:rPr>
          <w:t>https://chatgpt.com/share/6939574b-3a80-8013-8ae5-c90d498252b5</w:t>
        </w:r>
      </w:hyperlink>
    </w:p>
    <w:p w14:paraId="230DB273" w14:textId="4C38E624" w:rsidR="00DF14CC" w:rsidRPr="00B038B8" w:rsidRDefault="0057733C" w:rsidP="00C87BE6">
      <w:pPr>
        <w:pStyle w:val="Prrafodelista"/>
        <w:numPr>
          <w:ilvl w:val="0"/>
          <w:numId w:val="74"/>
        </w:numPr>
        <w:rPr>
          <w:rFonts w:cs="Arial"/>
          <w:lang w:eastAsia="en-US" w:bidi="en-GB"/>
        </w:rPr>
      </w:pPr>
      <w:r w:rsidRPr="00B038B8">
        <w:rPr>
          <w:rFonts w:cs="Arial"/>
          <w:lang w:eastAsia="en-US" w:bidi="en-GB"/>
        </w:rPr>
        <w:t>Simulación ROI</w:t>
      </w:r>
      <w:bookmarkEnd w:id="572"/>
      <w:r w:rsidR="007172F1" w:rsidRPr="00B038B8">
        <w:rPr>
          <w:rFonts w:cs="Arial"/>
          <w:lang w:eastAsia="en-US" w:bidi="en-GB"/>
        </w:rPr>
        <w:t xml:space="preserve">. </w:t>
      </w:r>
      <w:r w:rsidR="007172F1" w:rsidRPr="00B038B8">
        <w:rPr>
          <w:rFonts w:cs="Arial"/>
        </w:rPr>
        <w:t>OpenAI. (2025). ChatGPT (GPT-5.1) [Modelo de lenguaje grande].</w:t>
      </w:r>
    </w:p>
    <w:p w14:paraId="43CAB25A" w14:textId="47B6F8BA" w:rsidR="003B1917" w:rsidRPr="00B038B8" w:rsidRDefault="003B1917" w:rsidP="003B1917">
      <w:pPr>
        <w:pStyle w:val="Prrafodelista"/>
        <w:rPr>
          <w:rFonts w:cs="Arial"/>
        </w:rPr>
      </w:pPr>
      <w:hyperlink r:id="rId24" w:history="1">
        <w:r w:rsidRPr="00B038B8">
          <w:rPr>
            <w:rStyle w:val="Hipervnculo"/>
            <w:rFonts w:cs="Arial"/>
          </w:rPr>
          <w:t>https://chatgpt.com/share/693947a2-f7fc-8013-880f-9f0dc9075b44</w:t>
        </w:r>
      </w:hyperlink>
    </w:p>
    <w:p w14:paraId="02FF96A1" w14:textId="78B312EF" w:rsidR="003B1917" w:rsidRPr="00B038B8" w:rsidRDefault="003B1917" w:rsidP="00052C29">
      <w:pPr>
        <w:pStyle w:val="Prrafodelista"/>
        <w:numPr>
          <w:ilvl w:val="0"/>
          <w:numId w:val="74"/>
        </w:numPr>
        <w:rPr>
          <w:rFonts w:cs="Arial"/>
          <w:lang w:eastAsia="en-US" w:bidi="en-GB"/>
        </w:rPr>
      </w:pPr>
      <w:bookmarkStart w:id="577" w:name="SimulacionCostes"/>
      <w:r w:rsidRPr="00B038B8">
        <w:rPr>
          <w:rFonts w:cs="Arial"/>
        </w:rPr>
        <w:t>Simulación Costes</w:t>
      </w:r>
      <w:bookmarkEnd w:id="577"/>
      <w:r w:rsidRPr="00B038B8">
        <w:rPr>
          <w:rFonts w:cs="Arial"/>
        </w:rPr>
        <w:t>. OpenAI. (2025). ChatGPT (GPT-5.1) [Modelo de lenguaje grande].</w:t>
      </w:r>
      <w:r w:rsidR="00030073" w:rsidRPr="00B038B8">
        <w:rPr>
          <w:rFonts w:cs="Arial"/>
        </w:rPr>
        <w:t xml:space="preserve"> </w:t>
      </w:r>
      <w:hyperlink r:id="rId25" w:history="1">
        <w:r w:rsidRPr="00B038B8">
          <w:rPr>
            <w:rStyle w:val="Hipervnculo"/>
            <w:rFonts w:cs="Arial"/>
            <w:lang w:eastAsia="en-US" w:bidi="en-GB"/>
          </w:rPr>
          <w:t>https://chatgpt.com/share/69394938-8090-8013-8709-8d1f315d371f</w:t>
        </w:r>
      </w:hyperlink>
    </w:p>
    <w:p w14:paraId="0C200FD8" w14:textId="77777777" w:rsidR="003B1917" w:rsidRPr="00B038B8" w:rsidRDefault="003B1917" w:rsidP="00DF14CC">
      <w:pPr>
        <w:pStyle w:val="Prrafodelista"/>
        <w:rPr>
          <w:rFonts w:cs="Arial"/>
        </w:rPr>
      </w:pPr>
    </w:p>
    <w:p w14:paraId="5E4F09AD" w14:textId="77777777" w:rsidR="00DF14CC" w:rsidRPr="00B038B8" w:rsidRDefault="00DF14CC" w:rsidP="00DF14CC">
      <w:pPr>
        <w:pStyle w:val="Prrafodelista"/>
        <w:rPr>
          <w:rFonts w:cs="Arial"/>
        </w:rPr>
      </w:pPr>
    </w:p>
    <w:p w14:paraId="72E42B4B" w14:textId="77777777" w:rsidR="007172F1" w:rsidRPr="00B038B8" w:rsidRDefault="007172F1" w:rsidP="0026725B">
      <w:pPr>
        <w:rPr>
          <w:rFonts w:cs="Arial"/>
          <w:lang w:eastAsia="en-US" w:bidi="en-GB"/>
        </w:rPr>
      </w:pPr>
    </w:p>
    <w:p w14:paraId="548ED7F8" w14:textId="77777777" w:rsidR="0057733C" w:rsidRPr="00B038B8" w:rsidRDefault="0057733C" w:rsidP="0026725B">
      <w:pPr>
        <w:rPr>
          <w:rFonts w:cs="Arial"/>
          <w:lang w:eastAsia="en-US" w:bidi="en-GB"/>
        </w:rPr>
      </w:pPr>
    </w:p>
    <w:sectPr w:rsidR="0057733C" w:rsidRPr="00B038B8" w:rsidSect="00756D11">
      <w:footerReference w:type="default" r:id="rId26"/>
      <w:pgSz w:w="11906" w:h="16838"/>
      <w:pgMar w:top="1418" w:right="1814" w:bottom="1276"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EE6F6" w14:textId="77777777" w:rsidR="00E83C8C" w:rsidRPr="00E73590" w:rsidRDefault="00E83C8C">
      <w:r w:rsidRPr="00E73590">
        <w:separator/>
      </w:r>
    </w:p>
  </w:endnote>
  <w:endnote w:type="continuationSeparator" w:id="0">
    <w:p w14:paraId="4AEAA447" w14:textId="77777777" w:rsidR="00E83C8C" w:rsidRPr="00E73590" w:rsidRDefault="00E83C8C">
      <w:r w:rsidRPr="00E73590">
        <w:continuationSeparator/>
      </w:r>
    </w:p>
  </w:endnote>
  <w:endnote w:type="continuationNotice" w:id="1">
    <w:p w14:paraId="587BE62B" w14:textId="77777777" w:rsidR="00E83C8C" w:rsidRPr="00E73590" w:rsidRDefault="00E83C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Light">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63518" w14:textId="77777777" w:rsidR="00CC39F7" w:rsidRPr="00E73590" w:rsidRDefault="00CC39F7">
    <w:pPr>
      <w:pStyle w:val="Piedepgina"/>
      <w:jc w:val="center"/>
      <w:rPr>
        <w:color w:val="4F81BD" w:themeColor="accent1"/>
      </w:rPr>
    </w:pPr>
    <w:r w:rsidRPr="00E73590">
      <w:rPr>
        <w:color w:val="4F81BD" w:themeColor="accent1"/>
      </w:rPr>
      <w:t xml:space="preserve">Página </w:t>
    </w:r>
    <w:r w:rsidRPr="00E73590">
      <w:rPr>
        <w:color w:val="4F81BD" w:themeColor="accent1"/>
      </w:rPr>
      <w:fldChar w:fldCharType="begin"/>
    </w:r>
    <w:r w:rsidRPr="00E73590">
      <w:rPr>
        <w:color w:val="4F81BD" w:themeColor="accent1"/>
      </w:rPr>
      <w:instrText>PAGE  \* Arabic  \* MERGEFORMAT</w:instrText>
    </w:r>
    <w:r w:rsidRPr="00E73590">
      <w:rPr>
        <w:color w:val="4F81BD" w:themeColor="accent1"/>
      </w:rPr>
      <w:fldChar w:fldCharType="separate"/>
    </w:r>
    <w:r w:rsidRPr="00E73590">
      <w:rPr>
        <w:color w:val="4F81BD" w:themeColor="accent1"/>
      </w:rPr>
      <w:t>2</w:t>
    </w:r>
    <w:r w:rsidRPr="00E73590">
      <w:rPr>
        <w:color w:val="4F81BD" w:themeColor="accent1"/>
      </w:rPr>
      <w:fldChar w:fldCharType="end"/>
    </w:r>
    <w:r w:rsidRPr="00E73590">
      <w:rPr>
        <w:color w:val="4F81BD" w:themeColor="accent1"/>
      </w:rPr>
      <w:t xml:space="preserve"> de </w:t>
    </w:r>
    <w:r w:rsidRPr="00E73590">
      <w:rPr>
        <w:color w:val="4F81BD" w:themeColor="accent1"/>
      </w:rPr>
      <w:fldChar w:fldCharType="begin"/>
    </w:r>
    <w:r w:rsidRPr="00E73590">
      <w:rPr>
        <w:color w:val="4F81BD" w:themeColor="accent1"/>
      </w:rPr>
      <w:instrText>NUMPAGES  \* Arabic  \* MERGEFORMAT</w:instrText>
    </w:r>
    <w:r w:rsidRPr="00E73590">
      <w:rPr>
        <w:color w:val="4F81BD" w:themeColor="accent1"/>
      </w:rPr>
      <w:fldChar w:fldCharType="separate"/>
    </w:r>
    <w:r w:rsidRPr="00E73590">
      <w:rPr>
        <w:color w:val="4F81BD" w:themeColor="accent1"/>
      </w:rPr>
      <w:t>2</w:t>
    </w:r>
    <w:r w:rsidRPr="00E73590">
      <w:rPr>
        <w:color w:val="4F81BD" w:themeColor="accent1"/>
      </w:rPr>
      <w:fldChar w:fldCharType="end"/>
    </w:r>
  </w:p>
  <w:p w14:paraId="49F4A142" w14:textId="77777777" w:rsidR="00F906FA" w:rsidRPr="00E73590" w:rsidRDefault="00F906FA" w:rsidP="008519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63"/>
      <w:gridCol w:w="2464"/>
      <w:gridCol w:w="2464"/>
      <w:gridCol w:w="2437"/>
    </w:tblGrid>
    <w:tr w:rsidR="00F906FA" w:rsidRPr="00E73590" w14:paraId="2F0F21D2" w14:textId="77777777" w:rsidTr="00BD593A">
      <w:trPr>
        <w:cantSplit/>
        <w:trHeight w:val="460"/>
      </w:trPr>
      <w:tc>
        <w:tcPr>
          <w:tcW w:w="9828" w:type="dxa"/>
          <w:gridSpan w:val="4"/>
          <w:tcBorders>
            <w:top w:val="nil"/>
            <w:left w:val="nil"/>
            <w:bottom w:val="nil"/>
            <w:right w:val="nil"/>
          </w:tcBorders>
          <w:vAlign w:val="center"/>
        </w:tcPr>
        <w:p w14:paraId="178A4894" w14:textId="77777777" w:rsidR="00F906FA" w:rsidRPr="00E73590" w:rsidRDefault="00F906FA" w:rsidP="00A571A0">
          <w:pPr>
            <w:pStyle w:val="Piedepgina"/>
          </w:pPr>
        </w:p>
      </w:tc>
    </w:tr>
    <w:tr w:rsidR="00F906FA" w:rsidRPr="00E73590" w14:paraId="30812E9C" w14:textId="77777777" w:rsidTr="00BD593A">
      <w:trPr>
        <w:cantSplit/>
        <w:trHeight w:val="233"/>
      </w:trPr>
      <w:tc>
        <w:tcPr>
          <w:tcW w:w="2463" w:type="dxa"/>
          <w:tcBorders>
            <w:top w:val="nil"/>
            <w:left w:val="nil"/>
            <w:bottom w:val="nil"/>
            <w:right w:val="nil"/>
          </w:tcBorders>
        </w:tcPr>
        <w:p w14:paraId="729136C6" w14:textId="77777777" w:rsidR="00F906FA" w:rsidRPr="00E73590" w:rsidRDefault="00F906FA" w:rsidP="00A571A0">
          <w:pPr>
            <w:pStyle w:val="Piedepgina"/>
          </w:pPr>
        </w:p>
      </w:tc>
      <w:tc>
        <w:tcPr>
          <w:tcW w:w="2464" w:type="dxa"/>
          <w:tcBorders>
            <w:top w:val="nil"/>
            <w:left w:val="nil"/>
            <w:bottom w:val="nil"/>
            <w:right w:val="nil"/>
          </w:tcBorders>
        </w:tcPr>
        <w:p w14:paraId="47EF40B1" w14:textId="77777777" w:rsidR="00F906FA" w:rsidRPr="00E73590" w:rsidRDefault="00F906FA" w:rsidP="00A571A0">
          <w:pPr>
            <w:pStyle w:val="Piedepgina"/>
          </w:pPr>
        </w:p>
      </w:tc>
      <w:tc>
        <w:tcPr>
          <w:tcW w:w="2464" w:type="dxa"/>
          <w:tcBorders>
            <w:top w:val="nil"/>
            <w:left w:val="nil"/>
            <w:bottom w:val="nil"/>
            <w:right w:val="nil"/>
          </w:tcBorders>
        </w:tcPr>
        <w:p w14:paraId="40919C65" w14:textId="77777777" w:rsidR="00F906FA" w:rsidRPr="00E73590" w:rsidRDefault="00F906FA" w:rsidP="00A571A0">
          <w:pPr>
            <w:pStyle w:val="Piedepgina"/>
          </w:pPr>
        </w:p>
      </w:tc>
      <w:tc>
        <w:tcPr>
          <w:tcW w:w="2437" w:type="dxa"/>
          <w:tcBorders>
            <w:top w:val="nil"/>
            <w:left w:val="nil"/>
            <w:bottom w:val="nil"/>
            <w:right w:val="nil"/>
          </w:tcBorders>
        </w:tcPr>
        <w:p w14:paraId="2D299D38" w14:textId="77777777" w:rsidR="00F906FA" w:rsidRPr="00E73590" w:rsidRDefault="00F906FA" w:rsidP="00A571A0">
          <w:pPr>
            <w:pStyle w:val="Piedepgina"/>
          </w:pPr>
        </w:p>
      </w:tc>
    </w:tr>
    <w:tr w:rsidR="00F906FA" w:rsidRPr="00E73590" w14:paraId="433DA647" w14:textId="77777777" w:rsidTr="00BD593A">
      <w:trPr>
        <w:cantSplit/>
        <w:trHeight w:val="232"/>
      </w:trPr>
      <w:tc>
        <w:tcPr>
          <w:tcW w:w="2463" w:type="dxa"/>
          <w:tcBorders>
            <w:top w:val="nil"/>
            <w:left w:val="nil"/>
            <w:bottom w:val="nil"/>
            <w:right w:val="nil"/>
          </w:tcBorders>
        </w:tcPr>
        <w:p w14:paraId="66E5D22A" w14:textId="77777777" w:rsidR="00F906FA" w:rsidRPr="00E73590" w:rsidRDefault="00F906FA" w:rsidP="00A571A0">
          <w:pPr>
            <w:pStyle w:val="Piedepgina"/>
          </w:pPr>
        </w:p>
      </w:tc>
      <w:tc>
        <w:tcPr>
          <w:tcW w:w="2464" w:type="dxa"/>
          <w:tcBorders>
            <w:top w:val="nil"/>
            <w:left w:val="nil"/>
            <w:bottom w:val="nil"/>
            <w:right w:val="nil"/>
          </w:tcBorders>
        </w:tcPr>
        <w:p w14:paraId="19BC77A4" w14:textId="77777777" w:rsidR="00F906FA" w:rsidRPr="00E73590" w:rsidRDefault="00F906FA" w:rsidP="00A571A0">
          <w:pPr>
            <w:pStyle w:val="Piedepgina"/>
          </w:pPr>
        </w:p>
      </w:tc>
      <w:tc>
        <w:tcPr>
          <w:tcW w:w="2464" w:type="dxa"/>
          <w:tcBorders>
            <w:top w:val="nil"/>
            <w:left w:val="nil"/>
            <w:bottom w:val="nil"/>
            <w:right w:val="nil"/>
          </w:tcBorders>
        </w:tcPr>
        <w:p w14:paraId="6E469502" w14:textId="77777777" w:rsidR="00F906FA" w:rsidRPr="00E73590" w:rsidRDefault="00F906FA" w:rsidP="00A571A0">
          <w:pPr>
            <w:pStyle w:val="Piedepgina"/>
          </w:pPr>
        </w:p>
      </w:tc>
      <w:tc>
        <w:tcPr>
          <w:tcW w:w="2437" w:type="dxa"/>
          <w:tcBorders>
            <w:top w:val="nil"/>
            <w:left w:val="nil"/>
            <w:bottom w:val="nil"/>
            <w:right w:val="nil"/>
          </w:tcBorders>
        </w:tcPr>
        <w:p w14:paraId="24CF640A" w14:textId="77777777" w:rsidR="00F906FA" w:rsidRPr="00E73590" w:rsidRDefault="00F906FA" w:rsidP="00A571A0">
          <w:pPr>
            <w:pStyle w:val="Piedepgina"/>
          </w:pPr>
        </w:p>
      </w:tc>
    </w:tr>
    <w:tr w:rsidR="00F906FA" w:rsidRPr="00E73590" w14:paraId="40051380" w14:textId="77777777" w:rsidTr="00BD593A">
      <w:trPr>
        <w:cantSplit/>
      </w:trPr>
      <w:tc>
        <w:tcPr>
          <w:tcW w:w="2463" w:type="dxa"/>
          <w:tcBorders>
            <w:top w:val="nil"/>
            <w:left w:val="nil"/>
            <w:bottom w:val="nil"/>
            <w:right w:val="nil"/>
          </w:tcBorders>
        </w:tcPr>
        <w:p w14:paraId="2F20D90C" w14:textId="77777777" w:rsidR="00F906FA" w:rsidRPr="00E73590" w:rsidRDefault="00F906FA" w:rsidP="00A571A0">
          <w:pPr>
            <w:pStyle w:val="Piedepgina"/>
          </w:pPr>
        </w:p>
      </w:tc>
      <w:tc>
        <w:tcPr>
          <w:tcW w:w="7365" w:type="dxa"/>
          <w:gridSpan w:val="3"/>
          <w:tcBorders>
            <w:top w:val="nil"/>
            <w:left w:val="nil"/>
            <w:bottom w:val="nil"/>
            <w:right w:val="nil"/>
          </w:tcBorders>
        </w:tcPr>
        <w:p w14:paraId="2090BE38" w14:textId="77777777" w:rsidR="007B5B8C" w:rsidRPr="00E73590" w:rsidRDefault="007B5B8C" w:rsidP="007B5B8C">
          <w:pPr>
            <w:pStyle w:val="Piedepgina"/>
            <w:jc w:val="center"/>
            <w:rPr>
              <w:color w:val="4F81BD" w:themeColor="accent1"/>
            </w:rPr>
          </w:pPr>
          <w:r w:rsidRPr="00E73590">
            <w:tab/>
          </w:r>
          <w:r w:rsidRPr="00E73590">
            <w:rPr>
              <w:color w:val="4F81BD" w:themeColor="accent1"/>
            </w:rPr>
            <w:t xml:space="preserve">Página </w:t>
          </w:r>
          <w:r w:rsidRPr="00E73590">
            <w:rPr>
              <w:color w:val="4F81BD" w:themeColor="accent1"/>
            </w:rPr>
            <w:fldChar w:fldCharType="begin"/>
          </w:r>
          <w:r w:rsidRPr="00E73590">
            <w:rPr>
              <w:color w:val="4F81BD" w:themeColor="accent1"/>
            </w:rPr>
            <w:instrText>PAGE  \* Arabic  \* MERGEFORMAT</w:instrText>
          </w:r>
          <w:r w:rsidRPr="00E73590">
            <w:rPr>
              <w:color w:val="4F81BD" w:themeColor="accent1"/>
            </w:rPr>
            <w:fldChar w:fldCharType="separate"/>
          </w:r>
          <w:r w:rsidRPr="00E73590">
            <w:rPr>
              <w:color w:val="4F81BD" w:themeColor="accent1"/>
            </w:rPr>
            <w:t>4</w:t>
          </w:r>
          <w:r w:rsidRPr="00E73590">
            <w:rPr>
              <w:color w:val="4F81BD" w:themeColor="accent1"/>
            </w:rPr>
            <w:fldChar w:fldCharType="end"/>
          </w:r>
          <w:r w:rsidRPr="00E73590">
            <w:rPr>
              <w:color w:val="4F81BD" w:themeColor="accent1"/>
            </w:rPr>
            <w:t xml:space="preserve"> de </w:t>
          </w:r>
          <w:r w:rsidRPr="00E73590">
            <w:rPr>
              <w:color w:val="4F81BD" w:themeColor="accent1"/>
            </w:rPr>
            <w:fldChar w:fldCharType="begin"/>
          </w:r>
          <w:r w:rsidRPr="00E73590">
            <w:rPr>
              <w:color w:val="4F81BD" w:themeColor="accent1"/>
            </w:rPr>
            <w:instrText>NUMPAGES  \* Arabic  \* MERGEFORMAT</w:instrText>
          </w:r>
          <w:r w:rsidRPr="00E73590">
            <w:rPr>
              <w:color w:val="4F81BD" w:themeColor="accent1"/>
            </w:rPr>
            <w:fldChar w:fldCharType="separate"/>
          </w:r>
          <w:r w:rsidRPr="00E73590">
            <w:rPr>
              <w:color w:val="4F81BD" w:themeColor="accent1"/>
            </w:rPr>
            <w:t>6</w:t>
          </w:r>
          <w:r w:rsidRPr="00E73590">
            <w:rPr>
              <w:color w:val="4F81BD" w:themeColor="accent1"/>
            </w:rPr>
            <w:fldChar w:fldCharType="end"/>
          </w:r>
        </w:p>
        <w:p w14:paraId="1A336060" w14:textId="6BDE2FBA" w:rsidR="00F906FA" w:rsidRPr="00E73590" w:rsidRDefault="00F906FA" w:rsidP="007B5B8C">
          <w:pPr>
            <w:pStyle w:val="Piedepgina"/>
            <w:tabs>
              <w:tab w:val="clear" w:pos="4680"/>
              <w:tab w:val="clear" w:pos="9360"/>
              <w:tab w:val="left" w:pos="2139"/>
            </w:tabs>
          </w:pPr>
        </w:p>
      </w:tc>
    </w:tr>
    <w:tr w:rsidR="00F906FA" w:rsidRPr="00E73590" w14:paraId="3DE03A3C" w14:textId="77777777" w:rsidTr="00BD593A">
      <w:trPr>
        <w:cantSplit/>
      </w:trPr>
      <w:tc>
        <w:tcPr>
          <w:tcW w:w="7391" w:type="dxa"/>
          <w:gridSpan w:val="3"/>
          <w:tcBorders>
            <w:top w:val="nil"/>
            <w:left w:val="nil"/>
            <w:bottom w:val="nil"/>
            <w:right w:val="nil"/>
          </w:tcBorders>
        </w:tcPr>
        <w:p w14:paraId="1DC9DA10" w14:textId="77777777" w:rsidR="00F906FA" w:rsidRPr="00E73590" w:rsidRDefault="00F906FA" w:rsidP="00A571A0">
          <w:pPr>
            <w:pStyle w:val="Piedepgina"/>
          </w:pPr>
        </w:p>
      </w:tc>
      <w:tc>
        <w:tcPr>
          <w:tcW w:w="2437" w:type="dxa"/>
          <w:tcBorders>
            <w:top w:val="nil"/>
            <w:left w:val="nil"/>
            <w:bottom w:val="nil"/>
            <w:right w:val="nil"/>
          </w:tcBorders>
        </w:tcPr>
        <w:p w14:paraId="63BF5301" w14:textId="77777777" w:rsidR="00F906FA" w:rsidRPr="00E73590" w:rsidRDefault="00F906FA" w:rsidP="00A571A0">
          <w:pPr>
            <w:pStyle w:val="Piedepgina"/>
          </w:pPr>
        </w:p>
      </w:tc>
    </w:tr>
  </w:tbl>
  <w:p w14:paraId="5E26E6B6" w14:textId="77777777" w:rsidR="00F906FA" w:rsidRPr="00E73590" w:rsidRDefault="00F906FA" w:rsidP="008519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FD6C5" w14:textId="77777777" w:rsidR="00E83C8C" w:rsidRPr="00E73590" w:rsidRDefault="00E83C8C">
      <w:r w:rsidRPr="00E73590">
        <w:separator/>
      </w:r>
    </w:p>
  </w:footnote>
  <w:footnote w:type="continuationSeparator" w:id="0">
    <w:p w14:paraId="58B6A500" w14:textId="77777777" w:rsidR="00E83C8C" w:rsidRPr="00E73590" w:rsidRDefault="00E83C8C">
      <w:r w:rsidRPr="00E73590">
        <w:continuationSeparator/>
      </w:r>
    </w:p>
  </w:footnote>
  <w:footnote w:type="continuationNotice" w:id="1">
    <w:p w14:paraId="73C76EEF" w14:textId="77777777" w:rsidR="00E83C8C" w:rsidRPr="00E73590" w:rsidRDefault="00E83C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7" w:type="dxa"/>
      <w:tblLayout w:type="fixed"/>
      <w:tblLook w:val="0000" w:firstRow="0" w:lastRow="0" w:firstColumn="0" w:lastColumn="0" w:noHBand="0" w:noVBand="0"/>
    </w:tblPr>
    <w:tblGrid>
      <w:gridCol w:w="4678"/>
      <w:gridCol w:w="425"/>
      <w:gridCol w:w="807"/>
      <w:gridCol w:w="1952"/>
      <w:gridCol w:w="1995"/>
    </w:tblGrid>
    <w:tr w:rsidR="00F906FA" w:rsidRPr="00E73590" w14:paraId="2753CF83" w14:textId="77777777" w:rsidTr="00CC39F7">
      <w:trPr>
        <w:cantSplit/>
      </w:trPr>
      <w:tc>
        <w:tcPr>
          <w:tcW w:w="4678" w:type="dxa"/>
          <w:vMerge w:val="restart"/>
          <w:vAlign w:val="center"/>
        </w:tcPr>
        <w:p w14:paraId="447963B4" w14:textId="77777777" w:rsidR="00F906FA" w:rsidRPr="00E73590" w:rsidRDefault="00CC39F7" w:rsidP="004A7D28">
          <w:pPr>
            <w:pStyle w:val="Encabezado"/>
          </w:pPr>
          <w:r w:rsidRPr="00E73590">
            <w:t>UNIR</w:t>
          </w:r>
        </w:p>
        <w:p w14:paraId="60DA5385" w14:textId="5C7D2FFD" w:rsidR="00CC39F7" w:rsidRPr="00E73590" w:rsidRDefault="00CC39F7" w:rsidP="004A7D28">
          <w:pPr>
            <w:pStyle w:val="Encabezado"/>
          </w:pPr>
          <w:r w:rsidRPr="00E73590">
            <w:t>Máster Universitario en Inteligencia Artificial</w:t>
          </w:r>
        </w:p>
      </w:tc>
      <w:tc>
        <w:tcPr>
          <w:tcW w:w="425" w:type="dxa"/>
        </w:tcPr>
        <w:p w14:paraId="32C2F1DB" w14:textId="77777777" w:rsidR="00F906FA" w:rsidRPr="00E73590" w:rsidRDefault="00F906FA" w:rsidP="004A7D28">
          <w:pPr>
            <w:pStyle w:val="Encabezado"/>
          </w:pPr>
        </w:p>
      </w:tc>
      <w:tc>
        <w:tcPr>
          <w:tcW w:w="807" w:type="dxa"/>
        </w:tcPr>
        <w:p w14:paraId="7BC51E8B" w14:textId="77777777" w:rsidR="00F906FA" w:rsidRPr="00E73590" w:rsidRDefault="00F906FA" w:rsidP="004A7D28">
          <w:pPr>
            <w:pStyle w:val="Encabezado"/>
          </w:pPr>
        </w:p>
      </w:tc>
      <w:tc>
        <w:tcPr>
          <w:tcW w:w="1952" w:type="dxa"/>
        </w:tcPr>
        <w:p w14:paraId="5431BF58" w14:textId="77777777" w:rsidR="00F906FA" w:rsidRPr="00E73590" w:rsidRDefault="00F906FA" w:rsidP="004A7D28">
          <w:pPr>
            <w:pStyle w:val="Encabezado"/>
          </w:pPr>
        </w:p>
      </w:tc>
      <w:tc>
        <w:tcPr>
          <w:tcW w:w="1995" w:type="dxa"/>
        </w:tcPr>
        <w:p w14:paraId="13866EC2" w14:textId="77777777" w:rsidR="00F906FA" w:rsidRPr="00E73590" w:rsidRDefault="00F906FA" w:rsidP="004A7D28">
          <w:pPr>
            <w:pStyle w:val="Encabezado"/>
          </w:pPr>
        </w:p>
      </w:tc>
    </w:tr>
    <w:tr w:rsidR="00F906FA" w:rsidRPr="00E73590" w14:paraId="0BE8F548" w14:textId="77777777" w:rsidTr="00CC39F7">
      <w:trPr>
        <w:cantSplit/>
      </w:trPr>
      <w:tc>
        <w:tcPr>
          <w:tcW w:w="4678" w:type="dxa"/>
          <w:vMerge/>
        </w:tcPr>
        <w:p w14:paraId="554C8F8F" w14:textId="77777777" w:rsidR="00F906FA" w:rsidRPr="00E73590" w:rsidRDefault="00F906FA" w:rsidP="004A7D28">
          <w:pPr>
            <w:pStyle w:val="Encabezado"/>
          </w:pPr>
        </w:p>
      </w:tc>
      <w:tc>
        <w:tcPr>
          <w:tcW w:w="425" w:type="dxa"/>
        </w:tcPr>
        <w:p w14:paraId="752C38EA" w14:textId="77777777" w:rsidR="00F906FA" w:rsidRPr="00E73590" w:rsidRDefault="00F906FA" w:rsidP="004A7D28">
          <w:pPr>
            <w:pStyle w:val="Encabezado"/>
          </w:pPr>
        </w:p>
      </w:tc>
      <w:tc>
        <w:tcPr>
          <w:tcW w:w="807" w:type="dxa"/>
        </w:tcPr>
        <w:p w14:paraId="3C904C4A" w14:textId="77777777" w:rsidR="00F906FA" w:rsidRPr="00E73590" w:rsidRDefault="00F906FA" w:rsidP="004A7D28">
          <w:pPr>
            <w:pStyle w:val="Encabezado"/>
          </w:pPr>
        </w:p>
      </w:tc>
      <w:tc>
        <w:tcPr>
          <w:tcW w:w="1952" w:type="dxa"/>
        </w:tcPr>
        <w:p w14:paraId="06CB804A" w14:textId="77777777" w:rsidR="00F906FA" w:rsidRPr="00E73590" w:rsidRDefault="00F906FA" w:rsidP="004A7D28">
          <w:pPr>
            <w:pStyle w:val="Encabezado"/>
          </w:pPr>
        </w:p>
      </w:tc>
      <w:tc>
        <w:tcPr>
          <w:tcW w:w="1995" w:type="dxa"/>
        </w:tcPr>
        <w:p w14:paraId="48053C59" w14:textId="77777777" w:rsidR="00F906FA" w:rsidRPr="00E73590" w:rsidRDefault="00F906FA" w:rsidP="004A7D28">
          <w:pPr>
            <w:pStyle w:val="Encabezado"/>
          </w:pPr>
        </w:p>
      </w:tc>
    </w:tr>
    <w:tr w:rsidR="00F906FA" w:rsidRPr="00E73590" w14:paraId="384F56D7" w14:textId="77777777" w:rsidTr="00CC39F7">
      <w:trPr>
        <w:cantSplit/>
      </w:trPr>
      <w:tc>
        <w:tcPr>
          <w:tcW w:w="4678" w:type="dxa"/>
          <w:vMerge/>
        </w:tcPr>
        <w:p w14:paraId="0316818F" w14:textId="77777777" w:rsidR="00F906FA" w:rsidRPr="00E73590" w:rsidRDefault="00F906FA" w:rsidP="004A7D28">
          <w:pPr>
            <w:pStyle w:val="Encabezado"/>
          </w:pPr>
        </w:p>
      </w:tc>
      <w:tc>
        <w:tcPr>
          <w:tcW w:w="425" w:type="dxa"/>
        </w:tcPr>
        <w:p w14:paraId="1174F97C" w14:textId="77777777" w:rsidR="00F906FA" w:rsidRPr="00E73590" w:rsidRDefault="00F906FA" w:rsidP="004A7D28">
          <w:pPr>
            <w:pStyle w:val="Encabezado"/>
          </w:pPr>
        </w:p>
      </w:tc>
      <w:tc>
        <w:tcPr>
          <w:tcW w:w="807" w:type="dxa"/>
        </w:tcPr>
        <w:p w14:paraId="4F93B5CF" w14:textId="77777777" w:rsidR="00F906FA" w:rsidRPr="00E73590" w:rsidRDefault="00F906FA" w:rsidP="004A7D28">
          <w:pPr>
            <w:pStyle w:val="Encabezado"/>
          </w:pPr>
        </w:p>
      </w:tc>
      <w:tc>
        <w:tcPr>
          <w:tcW w:w="1952" w:type="dxa"/>
        </w:tcPr>
        <w:p w14:paraId="70B293AC" w14:textId="77777777" w:rsidR="00F906FA" w:rsidRPr="00E73590" w:rsidRDefault="00F906FA" w:rsidP="004A7D28">
          <w:pPr>
            <w:pStyle w:val="Encabezado"/>
          </w:pPr>
        </w:p>
      </w:tc>
      <w:tc>
        <w:tcPr>
          <w:tcW w:w="1995" w:type="dxa"/>
        </w:tcPr>
        <w:p w14:paraId="0DD826A6" w14:textId="77777777" w:rsidR="00F906FA" w:rsidRPr="00E73590" w:rsidRDefault="00F906FA" w:rsidP="004A7D28">
          <w:pPr>
            <w:pStyle w:val="Encabezado"/>
          </w:pPr>
        </w:p>
      </w:tc>
    </w:tr>
    <w:tr w:rsidR="00F906FA" w:rsidRPr="00E73590" w14:paraId="0A70A6E8" w14:textId="77777777" w:rsidTr="00CC39F7">
      <w:trPr>
        <w:cantSplit/>
      </w:trPr>
      <w:tc>
        <w:tcPr>
          <w:tcW w:w="4678" w:type="dxa"/>
        </w:tcPr>
        <w:p w14:paraId="56C35A35" w14:textId="77777777" w:rsidR="00F906FA" w:rsidRPr="00E73590" w:rsidRDefault="00F906FA" w:rsidP="004A7D28">
          <w:pPr>
            <w:pStyle w:val="Encabezado"/>
          </w:pPr>
        </w:p>
      </w:tc>
      <w:tc>
        <w:tcPr>
          <w:tcW w:w="5179" w:type="dxa"/>
          <w:gridSpan w:val="4"/>
        </w:tcPr>
        <w:p w14:paraId="1F6896DF" w14:textId="77777777" w:rsidR="00F906FA" w:rsidRPr="00E73590" w:rsidRDefault="00F906FA" w:rsidP="004A7D28">
          <w:pPr>
            <w:pStyle w:val="Encabezado"/>
          </w:pPr>
        </w:p>
      </w:tc>
    </w:tr>
  </w:tbl>
  <w:p w14:paraId="7AA3A50B" w14:textId="77777777" w:rsidR="00F906FA" w:rsidRPr="00E73590" w:rsidRDefault="00F906F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906D38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00002"/>
    <w:multiLevelType w:val="multilevel"/>
    <w:tmpl w:val="00000002"/>
    <w:name w:val="WW8Num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2"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Symbol" w:hAnsi="Symbol"/>
      </w:rPr>
    </w:lvl>
  </w:abstractNum>
  <w:abstractNum w:abstractNumId="3" w15:restartNumberingAfterBreak="0">
    <w:nsid w:val="00000004"/>
    <w:multiLevelType w:val="multilevel"/>
    <w:tmpl w:val="00000004"/>
    <w:name w:val="WW8Num10"/>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cs="Times New Roman"/>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cs="Times New Roman"/>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05"/>
    <w:multiLevelType w:val="singleLevel"/>
    <w:tmpl w:val="00000005"/>
    <w:name w:val="WW8Num14"/>
    <w:lvl w:ilvl="0">
      <w:start w:val="1"/>
      <w:numFmt w:val="bullet"/>
      <w:lvlText w:val=""/>
      <w:lvlJc w:val="left"/>
      <w:pPr>
        <w:tabs>
          <w:tab w:val="num" w:pos="0"/>
        </w:tabs>
        <w:ind w:left="720" w:hanging="360"/>
      </w:pPr>
      <w:rPr>
        <w:rFonts w:ascii="Symbol" w:hAnsi="Symbol"/>
      </w:rPr>
    </w:lvl>
  </w:abstractNum>
  <w:abstractNum w:abstractNumId="5" w15:restartNumberingAfterBreak="0">
    <w:nsid w:val="00000006"/>
    <w:multiLevelType w:val="singleLevel"/>
    <w:tmpl w:val="00000006"/>
    <w:name w:val="WW8Num15"/>
    <w:lvl w:ilvl="0">
      <w:start w:val="1"/>
      <w:numFmt w:val="bullet"/>
      <w:lvlText w:val=""/>
      <w:lvlJc w:val="left"/>
      <w:pPr>
        <w:tabs>
          <w:tab w:val="num" w:pos="0"/>
        </w:tabs>
        <w:ind w:left="720" w:hanging="360"/>
      </w:pPr>
      <w:rPr>
        <w:rFonts w:ascii="Symbol" w:hAnsi="Symbol"/>
      </w:rPr>
    </w:lvl>
  </w:abstractNum>
  <w:abstractNum w:abstractNumId="6" w15:restartNumberingAfterBreak="0">
    <w:nsid w:val="00000007"/>
    <w:multiLevelType w:val="multilevel"/>
    <w:tmpl w:val="00000007"/>
    <w:name w:val="WW8Num17"/>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00000008"/>
    <w:multiLevelType w:val="multilevel"/>
    <w:tmpl w:val="00000008"/>
    <w:name w:val="WW8Num1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8" w15:restartNumberingAfterBreak="0">
    <w:nsid w:val="00000009"/>
    <w:multiLevelType w:val="singleLevel"/>
    <w:tmpl w:val="00000009"/>
    <w:name w:val="WW8Num20"/>
    <w:lvl w:ilvl="0">
      <w:start w:val="1"/>
      <w:numFmt w:val="bullet"/>
      <w:lvlText w:val=""/>
      <w:lvlJc w:val="left"/>
      <w:pPr>
        <w:tabs>
          <w:tab w:val="num" w:pos="0"/>
        </w:tabs>
        <w:ind w:left="1080" w:hanging="360"/>
      </w:pPr>
      <w:rPr>
        <w:rFonts w:ascii="Symbol" w:hAnsi="Symbol"/>
      </w:rPr>
    </w:lvl>
  </w:abstractNum>
  <w:abstractNum w:abstractNumId="9" w15:restartNumberingAfterBreak="0">
    <w:nsid w:val="0000000A"/>
    <w:multiLevelType w:val="singleLevel"/>
    <w:tmpl w:val="0000000A"/>
    <w:name w:val="WW8Num23"/>
    <w:lvl w:ilvl="0">
      <w:start w:val="1"/>
      <w:numFmt w:val="bullet"/>
      <w:lvlText w:val=""/>
      <w:lvlJc w:val="left"/>
      <w:pPr>
        <w:tabs>
          <w:tab w:val="num" w:pos="0"/>
        </w:tabs>
        <w:ind w:left="720" w:hanging="360"/>
      </w:pPr>
      <w:rPr>
        <w:rFonts w:ascii="Symbol" w:hAnsi="Symbol"/>
      </w:rPr>
    </w:lvl>
  </w:abstractNum>
  <w:abstractNum w:abstractNumId="10" w15:restartNumberingAfterBreak="0">
    <w:nsid w:val="0000000B"/>
    <w:multiLevelType w:val="multilevel"/>
    <w:tmpl w:val="0000000B"/>
    <w:name w:val="WW8Num24"/>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OpenSymbol" w:hAnsi="OpenSymbol" w:cs="Courier New"/>
      </w:rPr>
    </w:lvl>
    <w:lvl w:ilvl="2">
      <w:start w:val="1"/>
      <w:numFmt w:val="bullet"/>
      <w:lvlText w:val="▪"/>
      <w:lvlJc w:val="left"/>
      <w:pPr>
        <w:tabs>
          <w:tab w:val="num" w:pos="1440"/>
        </w:tabs>
        <w:ind w:left="1440" w:hanging="360"/>
      </w:pPr>
      <w:rPr>
        <w:rFonts w:ascii="OpenSymbol" w:hAnsi="OpenSymbol" w:cs="Courier New"/>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OpenSymbol" w:hAnsi="OpenSymbol" w:cs="Courier New"/>
      </w:rPr>
    </w:lvl>
    <w:lvl w:ilvl="5">
      <w:start w:val="1"/>
      <w:numFmt w:val="bullet"/>
      <w:lvlText w:val="▪"/>
      <w:lvlJc w:val="left"/>
      <w:pPr>
        <w:tabs>
          <w:tab w:val="num" w:pos="2520"/>
        </w:tabs>
        <w:ind w:left="2520" w:hanging="360"/>
      </w:pPr>
      <w:rPr>
        <w:rFonts w:ascii="OpenSymbol" w:hAnsi="OpenSymbol" w:cs="Courier New"/>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OpenSymbol" w:hAnsi="OpenSymbol" w:cs="Courier New"/>
      </w:rPr>
    </w:lvl>
    <w:lvl w:ilvl="8">
      <w:start w:val="1"/>
      <w:numFmt w:val="bullet"/>
      <w:lvlText w:val="▪"/>
      <w:lvlJc w:val="left"/>
      <w:pPr>
        <w:tabs>
          <w:tab w:val="num" w:pos="3600"/>
        </w:tabs>
        <w:ind w:left="3600" w:hanging="360"/>
      </w:pPr>
      <w:rPr>
        <w:rFonts w:ascii="OpenSymbol" w:hAnsi="OpenSymbol" w:cs="Courier New"/>
      </w:rPr>
    </w:lvl>
  </w:abstractNum>
  <w:abstractNum w:abstractNumId="11" w15:restartNumberingAfterBreak="0">
    <w:nsid w:val="0000000C"/>
    <w:multiLevelType w:val="multilevel"/>
    <w:tmpl w:val="0000000C"/>
    <w:name w:val="WW8Num2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D"/>
    <w:multiLevelType w:val="singleLevel"/>
    <w:tmpl w:val="0000000D"/>
    <w:name w:val="WW8Num29"/>
    <w:lvl w:ilvl="0">
      <w:start w:val="1"/>
      <w:numFmt w:val="decimal"/>
      <w:lvlText w:val="%1."/>
      <w:lvlJc w:val="left"/>
      <w:pPr>
        <w:tabs>
          <w:tab w:val="num" w:pos="0"/>
        </w:tabs>
        <w:ind w:left="720" w:hanging="360"/>
      </w:pPr>
    </w:lvl>
  </w:abstractNum>
  <w:abstractNum w:abstractNumId="13" w15:restartNumberingAfterBreak="0">
    <w:nsid w:val="0000000E"/>
    <w:multiLevelType w:val="singleLevel"/>
    <w:tmpl w:val="0000000E"/>
    <w:name w:val="WW8Num30"/>
    <w:lvl w:ilvl="0">
      <w:start w:val="1"/>
      <w:numFmt w:val="bullet"/>
      <w:lvlText w:val=""/>
      <w:lvlJc w:val="left"/>
      <w:pPr>
        <w:tabs>
          <w:tab w:val="num" w:pos="0"/>
        </w:tabs>
        <w:ind w:left="720" w:hanging="360"/>
      </w:pPr>
      <w:rPr>
        <w:rFonts w:ascii="Symbol" w:hAnsi="Symbol"/>
      </w:rPr>
    </w:lvl>
  </w:abstractNum>
  <w:abstractNum w:abstractNumId="14" w15:restartNumberingAfterBreak="0">
    <w:nsid w:val="0000000F"/>
    <w:multiLevelType w:val="singleLevel"/>
    <w:tmpl w:val="0000000F"/>
    <w:name w:val="WW8Num32"/>
    <w:lvl w:ilvl="0">
      <w:start w:val="1"/>
      <w:numFmt w:val="bullet"/>
      <w:lvlText w:val=""/>
      <w:lvlJc w:val="left"/>
      <w:pPr>
        <w:tabs>
          <w:tab w:val="num" w:pos="0"/>
        </w:tabs>
        <w:ind w:left="720" w:hanging="360"/>
      </w:pPr>
      <w:rPr>
        <w:rFonts w:ascii="Symbol" w:hAnsi="Symbol"/>
      </w:rPr>
    </w:lvl>
  </w:abstractNum>
  <w:abstractNum w:abstractNumId="15" w15:restartNumberingAfterBreak="0">
    <w:nsid w:val="00000010"/>
    <w:multiLevelType w:val="singleLevel"/>
    <w:tmpl w:val="00000010"/>
    <w:name w:val="WW8Num33"/>
    <w:lvl w:ilvl="0">
      <w:start w:val="1"/>
      <w:numFmt w:val="bullet"/>
      <w:lvlText w:val=""/>
      <w:lvlJc w:val="left"/>
      <w:pPr>
        <w:tabs>
          <w:tab w:val="num" w:pos="0"/>
        </w:tabs>
        <w:ind w:left="720" w:hanging="360"/>
      </w:pPr>
      <w:rPr>
        <w:rFonts w:ascii="Symbol" w:hAnsi="Symbol"/>
      </w:rPr>
    </w:lvl>
  </w:abstractNum>
  <w:abstractNum w:abstractNumId="16" w15:restartNumberingAfterBreak="0">
    <w:nsid w:val="00000011"/>
    <w:multiLevelType w:val="multilevel"/>
    <w:tmpl w:val="00000011"/>
    <w:name w:val="WW8Num3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17" w15:restartNumberingAfterBreak="0">
    <w:nsid w:val="00000012"/>
    <w:multiLevelType w:val="singleLevel"/>
    <w:tmpl w:val="00000012"/>
    <w:name w:val="WW8Num35"/>
    <w:lvl w:ilvl="0">
      <w:start w:val="3000"/>
      <w:numFmt w:val="bullet"/>
      <w:lvlText w:val="-"/>
      <w:lvlJc w:val="left"/>
      <w:pPr>
        <w:tabs>
          <w:tab w:val="num" w:pos="0"/>
        </w:tabs>
        <w:ind w:left="1315" w:hanging="360"/>
      </w:pPr>
      <w:rPr>
        <w:rFonts w:ascii="Arial" w:hAnsi="Arial" w:cs="Arial"/>
      </w:rPr>
    </w:lvl>
  </w:abstractNum>
  <w:abstractNum w:abstractNumId="18" w15:restartNumberingAfterBreak="0">
    <w:nsid w:val="00000013"/>
    <w:multiLevelType w:val="singleLevel"/>
    <w:tmpl w:val="00000013"/>
    <w:name w:val="WW8Num36"/>
    <w:lvl w:ilvl="0">
      <w:start w:val="1"/>
      <w:numFmt w:val="bullet"/>
      <w:lvlText w:val=""/>
      <w:lvlJc w:val="left"/>
      <w:pPr>
        <w:tabs>
          <w:tab w:val="num" w:pos="0"/>
        </w:tabs>
        <w:ind w:left="720" w:hanging="360"/>
      </w:pPr>
      <w:rPr>
        <w:rFonts w:ascii="Wingdings" w:hAnsi="Wingdings"/>
      </w:rPr>
    </w:lvl>
  </w:abstractNum>
  <w:abstractNum w:abstractNumId="19" w15:restartNumberingAfterBreak="0">
    <w:nsid w:val="00000014"/>
    <w:multiLevelType w:val="singleLevel"/>
    <w:tmpl w:val="00000014"/>
    <w:name w:val="WW8Num37"/>
    <w:lvl w:ilvl="0">
      <w:start w:val="1"/>
      <w:numFmt w:val="bullet"/>
      <w:lvlText w:val=""/>
      <w:lvlJc w:val="left"/>
      <w:pPr>
        <w:tabs>
          <w:tab w:val="num" w:pos="0"/>
        </w:tabs>
        <w:ind w:left="774" w:hanging="360"/>
      </w:pPr>
      <w:rPr>
        <w:rFonts w:ascii="Wingdings" w:hAnsi="Wingdings"/>
      </w:rPr>
    </w:lvl>
  </w:abstractNum>
  <w:abstractNum w:abstractNumId="20" w15:restartNumberingAfterBreak="0">
    <w:nsid w:val="00000015"/>
    <w:multiLevelType w:val="singleLevel"/>
    <w:tmpl w:val="00000015"/>
    <w:name w:val="WW8Num38"/>
    <w:lvl w:ilvl="0">
      <w:start w:val="1"/>
      <w:numFmt w:val="bullet"/>
      <w:lvlText w:val=""/>
      <w:lvlJc w:val="left"/>
      <w:pPr>
        <w:tabs>
          <w:tab w:val="num" w:pos="0"/>
        </w:tabs>
        <w:ind w:left="360" w:hanging="360"/>
      </w:pPr>
      <w:rPr>
        <w:rFonts w:ascii="Symbol" w:hAnsi="Symbol"/>
      </w:rPr>
    </w:lvl>
  </w:abstractNum>
  <w:abstractNum w:abstractNumId="21" w15:restartNumberingAfterBreak="0">
    <w:nsid w:val="00000016"/>
    <w:multiLevelType w:val="singleLevel"/>
    <w:tmpl w:val="00000016"/>
    <w:name w:val="WW8Num39"/>
    <w:lvl w:ilvl="0">
      <w:start w:val="1"/>
      <w:numFmt w:val="bullet"/>
      <w:lvlText w:val=""/>
      <w:lvlJc w:val="left"/>
      <w:pPr>
        <w:tabs>
          <w:tab w:val="num" w:pos="0"/>
        </w:tabs>
        <w:ind w:left="1205" w:hanging="360"/>
      </w:pPr>
      <w:rPr>
        <w:rFonts w:ascii="Wingdings" w:hAnsi="Wingdings"/>
      </w:rPr>
    </w:lvl>
  </w:abstractNum>
  <w:abstractNum w:abstractNumId="22" w15:restartNumberingAfterBreak="0">
    <w:nsid w:val="00000017"/>
    <w:multiLevelType w:val="singleLevel"/>
    <w:tmpl w:val="00000017"/>
    <w:name w:val="WW8Num40"/>
    <w:lvl w:ilvl="0">
      <w:start w:val="1"/>
      <w:numFmt w:val="bullet"/>
      <w:lvlText w:val=""/>
      <w:lvlJc w:val="left"/>
      <w:pPr>
        <w:tabs>
          <w:tab w:val="num" w:pos="0"/>
        </w:tabs>
        <w:ind w:left="720" w:hanging="360"/>
      </w:pPr>
      <w:rPr>
        <w:rFonts w:ascii="Symbol" w:hAnsi="Symbol"/>
      </w:rPr>
    </w:lvl>
  </w:abstractNum>
  <w:abstractNum w:abstractNumId="23" w15:restartNumberingAfterBreak="0">
    <w:nsid w:val="00000018"/>
    <w:multiLevelType w:val="singleLevel"/>
    <w:tmpl w:val="00000018"/>
    <w:name w:val="WW8Num41"/>
    <w:lvl w:ilvl="0">
      <w:start w:val="1"/>
      <w:numFmt w:val="bullet"/>
      <w:lvlText w:val=""/>
      <w:lvlJc w:val="left"/>
      <w:pPr>
        <w:tabs>
          <w:tab w:val="num" w:pos="0"/>
        </w:tabs>
        <w:ind w:left="720" w:hanging="360"/>
      </w:pPr>
      <w:rPr>
        <w:rFonts w:ascii="Wingdings" w:hAnsi="Wingdings"/>
      </w:rPr>
    </w:lvl>
  </w:abstractNum>
  <w:abstractNum w:abstractNumId="24" w15:restartNumberingAfterBreak="0">
    <w:nsid w:val="00000019"/>
    <w:multiLevelType w:val="singleLevel"/>
    <w:tmpl w:val="00000019"/>
    <w:name w:val="WW8Num42"/>
    <w:lvl w:ilvl="0">
      <w:numFmt w:val="bullet"/>
      <w:lvlText w:val="-"/>
      <w:lvlJc w:val="left"/>
      <w:pPr>
        <w:tabs>
          <w:tab w:val="num" w:pos="0"/>
        </w:tabs>
        <w:ind w:left="720" w:hanging="360"/>
      </w:pPr>
      <w:rPr>
        <w:rFonts w:ascii="Arial" w:hAnsi="Arial" w:cs="Arial"/>
      </w:rPr>
    </w:lvl>
  </w:abstractNum>
  <w:abstractNum w:abstractNumId="25" w15:restartNumberingAfterBreak="0">
    <w:nsid w:val="0000001A"/>
    <w:multiLevelType w:val="singleLevel"/>
    <w:tmpl w:val="0000001A"/>
    <w:name w:val="WW8Num43"/>
    <w:lvl w:ilvl="0">
      <w:start w:val="1"/>
      <w:numFmt w:val="bullet"/>
      <w:lvlText w:val=""/>
      <w:lvlJc w:val="left"/>
      <w:pPr>
        <w:tabs>
          <w:tab w:val="num" w:pos="0"/>
        </w:tabs>
        <w:ind w:left="720" w:hanging="360"/>
      </w:pPr>
      <w:rPr>
        <w:rFonts w:ascii="Wingdings" w:hAnsi="Wingdings"/>
      </w:rPr>
    </w:lvl>
  </w:abstractNum>
  <w:abstractNum w:abstractNumId="26" w15:restartNumberingAfterBreak="0">
    <w:nsid w:val="0000001B"/>
    <w:multiLevelType w:val="singleLevel"/>
    <w:tmpl w:val="0000001B"/>
    <w:name w:val="WW8Num46"/>
    <w:lvl w:ilvl="0">
      <w:start w:val="1"/>
      <w:numFmt w:val="bullet"/>
      <w:lvlText w:val=""/>
      <w:lvlJc w:val="left"/>
      <w:pPr>
        <w:tabs>
          <w:tab w:val="num" w:pos="0"/>
        </w:tabs>
        <w:ind w:left="720" w:hanging="360"/>
      </w:pPr>
      <w:rPr>
        <w:rFonts w:ascii="Wingdings" w:hAnsi="Wingdings"/>
      </w:rPr>
    </w:lvl>
  </w:abstractNum>
  <w:abstractNum w:abstractNumId="27" w15:restartNumberingAfterBreak="0">
    <w:nsid w:val="0000001C"/>
    <w:multiLevelType w:val="singleLevel"/>
    <w:tmpl w:val="0000001C"/>
    <w:name w:val="WW8Num47"/>
    <w:lvl w:ilvl="0">
      <w:start w:val="1"/>
      <w:numFmt w:val="bullet"/>
      <w:lvlText w:val=""/>
      <w:lvlJc w:val="left"/>
      <w:pPr>
        <w:tabs>
          <w:tab w:val="num" w:pos="0"/>
        </w:tabs>
        <w:ind w:left="720" w:hanging="360"/>
      </w:pPr>
      <w:rPr>
        <w:rFonts w:ascii="Wingdings" w:hAnsi="Wingdings"/>
      </w:rPr>
    </w:lvl>
  </w:abstractNum>
  <w:abstractNum w:abstractNumId="28" w15:restartNumberingAfterBreak="0">
    <w:nsid w:val="0000001D"/>
    <w:multiLevelType w:val="singleLevel"/>
    <w:tmpl w:val="0000001D"/>
    <w:name w:val="WW8Num48"/>
    <w:lvl w:ilvl="0">
      <w:start w:val="1"/>
      <w:numFmt w:val="bullet"/>
      <w:lvlText w:val=""/>
      <w:lvlJc w:val="left"/>
      <w:pPr>
        <w:tabs>
          <w:tab w:val="num" w:pos="0"/>
        </w:tabs>
        <w:ind w:left="720" w:hanging="360"/>
      </w:pPr>
      <w:rPr>
        <w:rFonts w:ascii="Wingdings" w:hAnsi="Wingdings"/>
      </w:rPr>
    </w:lvl>
  </w:abstractNum>
  <w:abstractNum w:abstractNumId="29" w15:restartNumberingAfterBreak="0">
    <w:nsid w:val="0000001E"/>
    <w:multiLevelType w:val="singleLevel"/>
    <w:tmpl w:val="0000001E"/>
    <w:name w:val="WW8Num50"/>
    <w:lvl w:ilvl="0">
      <w:start w:val="1"/>
      <w:numFmt w:val="bullet"/>
      <w:lvlText w:val=""/>
      <w:lvlJc w:val="left"/>
      <w:pPr>
        <w:tabs>
          <w:tab w:val="num" w:pos="0"/>
        </w:tabs>
        <w:ind w:left="955" w:hanging="360"/>
      </w:pPr>
      <w:rPr>
        <w:rFonts w:ascii="Wingdings" w:hAnsi="Wingdings"/>
      </w:rPr>
    </w:lvl>
  </w:abstractNum>
  <w:abstractNum w:abstractNumId="30" w15:restartNumberingAfterBreak="0">
    <w:nsid w:val="0000001F"/>
    <w:multiLevelType w:val="singleLevel"/>
    <w:tmpl w:val="0000001F"/>
    <w:name w:val="WW8Num51"/>
    <w:lvl w:ilvl="0">
      <w:start w:val="1"/>
      <w:numFmt w:val="bullet"/>
      <w:lvlText w:val=""/>
      <w:lvlJc w:val="left"/>
      <w:pPr>
        <w:tabs>
          <w:tab w:val="num" w:pos="0"/>
        </w:tabs>
        <w:ind w:left="720" w:hanging="360"/>
      </w:pPr>
      <w:rPr>
        <w:rFonts w:ascii="Symbol" w:hAnsi="Symbol"/>
      </w:rPr>
    </w:lvl>
  </w:abstractNum>
  <w:abstractNum w:abstractNumId="31" w15:restartNumberingAfterBreak="0">
    <w:nsid w:val="00000020"/>
    <w:multiLevelType w:val="singleLevel"/>
    <w:tmpl w:val="00000020"/>
    <w:name w:val="WW8Num52"/>
    <w:lvl w:ilvl="0">
      <w:start w:val="1"/>
      <w:numFmt w:val="bullet"/>
      <w:lvlText w:val=""/>
      <w:lvlJc w:val="left"/>
      <w:pPr>
        <w:tabs>
          <w:tab w:val="num" w:pos="0"/>
        </w:tabs>
        <w:ind w:left="720" w:hanging="360"/>
      </w:pPr>
      <w:rPr>
        <w:rFonts w:ascii="Symbol" w:hAnsi="Symbol"/>
      </w:rPr>
    </w:lvl>
  </w:abstractNum>
  <w:abstractNum w:abstractNumId="32" w15:restartNumberingAfterBreak="0">
    <w:nsid w:val="00000021"/>
    <w:multiLevelType w:val="singleLevel"/>
    <w:tmpl w:val="00000021"/>
    <w:name w:val="WW8Num53"/>
    <w:lvl w:ilvl="0">
      <w:start w:val="1"/>
      <w:numFmt w:val="bullet"/>
      <w:lvlText w:val=""/>
      <w:lvlJc w:val="left"/>
      <w:pPr>
        <w:tabs>
          <w:tab w:val="num" w:pos="0"/>
        </w:tabs>
        <w:ind w:left="720" w:hanging="360"/>
      </w:pPr>
      <w:rPr>
        <w:rFonts w:ascii="Symbol" w:hAnsi="Symbol"/>
      </w:rPr>
    </w:lvl>
  </w:abstractNum>
  <w:abstractNum w:abstractNumId="33" w15:restartNumberingAfterBreak="0">
    <w:nsid w:val="00000022"/>
    <w:multiLevelType w:val="singleLevel"/>
    <w:tmpl w:val="00000022"/>
    <w:name w:val="WW8Num54"/>
    <w:lvl w:ilvl="0">
      <w:start w:val="1"/>
      <w:numFmt w:val="bullet"/>
      <w:lvlText w:val=""/>
      <w:lvlJc w:val="left"/>
      <w:pPr>
        <w:tabs>
          <w:tab w:val="num" w:pos="0"/>
        </w:tabs>
        <w:ind w:left="720" w:hanging="360"/>
      </w:pPr>
      <w:rPr>
        <w:rFonts w:ascii="Symbol" w:hAnsi="Symbol"/>
      </w:rPr>
    </w:lvl>
  </w:abstractNum>
  <w:abstractNum w:abstractNumId="34" w15:restartNumberingAfterBreak="0">
    <w:nsid w:val="00000023"/>
    <w:multiLevelType w:val="singleLevel"/>
    <w:tmpl w:val="00000023"/>
    <w:name w:val="WW8Num56"/>
    <w:lvl w:ilvl="0">
      <w:start w:val="1"/>
      <w:numFmt w:val="bullet"/>
      <w:lvlText w:val=""/>
      <w:lvlJc w:val="left"/>
      <w:pPr>
        <w:tabs>
          <w:tab w:val="num" w:pos="0"/>
        </w:tabs>
        <w:ind w:left="781" w:hanging="360"/>
      </w:pPr>
      <w:rPr>
        <w:rFonts w:ascii="Symbol" w:hAnsi="Symbol"/>
      </w:rPr>
    </w:lvl>
  </w:abstractNum>
  <w:abstractNum w:abstractNumId="35" w15:restartNumberingAfterBreak="0">
    <w:nsid w:val="00000024"/>
    <w:multiLevelType w:val="singleLevel"/>
    <w:tmpl w:val="00000024"/>
    <w:name w:val="WW8Num57"/>
    <w:lvl w:ilvl="0">
      <w:start w:val="1"/>
      <w:numFmt w:val="bullet"/>
      <w:lvlText w:val=""/>
      <w:lvlJc w:val="left"/>
      <w:pPr>
        <w:tabs>
          <w:tab w:val="num" w:pos="0"/>
        </w:tabs>
        <w:ind w:left="720" w:hanging="360"/>
      </w:pPr>
      <w:rPr>
        <w:rFonts w:ascii="Symbol" w:hAnsi="Symbol"/>
      </w:rPr>
    </w:lvl>
  </w:abstractNum>
  <w:abstractNum w:abstractNumId="36" w15:restartNumberingAfterBreak="0">
    <w:nsid w:val="036D23B5"/>
    <w:multiLevelType w:val="hybridMultilevel"/>
    <w:tmpl w:val="135CF6F6"/>
    <w:lvl w:ilvl="0" w:tplc="04090003">
      <w:start w:val="1"/>
      <w:numFmt w:val="bullet"/>
      <w:lvlText w:val="o"/>
      <w:lvlJc w:val="left"/>
      <w:pPr>
        <w:ind w:left="1080" w:hanging="360"/>
      </w:pPr>
      <w:rPr>
        <w:rFonts w:ascii="Courier New" w:hAnsi="Courier New" w:cs="Courier New" w:hint="default"/>
      </w:rPr>
    </w:lvl>
    <w:lvl w:ilvl="1" w:tplc="762E5CD0">
      <w:start w:val="1"/>
      <w:numFmt w:val="bullet"/>
      <w:lvlText w:val="o"/>
      <w:lvlJc w:val="left"/>
      <w:pPr>
        <w:ind w:left="1800" w:hanging="360"/>
      </w:pPr>
      <w:rPr>
        <w:rFonts w:ascii="Courier New" w:hAnsi="Courier New" w:cs="Courier New" w:hint="default"/>
      </w:rPr>
    </w:lvl>
    <w:lvl w:ilvl="2" w:tplc="1EBC7284" w:tentative="1">
      <w:start w:val="1"/>
      <w:numFmt w:val="bullet"/>
      <w:lvlText w:val=""/>
      <w:lvlJc w:val="left"/>
      <w:pPr>
        <w:ind w:left="2520" w:hanging="360"/>
      </w:pPr>
      <w:rPr>
        <w:rFonts w:ascii="Wingdings" w:hAnsi="Wingdings" w:hint="default"/>
      </w:rPr>
    </w:lvl>
    <w:lvl w:ilvl="3" w:tplc="BF4667DA" w:tentative="1">
      <w:start w:val="1"/>
      <w:numFmt w:val="bullet"/>
      <w:lvlText w:val=""/>
      <w:lvlJc w:val="left"/>
      <w:pPr>
        <w:ind w:left="3240" w:hanging="360"/>
      </w:pPr>
      <w:rPr>
        <w:rFonts w:ascii="Symbol" w:hAnsi="Symbol" w:hint="default"/>
      </w:rPr>
    </w:lvl>
    <w:lvl w:ilvl="4" w:tplc="7DEADF02" w:tentative="1">
      <w:start w:val="1"/>
      <w:numFmt w:val="bullet"/>
      <w:lvlText w:val="o"/>
      <w:lvlJc w:val="left"/>
      <w:pPr>
        <w:ind w:left="3960" w:hanging="360"/>
      </w:pPr>
      <w:rPr>
        <w:rFonts w:ascii="Courier New" w:hAnsi="Courier New" w:cs="Courier New" w:hint="default"/>
      </w:rPr>
    </w:lvl>
    <w:lvl w:ilvl="5" w:tplc="F0302330" w:tentative="1">
      <w:start w:val="1"/>
      <w:numFmt w:val="bullet"/>
      <w:lvlText w:val=""/>
      <w:lvlJc w:val="left"/>
      <w:pPr>
        <w:ind w:left="4680" w:hanging="360"/>
      </w:pPr>
      <w:rPr>
        <w:rFonts w:ascii="Wingdings" w:hAnsi="Wingdings" w:hint="default"/>
      </w:rPr>
    </w:lvl>
    <w:lvl w:ilvl="6" w:tplc="29C01624" w:tentative="1">
      <w:start w:val="1"/>
      <w:numFmt w:val="bullet"/>
      <w:lvlText w:val=""/>
      <w:lvlJc w:val="left"/>
      <w:pPr>
        <w:ind w:left="5400" w:hanging="360"/>
      </w:pPr>
      <w:rPr>
        <w:rFonts w:ascii="Symbol" w:hAnsi="Symbol" w:hint="default"/>
      </w:rPr>
    </w:lvl>
    <w:lvl w:ilvl="7" w:tplc="C8086AC0" w:tentative="1">
      <w:start w:val="1"/>
      <w:numFmt w:val="bullet"/>
      <w:lvlText w:val="o"/>
      <w:lvlJc w:val="left"/>
      <w:pPr>
        <w:ind w:left="6120" w:hanging="360"/>
      </w:pPr>
      <w:rPr>
        <w:rFonts w:ascii="Courier New" w:hAnsi="Courier New" w:cs="Courier New" w:hint="default"/>
      </w:rPr>
    </w:lvl>
    <w:lvl w:ilvl="8" w:tplc="A80C7FDC" w:tentative="1">
      <w:start w:val="1"/>
      <w:numFmt w:val="bullet"/>
      <w:lvlText w:val=""/>
      <w:lvlJc w:val="left"/>
      <w:pPr>
        <w:ind w:left="6840" w:hanging="360"/>
      </w:pPr>
      <w:rPr>
        <w:rFonts w:ascii="Wingdings" w:hAnsi="Wingdings" w:hint="default"/>
      </w:rPr>
    </w:lvl>
  </w:abstractNum>
  <w:abstractNum w:abstractNumId="37" w15:restartNumberingAfterBreak="0">
    <w:nsid w:val="040A1900"/>
    <w:multiLevelType w:val="hybridMultilevel"/>
    <w:tmpl w:val="974CB92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8" w15:restartNumberingAfterBreak="0">
    <w:nsid w:val="05571A36"/>
    <w:multiLevelType w:val="hybridMultilevel"/>
    <w:tmpl w:val="877AFAA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9" w15:restartNumberingAfterBreak="0">
    <w:nsid w:val="05EB470F"/>
    <w:multiLevelType w:val="hybridMultilevel"/>
    <w:tmpl w:val="763C7C2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07585AF4"/>
    <w:multiLevelType w:val="hybridMultilevel"/>
    <w:tmpl w:val="0550523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1" w15:restartNumberingAfterBreak="0">
    <w:nsid w:val="0C0C6AF9"/>
    <w:multiLevelType w:val="hybridMultilevel"/>
    <w:tmpl w:val="4B7E98D6"/>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2" w15:restartNumberingAfterBreak="0">
    <w:nsid w:val="0C60797F"/>
    <w:multiLevelType w:val="hybridMultilevel"/>
    <w:tmpl w:val="2B5E09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0F3D3C27"/>
    <w:multiLevelType w:val="hybridMultilevel"/>
    <w:tmpl w:val="AB4AE47A"/>
    <w:lvl w:ilvl="0" w:tplc="23D2B6C6">
      <w:start w:val="1"/>
      <w:numFmt w:val="bullet"/>
      <w:lvlText w:val=""/>
      <w:lvlJc w:val="left"/>
      <w:pPr>
        <w:ind w:left="720" w:hanging="360"/>
      </w:pPr>
      <w:rPr>
        <w:rFonts w:ascii="Symbol" w:hAnsi="Symbol" w:hint="default"/>
      </w:rPr>
    </w:lvl>
    <w:lvl w:ilvl="1" w:tplc="67860984" w:tentative="1">
      <w:start w:val="1"/>
      <w:numFmt w:val="bullet"/>
      <w:lvlText w:val="o"/>
      <w:lvlJc w:val="left"/>
      <w:pPr>
        <w:ind w:left="1440" w:hanging="360"/>
      </w:pPr>
      <w:rPr>
        <w:rFonts w:ascii="Courier New" w:hAnsi="Courier New" w:cs="Courier New" w:hint="default"/>
      </w:rPr>
    </w:lvl>
    <w:lvl w:ilvl="2" w:tplc="70A4A934" w:tentative="1">
      <w:start w:val="1"/>
      <w:numFmt w:val="bullet"/>
      <w:lvlText w:val=""/>
      <w:lvlJc w:val="left"/>
      <w:pPr>
        <w:ind w:left="2160" w:hanging="360"/>
      </w:pPr>
      <w:rPr>
        <w:rFonts w:ascii="Wingdings" w:hAnsi="Wingdings" w:hint="default"/>
      </w:rPr>
    </w:lvl>
    <w:lvl w:ilvl="3" w:tplc="C4D0F592" w:tentative="1">
      <w:start w:val="1"/>
      <w:numFmt w:val="bullet"/>
      <w:lvlText w:val=""/>
      <w:lvlJc w:val="left"/>
      <w:pPr>
        <w:ind w:left="2880" w:hanging="360"/>
      </w:pPr>
      <w:rPr>
        <w:rFonts w:ascii="Symbol" w:hAnsi="Symbol" w:hint="default"/>
      </w:rPr>
    </w:lvl>
    <w:lvl w:ilvl="4" w:tplc="98A6A6E4" w:tentative="1">
      <w:start w:val="1"/>
      <w:numFmt w:val="bullet"/>
      <w:lvlText w:val="o"/>
      <w:lvlJc w:val="left"/>
      <w:pPr>
        <w:ind w:left="3600" w:hanging="360"/>
      </w:pPr>
      <w:rPr>
        <w:rFonts w:ascii="Courier New" w:hAnsi="Courier New" w:cs="Courier New" w:hint="default"/>
      </w:rPr>
    </w:lvl>
    <w:lvl w:ilvl="5" w:tplc="0358AA66" w:tentative="1">
      <w:start w:val="1"/>
      <w:numFmt w:val="bullet"/>
      <w:lvlText w:val=""/>
      <w:lvlJc w:val="left"/>
      <w:pPr>
        <w:ind w:left="4320" w:hanging="360"/>
      </w:pPr>
      <w:rPr>
        <w:rFonts w:ascii="Wingdings" w:hAnsi="Wingdings" w:hint="default"/>
      </w:rPr>
    </w:lvl>
    <w:lvl w:ilvl="6" w:tplc="A7DAF228" w:tentative="1">
      <w:start w:val="1"/>
      <w:numFmt w:val="bullet"/>
      <w:lvlText w:val=""/>
      <w:lvlJc w:val="left"/>
      <w:pPr>
        <w:ind w:left="5040" w:hanging="360"/>
      </w:pPr>
      <w:rPr>
        <w:rFonts w:ascii="Symbol" w:hAnsi="Symbol" w:hint="default"/>
      </w:rPr>
    </w:lvl>
    <w:lvl w:ilvl="7" w:tplc="7152CE28" w:tentative="1">
      <w:start w:val="1"/>
      <w:numFmt w:val="bullet"/>
      <w:lvlText w:val="o"/>
      <w:lvlJc w:val="left"/>
      <w:pPr>
        <w:ind w:left="5760" w:hanging="360"/>
      </w:pPr>
      <w:rPr>
        <w:rFonts w:ascii="Courier New" w:hAnsi="Courier New" w:cs="Courier New" w:hint="default"/>
      </w:rPr>
    </w:lvl>
    <w:lvl w:ilvl="8" w:tplc="54501654" w:tentative="1">
      <w:start w:val="1"/>
      <w:numFmt w:val="bullet"/>
      <w:lvlText w:val=""/>
      <w:lvlJc w:val="left"/>
      <w:pPr>
        <w:ind w:left="6480" w:hanging="360"/>
      </w:pPr>
      <w:rPr>
        <w:rFonts w:ascii="Wingdings" w:hAnsi="Wingdings" w:hint="default"/>
      </w:rPr>
    </w:lvl>
  </w:abstractNum>
  <w:abstractNum w:abstractNumId="44" w15:restartNumberingAfterBreak="0">
    <w:nsid w:val="108C0658"/>
    <w:multiLevelType w:val="hybridMultilevel"/>
    <w:tmpl w:val="2CAC0A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11092BF1"/>
    <w:multiLevelType w:val="hybridMultilevel"/>
    <w:tmpl w:val="35D8F0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130C60F9"/>
    <w:multiLevelType w:val="hybridMultilevel"/>
    <w:tmpl w:val="18CA3E2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185C3122"/>
    <w:multiLevelType w:val="hybridMultilevel"/>
    <w:tmpl w:val="27789D7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48" w15:restartNumberingAfterBreak="0">
    <w:nsid w:val="1D38201B"/>
    <w:multiLevelType w:val="hybridMultilevel"/>
    <w:tmpl w:val="78A4BF1C"/>
    <w:lvl w:ilvl="0" w:tplc="04090001">
      <w:start w:val="1"/>
      <w:numFmt w:val="bullet"/>
      <w:lvlText w:val=""/>
      <w:lvlJc w:val="left"/>
      <w:pPr>
        <w:ind w:left="720" w:hanging="360"/>
      </w:pPr>
      <w:rPr>
        <w:rFonts w:ascii="Symbol" w:hAnsi="Symbol" w:hint="default"/>
      </w:rPr>
    </w:lvl>
    <w:lvl w:ilvl="1" w:tplc="C2CCB056" w:tentative="1">
      <w:start w:val="1"/>
      <w:numFmt w:val="lowerLetter"/>
      <w:lvlText w:val="%2."/>
      <w:lvlJc w:val="left"/>
      <w:pPr>
        <w:ind w:left="1440" w:hanging="360"/>
      </w:pPr>
    </w:lvl>
    <w:lvl w:ilvl="2" w:tplc="85544940" w:tentative="1">
      <w:start w:val="1"/>
      <w:numFmt w:val="lowerRoman"/>
      <w:lvlText w:val="%3."/>
      <w:lvlJc w:val="right"/>
      <w:pPr>
        <w:ind w:left="2160" w:hanging="180"/>
      </w:pPr>
    </w:lvl>
    <w:lvl w:ilvl="3" w:tplc="7F462694" w:tentative="1">
      <w:start w:val="1"/>
      <w:numFmt w:val="decimal"/>
      <w:lvlText w:val="%4."/>
      <w:lvlJc w:val="left"/>
      <w:pPr>
        <w:ind w:left="2880" w:hanging="360"/>
      </w:pPr>
    </w:lvl>
    <w:lvl w:ilvl="4" w:tplc="5F0E1904" w:tentative="1">
      <w:start w:val="1"/>
      <w:numFmt w:val="lowerLetter"/>
      <w:lvlText w:val="%5."/>
      <w:lvlJc w:val="left"/>
      <w:pPr>
        <w:ind w:left="3600" w:hanging="360"/>
      </w:pPr>
    </w:lvl>
    <w:lvl w:ilvl="5" w:tplc="26BA26DA" w:tentative="1">
      <w:start w:val="1"/>
      <w:numFmt w:val="lowerRoman"/>
      <w:lvlText w:val="%6."/>
      <w:lvlJc w:val="right"/>
      <w:pPr>
        <w:ind w:left="4320" w:hanging="180"/>
      </w:pPr>
    </w:lvl>
    <w:lvl w:ilvl="6" w:tplc="E2CAE1DE" w:tentative="1">
      <w:start w:val="1"/>
      <w:numFmt w:val="decimal"/>
      <w:lvlText w:val="%7."/>
      <w:lvlJc w:val="left"/>
      <w:pPr>
        <w:ind w:left="5040" w:hanging="360"/>
      </w:pPr>
    </w:lvl>
    <w:lvl w:ilvl="7" w:tplc="A008EF84" w:tentative="1">
      <w:start w:val="1"/>
      <w:numFmt w:val="lowerLetter"/>
      <w:lvlText w:val="%8."/>
      <w:lvlJc w:val="left"/>
      <w:pPr>
        <w:ind w:left="5760" w:hanging="360"/>
      </w:pPr>
    </w:lvl>
    <w:lvl w:ilvl="8" w:tplc="55224ADA" w:tentative="1">
      <w:start w:val="1"/>
      <w:numFmt w:val="lowerRoman"/>
      <w:lvlText w:val="%9."/>
      <w:lvlJc w:val="right"/>
      <w:pPr>
        <w:ind w:left="6480" w:hanging="180"/>
      </w:pPr>
    </w:lvl>
  </w:abstractNum>
  <w:abstractNum w:abstractNumId="49" w15:restartNumberingAfterBreak="0">
    <w:nsid w:val="1DD101A4"/>
    <w:multiLevelType w:val="hybridMultilevel"/>
    <w:tmpl w:val="6384345E"/>
    <w:lvl w:ilvl="0" w:tplc="FAFAF1D0">
      <w:start w:val="1"/>
      <w:numFmt w:val="bullet"/>
      <w:lvlText w:val=""/>
      <w:lvlJc w:val="left"/>
      <w:pPr>
        <w:ind w:left="360" w:hanging="360"/>
      </w:pPr>
      <w:rPr>
        <w:rFonts w:ascii="Symbol" w:hAnsi="Symbol" w:hint="default"/>
      </w:rPr>
    </w:lvl>
    <w:lvl w:ilvl="1" w:tplc="3D2629DE" w:tentative="1">
      <w:start w:val="1"/>
      <w:numFmt w:val="bullet"/>
      <w:lvlText w:val="o"/>
      <w:lvlJc w:val="left"/>
      <w:pPr>
        <w:ind w:left="1080" w:hanging="360"/>
      </w:pPr>
      <w:rPr>
        <w:rFonts w:ascii="Courier New" w:hAnsi="Courier New" w:cs="Courier New" w:hint="default"/>
      </w:rPr>
    </w:lvl>
    <w:lvl w:ilvl="2" w:tplc="6F4C2308" w:tentative="1">
      <w:start w:val="1"/>
      <w:numFmt w:val="bullet"/>
      <w:lvlText w:val=""/>
      <w:lvlJc w:val="left"/>
      <w:pPr>
        <w:ind w:left="1800" w:hanging="360"/>
      </w:pPr>
      <w:rPr>
        <w:rFonts w:ascii="Wingdings" w:hAnsi="Wingdings" w:hint="default"/>
      </w:rPr>
    </w:lvl>
    <w:lvl w:ilvl="3" w:tplc="35E2A3DA" w:tentative="1">
      <w:start w:val="1"/>
      <w:numFmt w:val="bullet"/>
      <w:lvlText w:val=""/>
      <w:lvlJc w:val="left"/>
      <w:pPr>
        <w:ind w:left="2520" w:hanging="360"/>
      </w:pPr>
      <w:rPr>
        <w:rFonts w:ascii="Symbol" w:hAnsi="Symbol" w:hint="default"/>
      </w:rPr>
    </w:lvl>
    <w:lvl w:ilvl="4" w:tplc="86200012" w:tentative="1">
      <w:start w:val="1"/>
      <w:numFmt w:val="bullet"/>
      <w:lvlText w:val="o"/>
      <w:lvlJc w:val="left"/>
      <w:pPr>
        <w:ind w:left="3240" w:hanging="360"/>
      </w:pPr>
      <w:rPr>
        <w:rFonts w:ascii="Courier New" w:hAnsi="Courier New" w:cs="Courier New" w:hint="default"/>
      </w:rPr>
    </w:lvl>
    <w:lvl w:ilvl="5" w:tplc="2CCA865C" w:tentative="1">
      <w:start w:val="1"/>
      <w:numFmt w:val="bullet"/>
      <w:lvlText w:val=""/>
      <w:lvlJc w:val="left"/>
      <w:pPr>
        <w:ind w:left="3960" w:hanging="360"/>
      </w:pPr>
      <w:rPr>
        <w:rFonts w:ascii="Wingdings" w:hAnsi="Wingdings" w:hint="default"/>
      </w:rPr>
    </w:lvl>
    <w:lvl w:ilvl="6" w:tplc="10F4A10C" w:tentative="1">
      <w:start w:val="1"/>
      <w:numFmt w:val="bullet"/>
      <w:lvlText w:val=""/>
      <w:lvlJc w:val="left"/>
      <w:pPr>
        <w:ind w:left="4680" w:hanging="360"/>
      </w:pPr>
      <w:rPr>
        <w:rFonts w:ascii="Symbol" w:hAnsi="Symbol" w:hint="default"/>
      </w:rPr>
    </w:lvl>
    <w:lvl w:ilvl="7" w:tplc="DDFEDDE2" w:tentative="1">
      <w:start w:val="1"/>
      <w:numFmt w:val="bullet"/>
      <w:lvlText w:val="o"/>
      <w:lvlJc w:val="left"/>
      <w:pPr>
        <w:ind w:left="5400" w:hanging="360"/>
      </w:pPr>
      <w:rPr>
        <w:rFonts w:ascii="Courier New" w:hAnsi="Courier New" w:cs="Courier New" w:hint="default"/>
      </w:rPr>
    </w:lvl>
    <w:lvl w:ilvl="8" w:tplc="D45EB276" w:tentative="1">
      <w:start w:val="1"/>
      <w:numFmt w:val="bullet"/>
      <w:lvlText w:val=""/>
      <w:lvlJc w:val="left"/>
      <w:pPr>
        <w:ind w:left="6120" w:hanging="360"/>
      </w:pPr>
      <w:rPr>
        <w:rFonts w:ascii="Wingdings" w:hAnsi="Wingdings" w:hint="default"/>
      </w:rPr>
    </w:lvl>
  </w:abstractNum>
  <w:abstractNum w:abstractNumId="50" w15:restartNumberingAfterBreak="0">
    <w:nsid w:val="21E46F80"/>
    <w:multiLevelType w:val="hybridMultilevel"/>
    <w:tmpl w:val="72825246"/>
    <w:lvl w:ilvl="0" w:tplc="720A7818">
      <w:start w:val="1"/>
      <w:numFmt w:val="bullet"/>
      <w:lvlText w:val=""/>
      <w:lvlJc w:val="left"/>
      <w:pPr>
        <w:ind w:left="720" w:hanging="360"/>
      </w:pPr>
      <w:rPr>
        <w:rFonts w:ascii="Wingdings" w:hAnsi="Wingdings" w:hint="default"/>
      </w:rPr>
    </w:lvl>
    <w:lvl w:ilvl="1" w:tplc="BAA292EE" w:tentative="1">
      <w:start w:val="1"/>
      <w:numFmt w:val="bullet"/>
      <w:lvlText w:val="o"/>
      <w:lvlJc w:val="left"/>
      <w:pPr>
        <w:ind w:left="1440" w:hanging="360"/>
      </w:pPr>
      <w:rPr>
        <w:rFonts w:ascii="Courier New" w:hAnsi="Courier New" w:cs="Courier New" w:hint="default"/>
      </w:rPr>
    </w:lvl>
    <w:lvl w:ilvl="2" w:tplc="27427F44" w:tentative="1">
      <w:start w:val="1"/>
      <w:numFmt w:val="bullet"/>
      <w:lvlText w:val=""/>
      <w:lvlJc w:val="left"/>
      <w:pPr>
        <w:ind w:left="2160" w:hanging="360"/>
      </w:pPr>
      <w:rPr>
        <w:rFonts w:ascii="Wingdings" w:hAnsi="Wingdings" w:hint="default"/>
      </w:rPr>
    </w:lvl>
    <w:lvl w:ilvl="3" w:tplc="F6D4C822" w:tentative="1">
      <w:start w:val="1"/>
      <w:numFmt w:val="bullet"/>
      <w:lvlText w:val=""/>
      <w:lvlJc w:val="left"/>
      <w:pPr>
        <w:ind w:left="2880" w:hanging="360"/>
      </w:pPr>
      <w:rPr>
        <w:rFonts w:ascii="Symbol" w:hAnsi="Symbol" w:hint="default"/>
      </w:rPr>
    </w:lvl>
    <w:lvl w:ilvl="4" w:tplc="41500C70" w:tentative="1">
      <w:start w:val="1"/>
      <w:numFmt w:val="bullet"/>
      <w:lvlText w:val="o"/>
      <w:lvlJc w:val="left"/>
      <w:pPr>
        <w:ind w:left="3600" w:hanging="360"/>
      </w:pPr>
      <w:rPr>
        <w:rFonts w:ascii="Courier New" w:hAnsi="Courier New" w:cs="Courier New" w:hint="default"/>
      </w:rPr>
    </w:lvl>
    <w:lvl w:ilvl="5" w:tplc="82AA3968" w:tentative="1">
      <w:start w:val="1"/>
      <w:numFmt w:val="bullet"/>
      <w:lvlText w:val=""/>
      <w:lvlJc w:val="left"/>
      <w:pPr>
        <w:ind w:left="4320" w:hanging="360"/>
      </w:pPr>
      <w:rPr>
        <w:rFonts w:ascii="Wingdings" w:hAnsi="Wingdings" w:hint="default"/>
      </w:rPr>
    </w:lvl>
    <w:lvl w:ilvl="6" w:tplc="C1929010" w:tentative="1">
      <w:start w:val="1"/>
      <w:numFmt w:val="bullet"/>
      <w:lvlText w:val=""/>
      <w:lvlJc w:val="left"/>
      <w:pPr>
        <w:ind w:left="5040" w:hanging="360"/>
      </w:pPr>
      <w:rPr>
        <w:rFonts w:ascii="Symbol" w:hAnsi="Symbol" w:hint="default"/>
      </w:rPr>
    </w:lvl>
    <w:lvl w:ilvl="7" w:tplc="631C9878" w:tentative="1">
      <w:start w:val="1"/>
      <w:numFmt w:val="bullet"/>
      <w:lvlText w:val="o"/>
      <w:lvlJc w:val="left"/>
      <w:pPr>
        <w:ind w:left="5760" w:hanging="360"/>
      </w:pPr>
      <w:rPr>
        <w:rFonts w:ascii="Courier New" w:hAnsi="Courier New" w:cs="Courier New" w:hint="default"/>
      </w:rPr>
    </w:lvl>
    <w:lvl w:ilvl="8" w:tplc="A844AD98" w:tentative="1">
      <w:start w:val="1"/>
      <w:numFmt w:val="bullet"/>
      <w:lvlText w:val=""/>
      <w:lvlJc w:val="left"/>
      <w:pPr>
        <w:ind w:left="6480" w:hanging="360"/>
      </w:pPr>
      <w:rPr>
        <w:rFonts w:ascii="Wingdings" w:hAnsi="Wingdings" w:hint="default"/>
      </w:rPr>
    </w:lvl>
  </w:abstractNum>
  <w:abstractNum w:abstractNumId="51" w15:restartNumberingAfterBreak="0">
    <w:nsid w:val="2202621E"/>
    <w:multiLevelType w:val="hybridMultilevel"/>
    <w:tmpl w:val="47E0D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22460425"/>
    <w:multiLevelType w:val="hybridMultilevel"/>
    <w:tmpl w:val="627459B0"/>
    <w:lvl w:ilvl="0" w:tplc="F90AA5AE">
      <w:start w:val="1"/>
      <w:numFmt w:val="bullet"/>
      <w:lvlText w:val=""/>
      <w:lvlJc w:val="left"/>
      <w:pPr>
        <w:ind w:left="720" w:hanging="360"/>
      </w:pPr>
      <w:rPr>
        <w:rFonts w:ascii="Symbol" w:hAnsi="Symbol" w:hint="default"/>
      </w:rPr>
    </w:lvl>
    <w:lvl w:ilvl="1" w:tplc="72A0F8CA">
      <w:start w:val="1"/>
      <w:numFmt w:val="bullet"/>
      <w:lvlText w:val="o"/>
      <w:lvlJc w:val="left"/>
      <w:pPr>
        <w:ind w:left="1440" w:hanging="360"/>
      </w:pPr>
      <w:rPr>
        <w:rFonts w:ascii="Courier New" w:hAnsi="Courier New" w:cs="Courier New" w:hint="default"/>
      </w:rPr>
    </w:lvl>
    <w:lvl w:ilvl="2" w:tplc="076E4B0C" w:tentative="1">
      <w:start w:val="1"/>
      <w:numFmt w:val="bullet"/>
      <w:lvlText w:val=""/>
      <w:lvlJc w:val="left"/>
      <w:pPr>
        <w:ind w:left="2160" w:hanging="360"/>
      </w:pPr>
      <w:rPr>
        <w:rFonts w:ascii="Wingdings" w:hAnsi="Wingdings" w:hint="default"/>
      </w:rPr>
    </w:lvl>
    <w:lvl w:ilvl="3" w:tplc="6BCE5DB2" w:tentative="1">
      <w:start w:val="1"/>
      <w:numFmt w:val="bullet"/>
      <w:lvlText w:val=""/>
      <w:lvlJc w:val="left"/>
      <w:pPr>
        <w:ind w:left="2880" w:hanging="360"/>
      </w:pPr>
      <w:rPr>
        <w:rFonts w:ascii="Symbol" w:hAnsi="Symbol" w:hint="default"/>
      </w:rPr>
    </w:lvl>
    <w:lvl w:ilvl="4" w:tplc="08E8198A" w:tentative="1">
      <w:start w:val="1"/>
      <w:numFmt w:val="bullet"/>
      <w:lvlText w:val="o"/>
      <w:lvlJc w:val="left"/>
      <w:pPr>
        <w:ind w:left="3600" w:hanging="360"/>
      </w:pPr>
      <w:rPr>
        <w:rFonts w:ascii="Courier New" w:hAnsi="Courier New" w:cs="Courier New" w:hint="default"/>
      </w:rPr>
    </w:lvl>
    <w:lvl w:ilvl="5" w:tplc="2D78BD64" w:tentative="1">
      <w:start w:val="1"/>
      <w:numFmt w:val="bullet"/>
      <w:lvlText w:val=""/>
      <w:lvlJc w:val="left"/>
      <w:pPr>
        <w:ind w:left="4320" w:hanging="360"/>
      </w:pPr>
      <w:rPr>
        <w:rFonts w:ascii="Wingdings" w:hAnsi="Wingdings" w:hint="default"/>
      </w:rPr>
    </w:lvl>
    <w:lvl w:ilvl="6" w:tplc="1C149524" w:tentative="1">
      <w:start w:val="1"/>
      <w:numFmt w:val="bullet"/>
      <w:lvlText w:val=""/>
      <w:lvlJc w:val="left"/>
      <w:pPr>
        <w:ind w:left="5040" w:hanging="360"/>
      </w:pPr>
      <w:rPr>
        <w:rFonts w:ascii="Symbol" w:hAnsi="Symbol" w:hint="default"/>
      </w:rPr>
    </w:lvl>
    <w:lvl w:ilvl="7" w:tplc="05FA805C" w:tentative="1">
      <w:start w:val="1"/>
      <w:numFmt w:val="bullet"/>
      <w:lvlText w:val="o"/>
      <w:lvlJc w:val="left"/>
      <w:pPr>
        <w:ind w:left="5760" w:hanging="360"/>
      </w:pPr>
      <w:rPr>
        <w:rFonts w:ascii="Courier New" w:hAnsi="Courier New" w:cs="Courier New" w:hint="default"/>
      </w:rPr>
    </w:lvl>
    <w:lvl w:ilvl="8" w:tplc="B3C87CDA" w:tentative="1">
      <w:start w:val="1"/>
      <w:numFmt w:val="bullet"/>
      <w:lvlText w:val=""/>
      <w:lvlJc w:val="left"/>
      <w:pPr>
        <w:ind w:left="6480" w:hanging="360"/>
      </w:pPr>
      <w:rPr>
        <w:rFonts w:ascii="Wingdings" w:hAnsi="Wingdings" w:hint="default"/>
      </w:rPr>
    </w:lvl>
  </w:abstractNum>
  <w:abstractNum w:abstractNumId="53" w15:restartNumberingAfterBreak="0">
    <w:nsid w:val="22B659B6"/>
    <w:multiLevelType w:val="hybridMultilevel"/>
    <w:tmpl w:val="EDC89F7A"/>
    <w:lvl w:ilvl="0" w:tplc="0C0A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22EA2FE6"/>
    <w:multiLevelType w:val="hybridMultilevel"/>
    <w:tmpl w:val="87949E5A"/>
    <w:lvl w:ilvl="0" w:tplc="F46A3BB4">
      <w:start w:val="1"/>
      <w:numFmt w:val="bullet"/>
      <w:lvlText w:val="-"/>
      <w:lvlJc w:val="left"/>
      <w:pPr>
        <w:tabs>
          <w:tab w:val="num" w:pos="720"/>
        </w:tabs>
        <w:ind w:left="720" w:hanging="360"/>
      </w:pPr>
      <w:rPr>
        <w:rFonts w:ascii="Yu Mincho Light" w:eastAsia="Yu Mincho Light" w:hAnsi="Yu Mincho 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4297CA4"/>
    <w:multiLevelType w:val="hybridMultilevel"/>
    <w:tmpl w:val="E4ECC9C4"/>
    <w:lvl w:ilvl="0" w:tplc="04090001">
      <w:start w:val="1"/>
      <w:numFmt w:val="bullet"/>
      <w:lvlText w:val=""/>
      <w:lvlJc w:val="left"/>
      <w:pPr>
        <w:ind w:left="1550" w:hanging="360"/>
      </w:pPr>
      <w:rPr>
        <w:rFonts w:ascii="Symbol" w:hAnsi="Symbol" w:hint="default"/>
      </w:rPr>
    </w:lvl>
    <w:lvl w:ilvl="1" w:tplc="04090003">
      <w:start w:val="1"/>
      <w:numFmt w:val="bullet"/>
      <w:lvlText w:val="o"/>
      <w:lvlJc w:val="left"/>
      <w:pPr>
        <w:ind w:left="2270" w:hanging="360"/>
      </w:pPr>
      <w:rPr>
        <w:rFonts w:ascii="Courier New" w:hAnsi="Courier New" w:cs="Courier New" w:hint="default"/>
      </w:rPr>
    </w:lvl>
    <w:lvl w:ilvl="2" w:tplc="04090005" w:tentative="1">
      <w:start w:val="1"/>
      <w:numFmt w:val="bullet"/>
      <w:lvlText w:val=""/>
      <w:lvlJc w:val="left"/>
      <w:pPr>
        <w:ind w:left="2990" w:hanging="360"/>
      </w:pPr>
      <w:rPr>
        <w:rFonts w:ascii="Wingdings" w:hAnsi="Wingdings" w:hint="default"/>
      </w:rPr>
    </w:lvl>
    <w:lvl w:ilvl="3" w:tplc="04090001" w:tentative="1">
      <w:start w:val="1"/>
      <w:numFmt w:val="bullet"/>
      <w:lvlText w:val=""/>
      <w:lvlJc w:val="left"/>
      <w:pPr>
        <w:ind w:left="3710" w:hanging="360"/>
      </w:pPr>
      <w:rPr>
        <w:rFonts w:ascii="Symbol" w:hAnsi="Symbol" w:hint="default"/>
      </w:rPr>
    </w:lvl>
    <w:lvl w:ilvl="4" w:tplc="04090003" w:tentative="1">
      <w:start w:val="1"/>
      <w:numFmt w:val="bullet"/>
      <w:lvlText w:val="o"/>
      <w:lvlJc w:val="left"/>
      <w:pPr>
        <w:ind w:left="4430" w:hanging="360"/>
      </w:pPr>
      <w:rPr>
        <w:rFonts w:ascii="Courier New" w:hAnsi="Courier New" w:cs="Courier New" w:hint="default"/>
      </w:rPr>
    </w:lvl>
    <w:lvl w:ilvl="5" w:tplc="04090005" w:tentative="1">
      <w:start w:val="1"/>
      <w:numFmt w:val="bullet"/>
      <w:lvlText w:val=""/>
      <w:lvlJc w:val="left"/>
      <w:pPr>
        <w:ind w:left="5150" w:hanging="360"/>
      </w:pPr>
      <w:rPr>
        <w:rFonts w:ascii="Wingdings" w:hAnsi="Wingdings" w:hint="default"/>
      </w:rPr>
    </w:lvl>
    <w:lvl w:ilvl="6" w:tplc="04090001" w:tentative="1">
      <w:start w:val="1"/>
      <w:numFmt w:val="bullet"/>
      <w:lvlText w:val=""/>
      <w:lvlJc w:val="left"/>
      <w:pPr>
        <w:ind w:left="5870" w:hanging="360"/>
      </w:pPr>
      <w:rPr>
        <w:rFonts w:ascii="Symbol" w:hAnsi="Symbol" w:hint="default"/>
      </w:rPr>
    </w:lvl>
    <w:lvl w:ilvl="7" w:tplc="04090003" w:tentative="1">
      <w:start w:val="1"/>
      <w:numFmt w:val="bullet"/>
      <w:lvlText w:val="o"/>
      <w:lvlJc w:val="left"/>
      <w:pPr>
        <w:ind w:left="6590" w:hanging="360"/>
      </w:pPr>
      <w:rPr>
        <w:rFonts w:ascii="Courier New" w:hAnsi="Courier New" w:cs="Courier New" w:hint="default"/>
      </w:rPr>
    </w:lvl>
    <w:lvl w:ilvl="8" w:tplc="04090005" w:tentative="1">
      <w:start w:val="1"/>
      <w:numFmt w:val="bullet"/>
      <w:lvlText w:val=""/>
      <w:lvlJc w:val="left"/>
      <w:pPr>
        <w:ind w:left="7310" w:hanging="360"/>
      </w:pPr>
      <w:rPr>
        <w:rFonts w:ascii="Wingdings" w:hAnsi="Wingdings" w:hint="default"/>
      </w:rPr>
    </w:lvl>
  </w:abstractNum>
  <w:abstractNum w:abstractNumId="56" w15:restartNumberingAfterBreak="0">
    <w:nsid w:val="24370815"/>
    <w:multiLevelType w:val="hybridMultilevel"/>
    <w:tmpl w:val="C5CEE78E"/>
    <w:lvl w:ilvl="0" w:tplc="04090001">
      <w:start w:val="1"/>
      <w:numFmt w:val="bullet"/>
      <w:lvlText w:val=""/>
      <w:lvlJc w:val="left"/>
      <w:pPr>
        <w:ind w:left="720" w:hanging="360"/>
      </w:pPr>
      <w:rPr>
        <w:rFonts w:ascii="Symbol" w:hAnsi="Symbol" w:hint="default"/>
      </w:rPr>
    </w:lvl>
    <w:lvl w:ilvl="1" w:tplc="CB24C898" w:tentative="1">
      <w:start w:val="1"/>
      <w:numFmt w:val="lowerLetter"/>
      <w:lvlText w:val="%2."/>
      <w:lvlJc w:val="left"/>
      <w:pPr>
        <w:ind w:left="1440" w:hanging="360"/>
      </w:pPr>
    </w:lvl>
    <w:lvl w:ilvl="2" w:tplc="FCE6C6AC" w:tentative="1">
      <w:start w:val="1"/>
      <w:numFmt w:val="lowerRoman"/>
      <w:lvlText w:val="%3."/>
      <w:lvlJc w:val="right"/>
      <w:pPr>
        <w:ind w:left="2160" w:hanging="180"/>
      </w:pPr>
    </w:lvl>
    <w:lvl w:ilvl="3" w:tplc="436E3ADA" w:tentative="1">
      <w:start w:val="1"/>
      <w:numFmt w:val="decimal"/>
      <w:lvlText w:val="%4."/>
      <w:lvlJc w:val="left"/>
      <w:pPr>
        <w:ind w:left="2880" w:hanging="360"/>
      </w:pPr>
    </w:lvl>
    <w:lvl w:ilvl="4" w:tplc="51327638" w:tentative="1">
      <w:start w:val="1"/>
      <w:numFmt w:val="lowerLetter"/>
      <w:lvlText w:val="%5."/>
      <w:lvlJc w:val="left"/>
      <w:pPr>
        <w:ind w:left="3600" w:hanging="360"/>
      </w:pPr>
    </w:lvl>
    <w:lvl w:ilvl="5" w:tplc="9C0AD20A" w:tentative="1">
      <w:start w:val="1"/>
      <w:numFmt w:val="lowerRoman"/>
      <w:lvlText w:val="%6."/>
      <w:lvlJc w:val="right"/>
      <w:pPr>
        <w:ind w:left="4320" w:hanging="180"/>
      </w:pPr>
    </w:lvl>
    <w:lvl w:ilvl="6" w:tplc="8248A33C" w:tentative="1">
      <w:start w:val="1"/>
      <w:numFmt w:val="decimal"/>
      <w:lvlText w:val="%7."/>
      <w:lvlJc w:val="left"/>
      <w:pPr>
        <w:ind w:left="5040" w:hanging="360"/>
      </w:pPr>
    </w:lvl>
    <w:lvl w:ilvl="7" w:tplc="AD9A990C" w:tentative="1">
      <w:start w:val="1"/>
      <w:numFmt w:val="lowerLetter"/>
      <w:lvlText w:val="%8."/>
      <w:lvlJc w:val="left"/>
      <w:pPr>
        <w:ind w:left="5760" w:hanging="360"/>
      </w:pPr>
    </w:lvl>
    <w:lvl w:ilvl="8" w:tplc="F078D8C6" w:tentative="1">
      <w:start w:val="1"/>
      <w:numFmt w:val="lowerRoman"/>
      <w:lvlText w:val="%9."/>
      <w:lvlJc w:val="right"/>
      <w:pPr>
        <w:ind w:left="6480" w:hanging="180"/>
      </w:pPr>
    </w:lvl>
  </w:abstractNum>
  <w:abstractNum w:abstractNumId="57" w15:restartNumberingAfterBreak="0">
    <w:nsid w:val="249E09C9"/>
    <w:multiLevelType w:val="hybridMultilevel"/>
    <w:tmpl w:val="4D86646A"/>
    <w:lvl w:ilvl="0" w:tplc="C264F14C">
      <w:start w:val="1"/>
      <w:numFmt w:val="bullet"/>
      <w:lvlText w:val=""/>
      <w:lvlJc w:val="left"/>
      <w:pPr>
        <w:ind w:left="772" w:hanging="360"/>
      </w:pPr>
      <w:rPr>
        <w:rFonts w:ascii="Symbol" w:hAnsi="Symbol" w:hint="default"/>
      </w:rPr>
    </w:lvl>
    <w:lvl w:ilvl="1" w:tplc="B4EAF8FC" w:tentative="1">
      <w:start w:val="1"/>
      <w:numFmt w:val="bullet"/>
      <w:lvlText w:val="o"/>
      <w:lvlJc w:val="left"/>
      <w:pPr>
        <w:ind w:left="1492" w:hanging="360"/>
      </w:pPr>
      <w:rPr>
        <w:rFonts w:ascii="Courier New" w:hAnsi="Courier New" w:cs="Courier New" w:hint="default"/>
      </w:rPr>
    </w:lvl>
    <w:lvl w:ilvl="2" w:tplc="6B58881A" w:tentative="1">
      <w:start w:val="1"/>
      <w:numFmt w:val="bullet"/>
      <w:lvlText w:val=""/>
      <w:lvlJc w:val="left"/>
      <w:pPr>
        <w:ind w:left="2212" w:hanging="360"/>
      </w:pPr>
      <w:rPr>
        <w:rFonts w:ascii="Wingdings" w:hAnsi="Wingdings" w:hint="default"/>
      </w:rPr>
    </w:lvl>
    <w:lvl w:ilvl="3" w:tplc="AFE8DFDA" w:tentative="1">
      <w:start w:val="1"/>
      <w:numFmt w:val="bullet"/>
      <w:lvlText w:val=""/>
      <w:lvlJc w:val="left"/>
      <w:pPr>
        <w:ind w:left="2932" w:hanging="360"/>
      </w:pPr>
      <w:rPr>
        <w:rFonts w:ascii="Symbol" w:hAnsi="Symbol" w:hint="default"/>
      </w:rPr>
    </w:lvl>
    <w:lvl w:ilvl="4" w:tplc="65447FC0" w:tentative="1">
      <w:start w:val="1"/>
      <w:numFmt w:val="bullet"/>
      <w:lvlText w:val="o"/>
      <w:lvlJc w:val="left"/>
      <w:pPr>
        <w:ind w:left="3652" w:hanging="360"/>
      </w:pPr>
      <w:rPr>
        <w:rFonts w:ascii="Courier New" w:hAnsi="Courier New" w:cs="Courier New" w:hint="default"/>
      </w:rPr>
    </w:lvl>
    <w:lvl w:ilvl="5" w:tplc="8BB29EE0" w:tentative="1">
      <w:start w:val="1"/>
      <w:numFmt w:val="bullet"/>
      <w:lvlText w:val=""/>
      <w:lvlJc w:val="left"/>
      <w:pPr>
        <w:ind w:left="4372" w:hanging="360"/>
      </w:pPr>
      <w:rPr>
        <w:rFonts w:ascii="Wingdings" w:hAnsi="Wingdings" w:hint="default"/>
      </w:rPr>
    </w:lvl>
    <w:lvl w:ilvl="6" w:tplc="90EC4E80" w:tentative="1">
      <w:start w:val="1"/>
      <w:numFmt w:val="bullet"/>
      <w:lvlText w:val=""/>
      <w:lvlJc w:val="left"/>
      <w:pPr>
        <w:ind w:left="5092" w:hanging="360"/>
      </w:pPr>
      <w:rPr>
        <w:rFonts w:ascii="Symbol" w:hAnsi="Symbol" w:hint="default"/>
      </w:rPr>
    </w:lvl>
    <w:lvl w:ilvl="7" w:tplc="D8D2933E" w:tentative="1">
      <w:start w:val="1"/>
      <w:numFmt w:val="bullet"/>
      <w:lvlText w:val="o"/>
      <w:lvlJc w:val="left"/>
      <w:pPr>
        <w:ind w:left="5812" w:hanging="360"/>
      </w:pPr>
      <w:rPr>
        <w:rFonts w:ascii="Courier New" w:hAnsi="Courier New" w:cs="Courier New" w:hint="default"/>
      </w:rPr>
    </w:lvl>
    <w:lvl w:ilvl="8" w:tplc="3F062DA4" w:tentative="1">
      <w:start w:val="1"/>
      <w:numFmt w:val="bullet"/>
      <w:lvlText w:val=""/>
      <w:lvlJc w:val="left"/>
      <w:pPr>
        <w:ind w:left="6532" w:hanging="360"/>
      </w:pPr>
      <w:rPr>
        <w:rFonts w:ascii="Wingdings" w:hAnsi="Wingdings" w:hint="default"/>
      </w:rPr>
    </w:lvl>
  </w:abstractNum>
  <w:abstractNum w:abstractNumId="58" w15:restartNumberingAfterBreak="0">
    <w:nsid w:val="25AA33A9"/>
    <w:multiLevelType w:val="hybridMultilevel"/>
    <w:tmpl w:val="AE2EA1E8"/>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9" w15:restartNumberingAfterBreak="0">
    <w:nsid w:val="26216F4F"/>
    <w:multiLevelType w:val="hybridMultilevel"/>
    <w:tmpl w:val="1542D07E"/>
    <w:lvl w:ilvl="0" w:tplc="73E465EA">
      <w:start w:val="1"/>
      <w:numFmt w:val="bullet"/>
      <w:lvlText w:val="•"/>
      <w:lvlJc w:val="left"/>
      <w:pPr>
        <w:tabs>
          <w:tab w:val="num" w:pos="720"/>
        </w:tabs>
        <w:ind w:left="720" w:hanging="360"/>
      </w:pPr>
      <w:rPr>
        <w:rFonts w:ascii="Times New Roman" w:hAnsi="Times New Roman" w:hint="default"/>
      </w:rPr>
    </w:lvl>
    <w:lvl w:ilvl="1" w:tplc="3BD849F0">
      <w:start w:val="1"/>
      <w:numFmt w:val="bullet"/>
      <w:lvlText w:val="o"/>
      <w:lvlJc w:val="left"/>
      <w:pPr>
        <w:tabs>
          <w:tab w:val="num" w:pos="1440"/>
        </w:tabs>
        <w:ind w:left="1440" w:hanging="360"/>
      </w:pPr>
      <w:rPr>
        <w:rFonts w:ascii="Courier New" w:hAnsi="Courier New" w:hint="default"/>
      </w:rPr>
    </w:lvl>
    <w:lvl w:ilvl="2" w:tplc="E4308E0C" w:tentative="1">
      <w:start w:val="1"/>
      <w:numFmt w:val="bullet"/>
      <w:lvlText w:val=""/>
      <w:lvlJc w:val="left"/>
      <w:pPr>
        <w:tabs>
          <w:tab w:val="num" w:pos="2160"/>
        </w:tabs>
        <w:ind w:left="2160" w:hanging="360"/>
      </w:pPr>
      <w:rPr>
        <w:rFonts w:ascii="Wingdings" w:hAnsi="Wingdings" w:hint="default"/>
      </w:rPr>
    </w:lvl>
    <w:lvl w:ilvl="3" w:tplc="C48A9F3A" w:tentative="1">
      <w:start w:val="1"/>
      <w:numFmt w:val="bullet"/>
      <w:lvlText w:val=""/>
      <w:lvlJc w:val="left"/>
      <w:pPr>
        <w:tabs>
          <w:tab w:val="num" w:pos="2880"/>
        </w:tabs>
        <w:ind w:left="2880" w:hanging="360"/>
      </w:pPr>
      <w:rPr>
        <w:rFonts w:ascii="Symbol" w:hAnsi="Symbol" w:hint="default"/>
      </w:rPr>
    </w:lvl>
    <w:lvl w:ilvl="4" w:tplc="F7B0C5B8" w:tentative="1">
      <w:start w:val="1"/>
      <w:numFmt w:val="bullet"/>
      <w:lvlText w:val="o"/>
      <w:lvlJc w:val="left"/>
      <w:pPr>
        <w:tabs>
          <w:tab w:val="num" w:pos="3600"/>
        </w:tabs>
        <w:ind w:left="3600" w:hanging="360"/>
      </w:pPr>
      <w:rPr>
        <w:rFonts w:ascii="Courier New" w:hAnsi="Courier New" w:hint="default"/>
      </w:rPr>
    </w:lvl>
    <w:lvl w:ilvl="5" w:tplc="9FF29702" w:tentative="1">
      <w:start w:val="1"/>
      <w:numFmt w:val="bullet"/>
      <w:lvlText w:val=""/>
      <w:lvlJc w:val="left"/>
      <w:pPr>
        <w:tabs>
          <w:tab w:val="num" w:pos="4320"/>
        </w:tabs>
        <w:ind w:left="4320" w:hanging="360"/>
      </w:pPr>
      <w:rPr>
        <w:rFonts w:ascii="Wingdings" w:hAnsi="Wingdings" w:hint="default"/>
      </w:rPr>
    </w:lvl>
    <w:lvl w:ilvl="6" w:tplc="9140E138" w:tentative="1">
      <w:start w:val="1"/>
      <w:numFmt w:val="bullet"/>
      <w:lvlText w:val=""/>
      <w:lvlJc w:val="left"/>
      <w:pPr>
        <w:tabs>
          <w:tab w:val="num" w:pos="5040"/>
        </w:tabs>
        <w:ind w:left="5040" w:hanging="360"/>
      </w:pPr>
      <w:rPr>
        <w:rFonts w:ascii="Symbol" w:hAnsi="Symbol" w:hint="default"/>
      </w:rPr>
    </w:lvl>
    <w:lvl w:ilvl="7" w:tplc="CE2AAE92" w:tentative="1">
      <w:start w:val="1"/>
      <w:numFmt w:val="bullet"/>
      <w:lvlText w:val="o"/>
      <w:lvlJc w:val="left"/>
      <w:pPr>
        <w:tabs>
          <w:tab w:val="num" w:pos="5760"/>
        </w:tabs>
        <w:ind w:left="5760" w:hanging="360"/>
      </w:pPr>
      <w:rPr>
        <w:rFonts w:ascii="Courier New" w:hAnsi="Courier New" w:hint="default"/>
      </w:rPr>
    </w:lvl>
    <w:lvl w:ilvl="8" w:tplc="94364998"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27FA4B6A"/>
    <w:multiLevelType w:val="hybridMultilevel"/>
    <w:tmpl w:val="D7EE7FD8"/>
    <w:lvl w:ilvl="0" w:tplc="0C0A001B">
      <w:start w:val="1"/>
      <w:numFmt w:val="lowerRoman"/>
      <w:lvlText w:val="%1."/>
      <w:lvlJc w:val="right"/>
      <w:pPr>
        <w:ind w:left="2340" w:hanging="360"/>
      </w:pPr>
    </w:lvl>
    <w:lvl w:ilvl="1" w:tplc="0C0A0019" w:tentative="1">
      <w:start w:val="1"/>
      <w:numFmt w:val="lowerLetter"/>
      <w:lvlText w:val="%2."/>
      <w:lvlJc w:val="left"/>
      <w:pPr>
        <w:ind w:left="3060" w:hanging="360"/>
      </w:pPr>
    </w:lvl>
    <w:lvl w:ilvl="2" w:tplc="0C0A001B" w:tentative="1">
      <w:start w:val="1"/>
      <w:numFmt w:val="lowerRoman"/>
      <w:lvlText w:val="%3."/>
      <w:lvlJc w:val="right"/>
      <w:pPr>
        <w:ind w:left="3780" w:hanging="180"/>
      </w:pPr>
    </w:lvl>
    <w:lvl w:ilvl="3" w:tplc="0C0A000F" w:tentative="1">
      <w:start w:val="1"/>
      <w:numFmt w:val="decimal"/>
      <w:lvlText w:val="%4."/>
      <w:lvlJc w:val="left"/>
      <w:pPr>
        <w:ind w:left="4500" w:hanging="360"/>
      </w:pPr>
    </w:lvl>
    <w:lvl w:ilvl="4" w:tplc="0C0A0019" w:tentative="1">
      <w:start w:val="1"/>
      <w:numFmt w:val="lowerLetter"/>
      <w:lvlText w:val="%5."/>
      <w:lvlJc w:val="left"/>
      <w:pPr>
        <w:ind w:left="5220" w:hanging="360"/>
      </w:pPr>
    </w:lvl>
    <w:lvl w:ilvl="5" w:tplc="0C0A001B" w:tentative="1">
      <w:start w:val="1"/>
      <w:numFmt w:val="lowerRoman"/>
      <w:lvlText w:val="%6."/>
      <w:lvlJc w:val="right"/>
      <w:pPr>
        <w:ind w:left="5940" w:hanging="180"/>
      </w:pPr>
    </w:lvl>
    <w:lvl w:ilvl="6" w:tplc="0C0A000F" w:tentative="1">
      <w:start w:val="1"/>
      <w:numFmt w:val="decimal"/>
      <w:lvlText w:val="%7."/>
      <w:lvlJc w:val="left"/>
      <w:pPr>
        <w:ind w:left="6660" w:hanging="360"/>
      </w:pPr>
    </w:lvl>
    <w:lvl w:ilvl="7" w:tplc="0C0A0019" w:tentative="1">
      <w:start w:val="1"/>
      <w:numFmt w:val="lowerLetter"/>
      <w:lvlText w:val="%8."/>
      <w:lvlJc w:val="left"/>
      <w:pPr>
        <w:ind w:left="7380" w:hanging="360"/>
      </w:pPr>
    </w:lvl>
    <w:lvl w:ilvl="8" w:tplc="0C0A001B" w:tentative="1">
      <w:start w:val="1"/>
      <w:numFmt w:val="lowerRoman"/>
      <w:lvlText w:val="%9."/>
      <w:lvlJc w:val="right"/>
      <w:pPr>
        <w:ind w:left="8100" w:hanging="180"/>
      </w:pPr>
    </w:lvl>
  </w:abstractNum>
  <w:abstractNum w:abstractNumId="61" w15:restartNumberingAfterBreak="0">
    <w:nsid w:val="297B152B"/>
    <w:multiLevelType w:val="hybridMultilevel"/>
    <w:tmpl w:val="959CF9AE"/>
    <w:lvl w:ilvl="0" w:tplc="5030BE7E">
      <w:start w:val="1"/>
      <w:numFmt w:val="bullet"/>
      <w:lvlText w:val=""/>
      <w:lvlJc w:val="left"/>
      <w:pPr>
        <w:ind w:left="775" w:hanging="360"/>
      </w:pPr>
      <w:rPr>
        <w:rFonts w:ascii="Symbol" w:hAnsi="Symbol" w:hint="default"/>
      </w:rPr>
    </w:lvl>
    <w:lvl w:ilvl="1" w:tplc="993610AA" w:tentative="1">
      <w:start w:val="1"/>
      <w:numFmt w:val="bullet"/>
      <w:lvlText w:val="o"/>
      <w:lvlJc w:val="left"/>
      <w:pPr>
        <w:ind w:left="1495" w:hanging="360"/>
      </w:pPr>
      <w:rPr>
        <w:rFonts w:ascii="Courier New" w:hAnsi="Courier New" w:cs="Courier New" w:hint="default"/>
      </w:rPr>
    </w:lvl>
    <w:lvl w:ilvl="2" w:tplc="8C9CAC1E" w:tentative="1">
      <w:start w:val="1"/>
      <w:numFmt w:val="bullet"/>
      <w:lvlText w:val=""/>
      <w:lvlJc w:val="left"/>
      <w:pPr>
        <w:ind w:left="2215" w:hanging="360"/>
      </w:pPr>
      <w:rPr>
        <w:rFonts w:ascii="Wingdings" w:hAnsi="Wingdings" w:hint="default"/>
      </w:rPr>
    </w:lvl>
    <w:lvl w:ilvl="3" w:tplc="8730A1FA" w:tentative="1">
      <w:start w:val="1"/>
      <w:numFmt w:val="bullet"/>
      <w:lvlText w:val=""/>
      <w:lvlJc w:val="left"/>
      <w:pPr>
        <w:ind w:left="2935" w:hanging="360"/>
      </w:pPr>
      <w:rPr>
        <w:rFonts w:ascii="Symbol" w:hAnsi="Symbol" w:hint="default"/>
      </w:rPr>
    </w:lvl>
    <w:lvl w:ilvl="4" w:tplc="62B89054" w:tentative="1">
      <w:start w:val="1"/>
      <w:numFmt w:val="bullet"/>
      <w:lvlText w:val="o"/>
      <w:lvlJc w:val="left"/>
      <w:pPr>
        <w:ind w:left="3655" w:hanging="360"/>
      </w:pPr>
      <w:rPr>
        <w:rFonts w:ascii="Courier New" w:hAnsi="Courier New" w:cs="Courier New" w:hint="default"/>
      </w:rPr>
    </w:lvl>
    <w:lvl w:ilvl="5" w:tplc="54B07D5C" w:tentative="1">
      <w:start w:val="1"/>
      <w:numFmt w:val="bullet"/>
      <w:lvlText w:val=""/>
      <w:lvlJc w:val="left"/>
      <w:pPr>
        <w:ind w:left="4375" w:hanging="360"/>
      </w:pPr>
      <w:rPr>
        <w:rFonts w:ascii="Wingdings" w:hAnsi="Wingdings" w:hint="default"/>
      </w:rPr>
    </w:lvl>
    <w:lvl w:ilvl="6" w:tplc="A4C210B2" w:tentative="1">
      <w:start w:val="1"/>
      <w:numFmt w:val="bullet"/>
      <w:lvlText w:val=""/>
      <w:lvlJc w:val="left"/>
      <w:pPr>
        <w:ind w:left="5095" w:hanging="360"/>
      </w:pPr>
      <w:rPr>
        <w:rFonts w:ascii="Symbol" w:hAnsi="Symbol" w:hint="default"/>
      </w:rPr>
    </w:lvl>
    <w:lvl w:ilvl="7" w:tplc="E3FA7B74" w:tentative="1">
      <w:start w:val="1"/>
      <w:numFmt w:val="bullet"/>
      <w:lvlText w:val="o"/>
      <w:lvlJc w:val="left"/>
      <w:pPr>
        <w:ind w:left="5815" w:hanging="360"/>
      </w:pPr>
      <w:rPr>
        <w:rFonts w:ascii="Courier New" w:hAnsi="Courier New" w:cs="Courier New" w:hint="default"/>
      </w:rPr>
    </w:lvl>
    <w:lvl w:ilvl="8" w:tplc="91FAC3D0" w:tentative="1">
      <w:start w:val="1"/>
      <w:numFmt w:val="bullet"/>
      <w:lvlText w:val=""/>
      <w:lvlJc w:val="left"/>
      <w:pPr>
        <w:ind w:left="6535" w:hanging="360"/>
      </w:pPr>
      <w:rPr>
        <w:rFonts w:ascii="Wingdings" w:hAnsi="Wingdings" w:hint="default"/>
      </w:rPr>
    </w:lvl>
  </w:abstractNum>
  <w:abstractNum w:abstractNumId="62" w15:restartNumberingAfterBreak="0">
    <w:nsid w:val="2B367DF4"/>
    <w:multiLevelType w:val="hybridMultilevel"/>
    <w:tmpl w:val="7DF6BDC6"/>
    <w:lvl w:ilvl="0" w:tplc="0C0A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B772967"/>
    <w:multiLevelType w:val="hybridMultilevel"/>
    <w:tmpl w:val="DA36D716"/>
    <w:lvl w:ilvl="0" w:tplc="6A0CD0E2">
      <w:start w:val="1"/>
      <w:numFmt w:val="bullet"/>
      <w:lvlText w:val=""/>
      <w:lvlJc w:val="left"/>
      <w:pPr>
        <w:ind w:left="772" w:hanging="360"/>
      </w:pPr>
      <w:rPr>
        <w:rFonts w:ascii="Symbol" w:hAnsi="Symbol" w:hint="default"/>
      </w:rPr>
    </w:lvl>
    <w:lvl w:ilvl="1" w:tplc="1620253C" w:tentative="1">
      <w:start w:val="1"/>
      <w:numFmt w:val="bullet"/>
      <w:lvlText w:val="o"/>
      <w:lvlJc w:val="left"/>
      <w:pPr>
        <w:ind w:left="1492" w:hanging="360"/>
      </w:pPr>
      <w:rPr>
        <w:rFonts w:ascii="Courier New" w:hAnsi="Courier New" w:cs="Courier New" w:hint="default"/>
      </w:rPr>
    </w:lvl>
    <w:lvl w:ilvl="2" w:tplc="CF80E64E" w:tentative="1">
      <w:start w:val="1"/>
      <w:numFmt w:val="bullet"/>
      <w:lvlText w:val=""/>
      <w:lvlJc w:val="left"/>
      <w:pPr>
        <w:ind w:left="2212" w:hanging="360"/>
      </w:pPr>
      <w:rPr>
        <w:rFonts w:ascii="Wingdings" w:hAnsi="Wingdings" w:hint="default"/>
      </w:rPr>
    </w:lvl>
    <w:lvl w:ilvl="3" w:tplc="C0609A64" w:tentative="1">
      <w:start w:val="1"/>
      <w:numFmt w:val="bullet"/>
      <w:lvlText w:val=""/>
      <w:lvlJc w:val="left"/>
      <w:pPr>
        <w:ind w:left="2932" w:hanging="360"/>
      </w:pPr>
      <w:rPr>
        <w:rFonts w:ascii="Symbol" w:hAnsi="Symbol" w:hint="default"/>
      </w:rPr>
    </w:lvl>
    <w:lvl w:ilvl="4" w:tplc="81CCF234" w:tentative="1">
      <w:start w:val="1"/>
      <w:numFmt w:val="bullet"/>
      <w:lvlText w:val="o"/>
      <w:lvlJc w:val="left"/>
      <w:pPr>
        <w:ind w:left="3652" w:hanging="360"/>
      </w:pPr>
      <w:rPr>
        <w:rFonts w:ascii="Courier New" w:hAnsi="Courier New" w:cs="Courier New" w:hint="default"/>
      </w:rPr>
    </w:lvl>
    <w:lvl w:ilvl="5" w:tplc="554EF0AA" w:tentative="1">
      <w:start w:val="1"/>
      <w:numFmt w:val="bullet"/>
      <w:lvlText w:val=""/>
      <w:lvlJc w:val="left"/>
      <w:pPr>
        <w:ind w:left="4372" w:hanging="360"/>
      </w:pPr>
      <w:rPr>
        <w:rFonts w:ascii="Wingdings" w:hAnsi="Wingdings" w:hint="default"/>
      </w:rPr>
    </w:lvl>
    <w:lvl w:ilvl="6" w:tplc="2A067A72" w:tentative="1">
      <w:start w:val="1"/>
      <w:numFmt w:val="bullet"/>
      <w:lvlText w:val=""/>
      <w:lvlJc w:val="left"/>
      <w:pPr>
        <w:ind w:left="5092" w:hanging="360"/>
      </w:pPr>
      <w:rPr>
        <w:rFonts w:ascii="Symbol" w:hAnsi="Symbol" w:hint="default"/>
      </w:rPr>
    </w:lvl>
    <w:lvl w:ilvl="7" w:tplc="FBF8F0FE" w:tentative="1">
      <w:start w:val="1"/>
      <w:numFmt w:val="bullet"/>
      <w:lvlText w:val="o"/>
      <w:lvlJc w:val="left"/>
      <w:pPr>
        <w:ind w:left="5812" w:hanging="360"/>
      </w:pPr>
      <w:rPr>
        <w:rFonts w:ascii="Courier New" w:hAnsi="Courier New" w:cs="Courier New" w:hint="default"/>
      </w:rPr>
    </w:lvl>
    <w:lvl w:ilvl="8" w:tplc="FCF60534" w:tentative="1">
      <w:start w:val="1"/>
      <w:numFmt w:val="bullet"/>
      <w:lvlText w:val=""/>
      <w:lvlJc w:val="left"/>
      <w:pPr>
        <w:ind w:left="6532" w:hanging="360"/>
      </w:pPr>
      <w:rPr>
        <w:rFonts w:ascii="Wingdings" w:hAnsi="Wingdings" w:hint="default"/>
      </w:rPr>
    </w:lvl>
  </w:abstractNum>
  <w:abstractNum w:abstractNumId="64" w15:restartNumberingAfterBreak="0">
    <w:nsid w:val="2C847B31"/>
    <w:multiLevelType w:val="hybridMultilevel"/>
    <w:tmpl w:val="CF768D40"/>
    <w:lvl w:ilvl="0" w:tplc="F46A3BB4">
      <w:start w:val="1"/>
      <w:numFmt w:val="bullet"/>
      <w:lvlText w:val="-"/>
      <w:lvlJc w:val="left"/>
      <w:pPr>
        <w:ind w:left="720" w:hanging="360"/>
      </w:pPr>
      <w:rPr>
        <w:rFonts w:ascii="Yu Mincho Light" w:eastAsia="Yu Mincho Light" w:hAnsi="Yu Mincho 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DBC4477"/>
    <w:multiLevelType w:val="multilevel"/>
    <w:tmpl w:val="B1CE9796"/>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cs="Courier New"/>
      </w:rPr>
    </w:lvl>
    <w:lvl w:ilvl="2">
      <w:start w:val="1"/>
      <w:numFmt w:val="decimal"/>
      <w:lvlText w:val="%3."/>
      <w:lvlJc w:val="left"/>
      <w:pPr>
        <w:tabs>
          <w:tab w:val="num" w:pos="0"/>
        </w:tabs>
        <w:ind w:left="1800" w:hanging="360"/>
      </w:p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cs="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cs="Courier New"/>
      </w:rPr>
    </w:lvl>
    <w:lvl w:ilvl="8">
      <w:start w:val="1"/>
      <w:numFmt w:val="bullet"/>
      <w:lvlText w:val=""/>
      <w:lvlJc w:val="left"/>
      <w:pPr>
        <w:tabs>
          <w:tab w:val="num" w:pos="0"/>
        </w:tabs>
        <w:ind w:left="6120" w:hanging="360"/>
      </w:pPr>
      <w:rPr>
        <w:rFonts w:ascii="Wingdings" w:hAnsi="Wingdings"/>
      </w:rPr>
    </w:lvl>
  </w:abstractNum>
  <w:abstractNum w:abstractNumId="66" w15:restartNumberingAfterBreak="0">
    <w:nsid w:val="2E523601"/>
    <w:multiLevelType w:val="hybridMultilevel"/>
    <w:tmpl w:val="F33AA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1112047"/>
    <w:multiLevelType w:val="hybridMultilevel"/>
    <w:tmpl w:val="D6E834C2"/>
    <w:lvl w:ilvl="0" w:tplc="007A8418">
      <w:start w:val="1"/>
      <w:numFmt w:val="bullet"/>
      <w:lvlText w:val=""/>
      <w:lvlJc w:val="left"/>
      <w:pPr>
        <w:tabs>
          <w:tab w:val="num" w:pos="0"/>
        </w:tabs>
        <w:ind w:left="720" w:hanging="360"/>
      </w:pPr>
      <w:rPr>
        <w:rFonts w:ascii="Symbol" w:hAnsi="Symbol"/>
      </w:rPr>
    </w:lvl>
    <w:lvl w:ilvl="1" w:tplc="1254A374" w:tentative="1">
      <w:start w:val="1"/>
      <w:numFmt w:val="bullet"/>
      <w:lvlText w:val="o"/>
      <w:lvlJc w:val="left"/>
      <w:pPr>
        <w:ind w:left="1440" w:hanging="360"/>
      </w:pPr>
      <w:rPr>
        <w:rFonts w:ascii="Courier New" w:hAnsi="Courier New" w:cs="Courier New" w:hint="default"/>
      </w:rPr>
    </w:lvl>
    <w:lvl w:ilvl="2" w:tplc="37AAFF3A" w:tentative="1">
      <w:start w:val="1"/>
      <w:numFmt w:val="bullet"/>
      <w:lvlText w:val=""/>
      <w:lvlJc w:val="left"/>
      <w:pPr>
        <w:ind w:left="2160" w:hanging="360"/>
      </w:pPr>
      <w:rPr>
        <w:rFonts w:ascii="Wingdings" w:hAnsi="Wingdings" w:hint="default"/>
      </w:rPr>
    </w:lvl>
    <w:lvl w:ilvl="3" w:tplc="0B8E9D96" w:tentative="1">
      <w:start w:val="1"/>
      <w:numFmt w:val="bullet"/>
      <w:lvlText w:val=""/>
      <w:lvlJc w:val="left"/>
      <w:pPr>
        <w:ind w:left="2880" w:hanging="360"/>
      </w:pPr>
      <w:rPr>
        <w:rFonts w:ascii="Symbol" w:hAnsi="Symbol" w:hint="default"/>
      </w:rPr>
    </w:lvl>
    <w:lvl w:ilvl="4" w:tplc="09541D58" w:tentative="1">
      <w:start w:val="1"/>
      <w:numFmt w:val="bullet"/>
      <w:lvlText w:val="o"/>
      <w:lvlJc w:val="left"/>
      <w:pPr>
        <w:ind w:left="3600" w:hanging="360"/>
      </w:pPr>
      <w:rPr>
        <w:rFonts w:ascii="Courier New" w:hAnsi="Courier New" w:cs="Courier New" w:hint="default"/>
      </w:rPr>
    </w:lvl>
    <w:lvl w:ilvl="5" w:tplc="392A5AF4" w:tentative="1">
      <w:start w:val="1"/>
      <w:numFmt w:val="bullet"/>
      <w:lvlText w:val=""/>
      <w:lvlJc w:val="left"/>
      <w:pPr>
        <w:ind w:left="4320" w:hanging="360"/>
      </w:pPr>
      <w:rPr>
        <w:rFonts w:ascii="Wingdings" w:hAnsi="Wingdings" w:hint="default"/>
      </w:rPr>
    </w:lvl>
    <w:lvl w:ilvl="6" w:tplc="DE62130C" w:tentative="1">
      <w:start w:val="1"/>
      <w:numFmt w:val="bullet"/>
      <w:lvlText w:val=""/>
      <w:lvlJc w:val="left"/>
      <w:pPr>
        <w:ind w:left="5040" w:hanging="360"/>
      </w:pPr>
      <w:rPr>
        <w:rFonts w:ascii="Symbol" w:hAnsi="Symbol" w:hint="default"/>
      </w:rPr>
    </w:lvl>
    <w:lvl w:ilvl="7" w:tplc="35BA7D62" w:tentative="1">
      <w:start w:val="1"/>
      <w:numFmt w:val="bullet"/>
      <w:lvlText w:val="o"/>
      <w:lvlJc w:val="left"/>
      <w:pPr>
        <w:ind w:left="5760" w:hanging="360"/>
      </w:pPr>
      <w:rPr>
        <w:rFonts w:ascii="Courier New" w:hAnsi="Courier New" w:cs="Courier New" w:hint="default"/>
      </w:rPr>
    </w:lvl>
    <w:lvl w:ilvl="8" w:tplc="8E0CD276" w:tentative="1">
      <w:start w:val="1"/>
      <w:numFmt w:val="bullet"/>
      <w:lvlText w:val=""/>
      <w:lvlJc w:val="left"/>
      <w:pPr>
        <w:ind w:left="6480" w:hanging="360"/>
      </w:pPr>
      <w:rPr>
        <w:rFonts w:ascii="Wingdings" w:hAnsi="Wingdings" w:hint="default"/>
      </w:rPr>
    </w:lvl>
  </w:abstractNum>
  <w:abstractNum w:abstractNumId="68" w15:restartNumberingAfterBreak="0">
    <w:nsid w:val="326875BC"/>
    <w:multiLevelType w:val="hybridMultilevel"/>
    <w:tmpl w:val="A9989A04"/>
    <w:lvl w:ilvl="0" w:tplc="1CE6EA62">
      <w:start w:val="1"/>
      <w:numFmt w:val="decimal"/>
      <w:lvlText w:val="%1."/>
      <w:lvlJc w:val="left"/>
      <w:pPr>
        <w:ind w:left="720" w:hanging="360"/>
      </w:pPr>
    </w:lvl>
    <w:lvl w:ilvl="1" w:tplc="33466540">
      <w:start w:val="1"/>
      <w:numFmt w:val="lowerLetter"/>
      <w:lvlText w:val="%2."/>
      <w:lvlJc w:val="left"/>
      <w:pPr>
        <w:ind w:left="1440" w:hanging="360"/>
      </w:pPr>
    </w:lvl>
    <w:lvl w:ilvl="2" w:tplc="B5F290EC" w:tentative="1">
      <w:start w:val="1"/>
      <w:numFmt w:val="lowerRoman"/>
      <w:lvlText w:val="%3."/>
      <w:lvlJc w:val="right"/>
      <w:pPr>
        <w:ind w:left="2160" w:hanging="180"/>
      </w:pPr>
    </w:lvl>
    <w:lvl w:ilvl="3" w:tplc="139A6A1C" w:tentative="1">
      <w:start w:val="1"/>
      <w:numFmt w:val="decimal"/>
      <w:lvlText w:val="%4."/>
      <w:lvlJc w:val="left"/>
      <w:pPr>
        <w:ind w:left="2880" w:hanging="360"/>
      </w:pPr>
    </w:lvl>
    <w:lvl w:ilvl="4" w:tplc="0E3EA0E4" w:tentative="1">
      <w:start w:val="1"/>
      <w:numFmt w:val="lowerLetter"/>
      <w:lvlText w:val="%5."/>
      <w:lvlJc w:val="left"/>
      <w:pPr>
        <w:ind w:left="3600" w:hanging="360"/>
      </w:pPr>
    </w:lvl>
    <w:lvl w:ilvl="5" w:tplc="F5DE03E0" w:tentative="1">
      <w:start w:val="1"/>
      <w:numFmt w:val="lowerRoman"/>
      <w:lvlText w:val="%6."/>
      <w:lvlJc w:val="right"/>
      <w:pPr>
        <w:ind w:left="4320" w:hanging="180"/>
      </w:pPr>
    </w:lvl>
    <w:lvl w:ilvl="6" w:tplc="EFF29806" w:tentative="1">
      <w:start w:val="1"/>
      <w:numFmt w:val="decimal"/>
      <w:lvlText w:val="%7."/>
      <w:lvlJc w:val="left"/>
      <w:pPr>
        <w:ind w:left="5040" w:hanging="360"/>
      </w:pPr>
    </w:lvl>
    <w:lvl w:ilvl="7" w:tplc="824E6E0A" w:tentative="1">
      <w:start w:val="1"/>
      <w:numFmt w:val="lowerLetter"/>
      <w:lvlText w:val="%8."/>
      <w:lvlJc w:val="left"/>
      <w:pPr>
        <w:ind w:left="5760" w:hanging="360"/>
      </w:pPr>
    </w:lvl>
    <w:lvl w:ilvl="8" w:tplc="0DD4FE80" w:tentative="1">
      <w:start w:val="1"/>
      <w:numFmt w:val="lowerRoman"/>
      <w:lvlText w:val="%9."/>
      <w:lvlJc w:val="right"/>
      <w:pPr>
        <w:ind w:left="6480" w:hanging="180"/>
      </w:pPr>
    </w:lvl>
  </w:abstractNum>
  <w:abstractNum w:abstractNumId="69" w15:restartNumberingAfterBreak="0">
    <w:nsid w:val="381360AF"/>
    <w:multiLevelType w:val="hybridMultilevel"/>
    <w:tmpl w:val="AA6C9D70"/>
    <w:lvl w:ilvl="0" w:tplc="B262FFDA">
      <w:start w:val="1"/>
      <w:numFmt w:val="bullet"/>
      <w:lvlText w:val=""/>
      <w:lvlJc w:val="left"/>
      <w:pPr>
        <w:ind w:left="955" w:hanging="360"/>
      </w:pPr>
      <w:rPr>
        <w:rFonts w:ascii="Wingdings" w:hAnsi="Wingdings" w:hint="default"/>
      </w:rPr>
    </w:lvl>
    <w:lvl w:ilvl="1" w:tplc="1BF025A0">
      <w:start w:val="1"/>
      <w:numFmt w:val="bullet"/>
      <w:lvlText w:val="o"/>
      <w:lvlJc w:val="left"/>
      <w:pPr>
        <w:ind w:left="1675" w:hanging="360"/>
      </w:pPr>
      <w:rPr>
        <w:rFonts w:ascii="Courier New" w:hAnsi="Courier New" w:cs="Courier New" w:hint="default"/>
      </w:rPr>
    </w:lvl>
    <w:lvl w:ilvl="2" w:tplc="D9F2C96C" w:tentative="1">
      <w:start w:val="1"/>
      <w:numFmt w:val="bullet"/>
      <w:lvlText w:val=""/>
      <w:lvlJc w:val="left"/>
      <w:pPr>
        <w:ind w:left="2395" w:hanging="360"/>
      </w:pPr>
      <w:rPr>
        <w:rFonts w:ascii="Wingdings" w:hAnsi="Wingdings" w:hint="default"/>
      </w:rPr>
    </w:lvl>
    <w:lvl w:ilvl="3" w:tplc="CADCCD2C" w:tentative="1">
      <w:start w:val="1"/>
      <w:numFmt w:val="bullet"/>
      <w:lvlText w:val=""/>
      <w:lvlJc w:val="left"/>
      <w:pPr>
        <w:ind w:left="3115" w:hanging="360"/>
      </w:pPr>
      <w:rPr>
        <w:rFonts w:ascii="Symbol" w:hAnsi="Symbol" w:hint="default"/>
      </w:rPr>
    </w:lvl>
    <w:lvl w:ilvl="4" w:tplc="ABF8E6FE" w:tentative="1">
      <w:start w:val="1"/>
      <w:numFmt w:val="bullet"/>
      <w:lvlText w:val="o"/>
      <w:lvlJc w:val="left"/>
      <w:pPr>
        <w:ind w:left="3835" w:hanging="360"/>
      </w:pPr>
      <w:rPr>
        <w:rFonts w:ascii="Courier New" w:hAnsi="Courier New" w:cs="Courier New" w:hint="default"/>
      </w:rPr>
    </w:lvl>
    <w:lvl w:ilvl="5" w:tplc="211ED392" w:tentative="1">
      <w:start w:val="1"/>
      <w:numFmt w:val="bullet"/>
      <w:lvlText w:val=""/>
      <w:lvlJc w:val="left"/>
      <w:pPr>
        <w:ind w:left="4555" w:hanging="360"/>
      </w:pPr>
      <w:rPr>
        <w:rFonts w:ascii="Wingdings" w:hAnsi="Wingdings" w:hint="default"/>
      </w:rPr>
    </w:lvl>
    <w:lvl w:ilvl="6" w:tplc="3D2C3C62" w:tentative="1">
      <w:start w:val="1"/>
      <w:numFmt w:val="bullet"/>
      <w:lvlText w:val=""/>
      <w:lvlJc w:val="left"/>
      <w:pPr>
        <w:ind w:left="5275" w:hanging="360"/>
      </w:pPr>
      <w:rPr>
        <w:rFonts w:ascii="Symbol" w:hAnsi="Symbol" w:hint="default"/>
      </w:rPr>
    </w:lvl>
    <w:lvl w:ilvl="7" w:tplc="EADC8FCE" w:tentative="1">
      <w:start w:val="1"/>
      <w:numFmt w:val="bullet"/>
      <w:lvlText w:val="o"/>
      <w:lvlJc w:val="left"/>
      <w:pPr>
        <w:ind w:left="5995" w:hanging="360"/>
      </w:pPr>
      <w:rPr>
        <w:rFonts w:ascii="Courier New" w:hAnsi="Courier New" w:cs="Courier New" w:hint="default"/>
      </w:rPr>
    </w:lvl>
    <w:lvl w:ilvl="8" w:tplc="641AC2F4" w:tentative="1">
      <w:start w:val="1"/>
      <w:numFmt w:val="bullet"/>
      <w:lvlText w:val=""/>
      <w:lvlJc w:val="left"/>
      <w:pPr>
        <w:ind w:left="6715" w:hanging="360"/>
      </w:pPr>
      <w:rPr>
        <w:rFonts w:ascii="Wingdings" w:hAnsi="Wingdings" w:hint="default"/>
      </w:rPr>
    </w:lvl>
  </w:abstractNum>
  <w:abstractNum w:abstractNumId="70" w15:restartNumberingAfterBreak="0">
    <w:nsid w:val="383505F6"/>
    <w:multiLevelType w:val="hybridMultilevel"/>
    <w:tmpl w:val="CF2091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8F8533D"/>
    <w:multiLevelType w:val="hybridMultilevel"/>
    <w:tmpl w:val="383CB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9EB3C4C"/>
    <w:multiLevelType w:val="hybridMultilevel"/>
    <w:tmpl w:val="F5FECCE4"/>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3" w15:restartNumberingAfterBreak="0">
    <w:nsid w:val="3B1F459B"/>
    <w:multiLevelType w:val="hybridMultilevel"/>
    <w:tmpl w:val="FC7CC32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15:restartNumberingAfterBreak="0">
    <w:nsid w:val="40CD2F8B"/>
    <w:multiLevelType w:val="hybridMultilevel"/>
    <w:tmpl w:val="61207696"/>
    <w:lvl w:ilvl="0" w:tplc="F46A3BB4">
      <w:start w:val="1"/>
      <w:numFmt w:val="bullet"/>
      <w:lvlText w:val="-"/>
      <w:lvlJc w:val="left"/>
      <w:pPr>
        <w:tabs>
          <w:tab w:val="num" w:pos="1080"/>
        </w:tabs>
        <w:ind w:left="1080" w:hanging="360"/>
      </w:pPr>
      <w:rPr>
        <w:rFonts w:ascii="Yu Mincho Light" w:eastAsia="Yu Mincho Light" w:hAnsi="Yu Mincho Light" w:hint="eastAsi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42B9724D"/>
    <w:multiLevelType w:val="hybridMultilevel"/>
    <w:tmpl w:val="A06849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475E3547"/>
    <w:multiLevelType w:val="hybridMultilevel"/>
    <w:tmpl w:val="5592546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77" w15:restartNumberingAfterBreak="0">
    <w:nsid w:val="48302922"/>
    <w:multiLevelType w:val="hybridMultilevel"/>
    <w:tmpl w:val="5086AE86"/>
    <w:lvl w:ilvl="0" w:tplc="2E46C16C">
      <w:start w:val="1"/>
      <w:numFmt w:val="bullet"/>
      <w:lvlText w:val=""/>
      <w:lvlJc w:val="left"/>
      <w:pPr>
        <w:ind w:left="775" w:hanging="360"/>
      </w:pPr>
      <w:rPr>
        <w:rFonts w:ascii="Symbol" w:hAnsi="Symbol" w:hint="default"/>
      </w:rPr>
    </w:lvl>
    <w:lvl w:ilvl="1" w:tplc="C122CB90" w:tentative="1">
      <w:start w:val="1"/>
      <w:numFmt w:val="bullet"/>
      <w:lvlText w:val="o"/>
      <w:lvlJc w:val="left"/>
      <w:pPr>
        <w:ind w:left="1495" w:hanging="360"/>
      </w:pPr>
      <w:rPr>
        <w:rFonts w:ascii="Courier New" w:hAnsi="Courier New" w:cs="Courier New" w:hint="default"/>
      </w:rPr>
    </w:lvl>
    <w:lvl w:ilvl="2" w:tplc="D814F250" w:tentative="1">
      <w:start w:val="1"/>
      <w:numFmt w:val="bullet"/>
      <w:lvlText w:val=""/>
      <w:lvlJc w:val="left"/>
      <w:pPr>
        <w:ind w:left="2215" w:hanging="360"/>
      </w:pPr>
      <w:rPr>
        <w:rFonts w:ascii="Wingdings" w:hAnsi="Wingdings" w:hint="default"/>
      </w:rPr>
    </w:lvl>
    <w:lvl w:ilvl="3" w:tplc="AE268C9A" w:tentative="1">
      <w:start w:val="1"/>
      <w:numFmt w:val="bullet"/>
      <w:lvlText w:val=""/>
      <w:lvlJc w:val="left"/>
      <w:pPr>
        <w:ind w:left="2935" w:hanging="360"/>
      </w:pPr>
      <w:rPr>
        <w:rFonts w:ascii="Symbol" w:hAnsi="Symbol" w:hint="default"/>
      </w:rPr>
    </w:lvl>
    <w:lvl w:ilvl="4" w:tplc="5438670E" w:tentative="1">
      <w:start w:val="1"/>
      <w:numFmt w:val="bullet"/>
      <w:lvlText w:val="o"/>
      <w:lvlJc w:val="left"/>
      <w:pPr>
        <w:ind w:left="3655" w:hanging="360"/>
      </w:pPr>
      <w:rPr>
        <w:rFonts w:ascii="Courier New" w:hAnsi="Courier New" w:cs="Courier New" w:hint="default"/>
      </w:rPr>
    </w:lvl>
    <w:lvl w:ilvl="5" w:tplc="04C41F26" w:tentative="1">
      <w:start w:val="1"/>
      <w:numFmt w:val="bullet"/>
      <w:lvlText w:val=""/>
      <w:lvlJc w:val="left"/>
      <w:pPr>
        <w:ind w:left="4375" w:hanging="360"/>
      </w:pPr>
      <w:rPr>
        <w:rFonts w:ascii="Wingdings" w:hAnsi="Wingdings" w:hint="default"/>
      </w:rPr>
    </w:lvl>
    <w:lvl w:ilvl="6" w:tplc="360A9EDE" w:tentative="1">
      <w:start w:val="1"/>
      <w:numFmt w:val="bullet"/>
      <w:lvlText w:val=""/>
      <w:lvlJc w:val="left"/>
      <w:pPr>
        <w:ind w:left="5095" w:hanging="360"/>
      </w:pPr>
      <w:rPr>
        <w:rFonts w:ascii="Symbol" w:hAnsi="Symbol" w:hint="default"/>
      </w:rPr>
    </w:lvl>
    <w:lvl w:ilvl="7" w:tplc="5B0C51E2" w:tentative="1">
      <w:start w:val="1"/>
      <w:numFmt w:val="bullet"/>
      <w:lvlText w:val="o"/>
      <w:lvlJc w:val="left"/>
      <w:pPr>
        <w:ind w:left="5815" w:hanging="360"/>
      </w:pPr>
      <w:rPr>
        <w:rFonts w:ascii="Courier New" w:hAnsi="Courier New" w:cs="Courier New" w:hint="default"/>
      </w:rPr>
    </w:lvl>
    <w:lvl w:ilvl="8" w:tplc="A26A3A36" w:tentative="1">
      <w:start w:val="1"/>
      <w:numFmt w:val="bullet"/>
      <w:lvlText w:val=""/>
      <w:lvlJc w:val="left"/>
      <w:pPr>
        <w:ind w:left="6535" w:hanging="360"/>
      </w:pPr>
      <w:rPr>
        <w:rFonts w:ascii="Wingdings" w:hAnsi="Wingdings" w:hint="default"/>
      </w:rPr>
    </w:lvl>
  </w:abstractNum>
  <w:abstractNum w:abstractNumId="78" w15:restartNumberingAfterBreak="0">
    <w:nsid w:val="48830556"/>
    <w:multiLevelType w:val="hybridMultilevel"/>
    <w:tmpl w:val="B3A2FB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9" w15:restartNumberingAfterBreak="0">
    <w:nsid w:val="498111B2"/>
    <w:multiLevelType w:val="hybridMultilevel"/>
    <w:tmpl w:val="3A92482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80" w15:restartNumberingAfterBreak="0">
    <w:nsid w:val="4BD449AE"/>
    <w:multiLevelType w:val="hybridMultilevel"/>
    <w:tmpl w:val="D8688A50"/>
    <w:lvl w:ilvl="0" w:tplc="F46A3BB4">
      <w:start w:val="1"/>
      <w:numFmt w:val="bullet"/>
      <w:lvlText w:val="-"/>
      <w:lvlJc w:val="left"/>
      <w:pPr>
        <w:ind w:left="720" w:hanging="360"/>
      </w:pPr>
      <w:rPr>
        <w:rFonts w:ascii="Yu Mincho Light" w:eastAsia="Yu Mincho Light" w:hAnsi="Yu Mincho Light" w:hint="eastAsi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DA0484A"/>
    <w:multiLevelType w:val="hybridMultilevel"/>
    <w:tmpl w:val="1CAE7EBA"/>
    <w:lvl w:ilvl="0" w:tplc="58123A8E">
      <w:start w:val="1"/>
      <w:numFmt w:val="bullet"/>
      <w:lvlText w:val=""/>
      <w:lvlJc w:val="left"/>
      <w:pPr>
        <w:ind w:left="720" w:hanging="360"/>
      </w:pPr>
      <w:rPr>
        <w:rFonts w:ascii="Symbol" w:hAnsi="Symbol" w:hint="default"/>
      </w:rPr>
    </w:lvl>
    <w:lvl w:ilvl="1" w:tplc="C868F8BA">
      <w:start w:val="1"/>
      <w:numFmt w:val="bullet"/>
      <w:lvlText w:val="o"/>
      <w:lvlJc w:val="left"/>
      <w:pPr>
        <w:ind w:left="1440" w:hanging="360"/>
      </w:pPr>
      <w:rPr>
        <w:rFonts w:ascii="Courier New" w:hAnsi="Courier New" w:cs="Courier New" w:hint="default"/>
      </w:rPr>
    </w:lvl>
    <w:lvl w:ilvl="2" w:tplc="BF4EA0B0">
      <w:start w:val="1"/>
      <w:numFmt w:val="bullet"/>
      <w:lvlText w:val=""/>
      <w:lvlJc w:val="left"/>
      <w:pPr>
        <w:ind w:left="2160" w:hanging="360"/>
      </w:pPr>
      <w:rPr>
        <w:rFonts w:ascii="Wingdings" w:hAnsi="Wingdings" w:hint="default"/>
      </w:rPr>
    </w:lvl>
    <w:lvl w:ilvl="3" w:tplc="0C162BB0" w:tentative="1">
      <w:start w:val="1"/>
      <w:numFmt w:val="bullet"/>
      <w:lvlText w:val=""/>
      <w:lvlJc w:val="left"/>
      <w:pPr>
        <w:ind w:left="2880" w:hanging="360"/>
      </w:pPr>
      <w:rPr>
        <w:rFonts w:ascii="Symbol" w:hAnsi="Symbol" w:hint="default"/>
      </w:rPr>
    </w:lvl>
    <w:lvl w:ilvl="4" w:tplc="655CF8A8" w:tentative="1">
      <w:start w:val="1"/>
      <w:numFmt w:val="bullet"/>
      <w:lvlText w:val="o"/>
      <w:lvlJc w:val="left"/>
      <w:pPr>
        <w:ind w:left="3600" w:hanging="360"/>
      </w:pPr>
      <w:rPr>
        <w:rFonts w:ascii="Courier New" w:hAnsi="Courier New" w:cs="Courier New" w:hint="default"/>
      </w:rPr>
    </w:lvl>
    <w:lvl w:ilvl="5" w:tplc="E17A83FA" w:tentative="1">
      <w:start w:val="1"/>
      <w:numFmt w:val="bullet"/>
      <w:lvlText w:val=""/>
      <w:lvlJc w:val="left"/>
      <w:pPr>
        <w:ind w:left="4320" w:hanging="360"/>
      </w:pPr>
      <w:rPr>
        <w:rFonts w:ascii="Wingdings" w:hAnsi="Wingdings" w:hint="default"/>
      </w:rPr>
    </w:lvl>
    <w:lvl w:ilvl="6" w:tplc="8298A18C" w:tentative="1">
      <w:start w:val="1"/>
      <w:numFmt w:val="bullet"/>
      <w:lvlText w:val=""/>
      <w:lvlJc w:val="left"/>
      <w:pPr>
        <w:ind w:left="5040" w:hanging="360"/>
      </w:pPr>
      <w:rPr>
        <w:rFonts w:ascii="Symbol" w:hAnsi="Symbol" w:hint="default"/>
      </w:rPr>
    </w:lvl>
    <w:lvl w:ilvl="7" w:tplc="10D4FD64" w:tentative="1">
      <w:start w:val="1"/>
      <w:numFmt w:val="bullet"/>
      <w:lvlText w:val="o"/>
      <w:lvlJc w:val="left"/>
      <w:pPr>
        <w:ind w:left="5760" w:hanging="360"/>
      </w:pPr>
      <w:rPr>
        <w:rFonts w:ascii="Courier New" w:hAnsi="Courier New" w:cs="Courier New" w:hint="default"/>
      </w:rPr>
    </w:lvl>
    <w:lvl w:ilvl="8" w:tplc="A288CB2A" w:tentative="1">
      <w:start w:val="1"/>
      <w:numFmt w:val="bullet"/>
      <w:lvlText w:val=""/>
      <w:lvlJc w:val="left"/>
      <w:pPr>
        <w:ind w:left="6480" w:hanging="360"/>
      </w:pPr>
      <w:rPr>
        <w:rFonts w:ascii="Wingdings" w:hAnsi="Wingdings" w:hint="default"/>
      </w:rPr>
    </w:lvl>
  </w:abstractNum>
  <w:abstractNum w:abstractNumId="82" w15:restartNumberingAfterBreak="0">
    <w:nsid w:val="52D905B3"/>
    <w:multiLevelType w:val="hybridMultilevel"/>
    <w:tmpl w:val="4A2E4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D8329CC"/>
    <w:multiLevelType w:val="hybridMultilevel"/>
    <w:tmpl w:val="BC7C7910"/>
    <w:lvl w:ilvl="0" w:tplc="B7F6DDA8">
      <w:start w:val="1"/>
      <w:numFmt w:val="bullet"/>
      <w:lvlText w:val=""/>
      <w:lvlJc w:val="left"/>
      <w:pPr>
        <w:ind w:left="955" w:hanging="360"/>
      </w:pPr>
      <w:rPr>
        <w:rFonts w:ascii="Wingdings" w:hAnsi="Wingdings" w:hint="default"/>
      </w:rPr>
    </w:lvl>
    <w:lvl w:ilvl="1" w:tplc="1AE06DE0">
      <w:start w:val="1"/>
      <w:numFmt w:val="lowerLetter"/>
      <w:lvlText w:val="%2."/>
      <w:lvlJc w:val="left"/>
      <w:pPr>
        <w:ind w:left="1675" w:hanging="360"/>
      </w:pPr>
    </w:lvl>
    <w:lvl w:ilvl="2" w:tplc="C6287518" w:tentative="1">
      <w:start w:val="1"/>
      <w:numFmt w:val="lowerRoman"/>
      <w:lvlText w:val="%3."/>
      <w:lvlJc w:val="right"/>
      <w:pPr>
        <w:ind w:left="2395" w:hanging="180"/>
      </w:pPr>
    </w:lvl>
    <w:lvl w:ilvl="3" w:tplc="7A4E60D4" w:tentative="1">
      <w:start w:val="1"/>
      <w:numFmt w:val="decimal"/>
      <w:lvlText w:val="%4."/>
      <w:lvlJc w:val="left"/>
      <w:pPr>
        <w:ind w:left="3115" w:hanging="360"/>
      </w:pPr>
    </w:lvl>
    <w:lvl w:ilvl="4" w:tplc="30C8DB5A" w:tentative="1">
      <w:start w:val="1"/>
      <w:numFmt w:val="lowerLetter"/>
      <w:lvlText w:val="%5."/>
      <w:lvlJc w:val="left"/>
      <w:pPr>
        <w:ind w:left="3835" w:hanging="360"/>
      </w:pPr>
    </w:lvl>
    <w:lvl w:ilvl="5" w:tplc="CEA62F80" w:tentative="1">
      <w:start w:val="1"/>
      <w:numFmt w:val="lowerRoman"/>
      <w:lvlText w:val="%6."/>
      <w:lvlJc w:val="right"/>
      <w:pPr>
        <w:ind w:left="4555" w:hanging="180"/>
      </w:pPr>
    </w:lvl>
    <w:lvl w:ilvl="6" w:tplc="C50015A6" w:tentative="1">
      <w:start w:val="1"/>
      <w:numFmt w:val="decimal"/>
      <w:lvlText w:val="%7."/>
      <w:lvlJc w:val="left"/>
      <w:pPr>
        <w:ind w:left="5275" w:hanging="360"/>
      </w:pPr>
    </w:lvl>
    <w:lvl w:ilvl="7" w:tplc="06D44948" w:tentative="1">
      <w:start w:val="1"/>
      <w:numFmt w:val="lowerLetter"/>
      <w:lvlText w:val="%8."/>
      <w:lvlJc w:val="left"/>
      <w:pPr>
        <w:ind w:left="5995" w:hanging="360"/>
      </w:pPr>
    </w:lvl>
    <w:lvl w:ilvl="8" w:tplc="C250EBCE" w:tentative="1">
      <w:start w:val="1"/>
      <w:numFmt w:val="lowerRoman"/>
      <w:lvlText w:val="%9."/>
      <w:lvlJc w:val="right"/>
      <w:pPr>
        <w:ind w:left="6715" w:hanging="180"/>
      </w:pPr>
    </w:lvl>
  </w:abstractNum>
  <w:abstractNum w:abstractNumId="84" w15:restartNumberingAfterBreak="0">
    <w:nsid w:val="640C6CF4"/>
    <w:multiLevelType w:val="hybridMultilevel"/>
    <w:tmpl w:val="14CE75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5" w15:restartNumberingAfterBreak="0">
    <w:nsid w:val="685D0C69"/>
    <w:multiLevelType w:val="hybridMultilevel"/>
    <w:tmpl w:val="77AEC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998295F"/>
    <w:multiLevelType w:val="hybridMultilevel"/>
    <w:tmpl w:val="968260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7" w15:restartNumberingAfterBreak="0">
    <w:nsid w:val="6C1C3367"/>
    <w:multiLevelType w:val="hybridMultilevel"/>
    <w:tmpl w:val="8E06F1E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8" w15:restartNumberingAfterBreak="0">
    <w:nsid w:val="6D9007B7"/>
    <w:multiLevelType w:val="hybridMultilevel"/>
    <w:tmpl w:val="616C07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9" w15:restartNumberingAfterBreak="0">
    <w:nsid w:val="6F44559D"/>
    <w:multiLevelType w:val="hybridMultilevel"/>
    <w:tmpl w:val="601EB8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0" w15:restartNumberingAfterBreak="0">
    <w:nsid w:val="71033ED8"/>
    <w:multiLevelType w:val="hybridMultilevel"/>
    <w:tmpl w:val="69229A1E"/>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91" w15:restartNumberingAfterBreak="0">
    <w:nsid w:val="724A40D7"/>
    <w:multiLevelType w:val="hybridMultilevel"/>
    <w:tmpl w:val="7A72C528"/>
    <w:lvl w:ilvl="0" w:tplc="CA2EEAF0">
      <w:start w:val="1"/>
      <w:numFmt w:val="bullet"/>
      <w:lvlText w:val=""/>
      <w:lvlJc w:val="left"/>
      <w:pPr>
        <w:ind w:left="720" w:hanging="360"/>
      </w:pPr>
      <w:rPr>
        <w:rFonts w:ascii="Symbol" w:hAnsi="Symbol" w:hint="default"/>
      </w:rPr>
    </w:lvl>
    <w:lvl w:ilvl="1" w:tplc="C1BA8444" w:tentative="1">
      <w:start w:val="1"/>
      <w:numFmt w:val="bullet"/>
      <w:lvlText w:val="o"/>
      <w:lvlJc w:val="left"/>
      <w:pPr>
        <w:ind w:left="1440" w:hanging="360"/>
      </w:pPr>
      <w:rPr>
        <w:rFonts w:ascii="Courier New" w:hAnsi="Courier New" w:cs="Courier New" w:hint="default"/>
      </w:rPr>
    </w:lvl>
    <w:lvl w:ilvl="2" w:tplc="B880996C" w:tentative="1">
      <w:start w:val="1"/>
      <w:numFmt w:val="bullet"/>
      <w:lvlText w:val=""/>
      <w:lvlJc w:val="left"/>
      <w:pPr>
        <w:ind w:left="2160" w:hanging="360"/>
      </w:pPr>
      <w:rPr>
        <w:rFonts w:ascii="Wingdings" w:hAnsi="Wingdings" w:hint="default"/>
      </w:rPr>
    </w:lvl>
    <w:lvl w:ilvl="3" w:tplc="5D24916C" w:tentative="1">
      <w:start w:val="1"/>
      <w:numFmt w:val="bullet"/>
      <w:lvlText w:val=""/>
      <w:lvlJc w:val="left"/>
      <w:pPr>
        <w:ind w:left="2880" w:hanging="360"/>
      </w:pPr>
      <w:rPr>
        <w:rFonts w:ascii="Symbol" w:hAnsi="Symbol" w:hint="default"/>
      </w:rPr>
    </w:lvl>
    <w:lvl w:ilvl="4" w:tplc="76A03DA0" w:tentative="1">
      <w:start w:val="1"/>
      <w:numFmt w:val="bullet"/>
      <w:lvlText w:val="o"/>
      <w:lvlJc w:val="left"/>
      <w:pPr>
        <w:ind w:left="3600" w:hanging="360"/>
      </w:pPr>
      <w:rPr>
        <w:rFonts w:ascii="Courier New" w:hAnsi="Courier New" w:cs="Courier New" w:hint="default"/>
      </w:rPr>
    </w:lvl>
    <w:lvl w:ilvl="5" w:tplc="AB488AEA" w:tentative="1">
      <w:start w:val="1"/>
      <w:numFmt w:val="bullet"/>
      <w:lvlText w:val=""/>
      <w:lvlJc w:val="left"/>
      <w:pPr>
        <w:ind w:left="4320" w:hanging="360"/>
      </w:pPr>
      <w:rPr>
        <w:rFonts w:ascii="Wingdings" w:hAnsi="Wingdings" w:hint="default"/>
      </w:rPr>
    </w:lvl>
    <w:lvl w:ilvl="6" w:tplc="B1020BAA" w:tentative="1">
      <w:start w:val="1"/>
      <w:numFmt w:val="bullet"/>
      <w:lvlText w:val=""/>
      <w:lvlJc w:val="left"/>
      <w:pPr>
        <w:ind w:left="5040" w:hanging="360"/>
      </w:pPr>
      <w:rPr>
        <w:rFonts w:ascii="Symbol" w:hAnsi="Symbol" w:hint="default"/>
      </w:rPr>
    </w:lvl>
    <w:lvl w:ilvl="7" w:tplc="D99485DC" w:tentative="1">
      <w:start w:val="1"/>
      <w:numFmt w:val="bullet"/>
      <w:lvlText w:val="o"/>
      <w:lvlJc w:val="left"/>
      <w:pPr>
        <w:ind w:left="5760" w:hanging="360"/>
      </w:pPr>
      <w:rPr>
        <w:rFonts w:ascii="Courier New" w:hAnsi="Courier New" w:cs="Courier New" w:hint="default"/>
      </w:rPr>
    </w:lvl>
    <w:lvl w:ilvl="8" w:tplc="F31E8770" w:tentative="1">
      <w:start w:val="1"/>
      <w:numFmt w:val="bullet"/>
      <w:lvlText w:val=""/>
      <w:lvlJc w:val="left"/>
      <w:pPr>
        <w:ind w:left="6480" w:hanging="360"/>
      </w:pPr>
      <w:rPr>
        <w:rFonts w:ascii="Wingdings" w:hAnsi="Wingdings" w:hint="default"/>
      </w:rPr>
    </w:lvl>
  </w:abstractNum>
  <w:abstractNum w:abstractNumId="92" w15:restartNumberingAfterBreak="0">
    <w:nsid w:val="72630784"/>
    <w:multiLevelType w:val="multilevel"/>
    <w:tmpl w:val="16D432C0"/>
    <w:lvl w:ilvl="0">
      <w:start w:val="1"/>
      <w:numFmt w:val="bullet"/>
      <w:lvlText w:val=""/>
      <w:lvlJc w:val="left"/>
      <w:pPr>
        <w:tabs>
          <w:tab w:val="num" w:pos="0"/>
        </w:tabs>
        <w:ind w:left="432" w:hanging="432"/>
      </w:pPr>
      <w:rPr>
        <w:rFonts w:ascii="Symbol" w:hAnsi="Symbol" w:hint="default"/>
      </w:rPr>
    </w:lvl>
    <w:lvl w:ilvl="1">
      <w:start w:val="1"/>
      <w:numFmt w:val="decimal"/>
      <w:lvlText w:val="%1.%2"/>
      <w:lvlJc w:val="left"/>
      <w:pPr>
        <w:tabs>
          <w:tab w:val="num" w:pos="0"/>
        </w:tabs>
        <w:ind w:left="576" w:hanging="576"/>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864" w:hanging="864"/>
      </w:pPr>
    </w:lvl>
    <w:lvl w:ilvl="4">
      <w:start w:val="1"/>
      <w:numFmt w:val="decimal"/>
      <w:lvlText w:val="%1.%2.%3.%4.%5"/>
      <w:lvlJc w:val="left"/>
      <w:pPr>
        <w:tabs>
          <w:tab w:val="num" w:pos="0"/>
        </w:tabs>
        <w:ind w:left="1008" w:hanging="1008"/>
      </w:p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584" w:hanging="1584"/>
      </w:pPr>
    </w:lvl>
  </w:abstractNum>
  <w:abstractNum w:abstractNumId="93" w15:restartNumberingAfterBreak="0">
    <w:nsid w:val="75F17378"/>
    <w:multiLevelType w:val="hybridMultilevel"/>
    <w:tmpl w:val="26B20180"/>
    <w:lvl w:ilvl="0" w:tplc="63F4E576">
      <w:start w:val="1"/>
      <w:numFmt w:val="bullet"/>
      <w:lvlText w:val=""/>
      <w:lvlJc w:val="left"/>
      <w:pPr>
        <w:tabs>
          <w:tab w:val="num" w:pos="1068"/>
        </w:tabs>
        <w:ind w:left="1068" w:hanging="360"/>
      </w:pPr>
      <w:rPr>
        <w:rFonts w:ascii="Symbol" w:hAnsi="Symbol" w:hint="default"/>
      </w:rPr>
    </w:lvl>
    <w:lvl w:ilvl="1" w:tplc="81064F28" w:tentative="1">
      <w:start w:val="1"/>
      <w:numFmt w:val="bullet"/>
      <w:lvlText w:val="o"/>
      <w:lvlJc w:val="left"/>
      <w:pPr>
        <w:tabs>
          <w:tab w:val="num" w:pos="1788"/>
        </w:tabs>
        <w:ind w:left="1788" w:hanging="360"/>
      </w:pPr>
      <w:rPr>
        <w:rFonts w:ascii="Courier New" w:hAnsi="Courier New" w:cs="Courier New" w:hint="default"/>
      </w:rPr>
    </w:lvl>
    <w:lvl w:ilvl="2" w:tplc="03D42C0C" w:tentative="1">
      <w:start w:val="1"/>
      <w:numFmt w:val="bullet"/>
      <w:lvlText w:val=""/>
      <w:lvlJc w:val="left"/>
      <w:pPr>
        <w:tabs>
          <w:tab w:val="num" w:pos="2508"/>
        </w:tabs>
        <w:ind w:left="2508" w:hanging="360"/>
      </w:pPr>
      <w:rPr>
        <w:rFonts w:ascii="Wingdings" w:hAnsi="Wingdings" w:hint="default"/>
      </w:rPr>
    </w:lvl>
    <w:lvl w:ilvl="3" w:tplc="4E0C7E5C" w:tentative="1">
      <w:start w:val="1"/>
      <w:numFmt w:val="bullet"/>
      <w:lvlText w:val=""/>
      <w:lvlJc w:val="left"/>
      <w:pPr>
        <w:tabs>
          <w:tab w:val="num" w:pos="3228"/>
        </w:tabs>
        <w:ind w:left="3228" w:hanging="360"/>
      </w:pPr>
      <w:rPr>
        <w:rFonts w:ascii="Symbol" w:hAnsi="Symbol" w:hint="default"/>
      </w:rPr>
    </w:lvl>
    <w:lvl w:ilvl="4" w:tplc="13120494" w:tentative="1">
      <w:start w:val="1"/>
      <w:numFmt w:val="bullet"/>
      <w:lvlText w:val="o"/>
      <w:lvlJc w:val="left"/>
      <w:pPr>
        <w:tabs>
          <w:tab w:val="num" w:pos="3948"/>
        </w:tabs>
        <w:ind w:left="3948" w:hanging="360"/>
      </w:pPr>
      <w:rPr>
        <w:rFonts w:ascii="Courier New" w:hAnsi="Courier New" w:cs="Courier New" w:hint="default"/>
      </w:rPr>
    </w:lvl>
    <w:lvl w:ilvl="5" w:tplc="202A6F64" w:tentative="1">
      <w:start w:val="1"/>
      <w:numFmt w:val="bullet"/>
      <w:lvlText w:val=""/>
      <w:lvlJc w:val="left"/>
      <w:pPr>
        <w:tabs>
          <w:tab w:val="num" w:pos="4668"/>
        </w:tabs>
        <w:ind w:left="4668" w:hanging="360"/>
      </w:pPr>
      <w:rPr>
        <w:rFonts w:ascii="Wingdings" w:hAnsi="Wingdings" w:hint="default"/>
      </w:rPr>
    </w:lvl>
    <w:lvl w:ilvl="6" w:tplc="D1E6DD1C" w:tentative="1">
      <w:start w:val="1"/>
      <w:numFmt w:val="bullet"/>
      <w:lvlText w:val=""/>
      <w:lvlJc w:val="left"/>
      <w:pPr>
        <w:tabs>
          <w:tab w:val="num" w:pos="5388"/>
        </w:tabs>
        <w:ind w:left="5388" w:hanging="360"/>
      </w:pPr>
      <w:rPr>
        <w:rFonts w:ascii="Symbol" w:hAnsi="Symbol" w:hint="default"/>
      </w:rPr>
    </w:lvl>
    <w:lvl w:ilvl="7" w:tplc="FA345208" w:tentative="1">
      <w:start w:val="1"/>
      <w:numFmt w:val="bullet"/>
      <w:lvlText w:val="o"/>
      <w:lvlJc w:val="left"/>
      <w:pPr>
        <w:tabs>
          <w:tab w:val="num" w:pos="6108"/>
        </w:tabs>
        <w:ind w:left="6108" w:hanging="360"/>
      </w:pPr>
      <w:rPr>
        <w:rFonts w:ascii="Courier New" w:hAnsi="Courier New" w:cs="Courier New" w:hint="default"/>
      </w:rPr>
    </w:lvl>
    <w:lvl w:ilvl="8" w:tplc="902AFFF8" w:tentative="1">
      <w:start w:val="1"/>
      <w:numFmt w:val="bullet"/>
      <w:lvlText w:val=""/>
      <w:lvlJc w:val="left"/>
      <w:pPr>
        <w:tabs>
          <w:tab w:val="num" w:pos="6828"/>
        </w:tabs>
        <w:ind w:left="6828" w:hanging="360"/>
      </w:pPr>
      <w:rPr>
        <w:rFonts w:ascii="Wingdings" w:hAnsi="Wingdings" w:hint="default"/>
      </w:rPr>
    </w:lvl>
  </w:abstractNum>
  <w:abstractNum w:abstractNumId="94" w15:restartNumberingAfterBreak="0">
    <w:nsid w:val="77567346"/>
    <w:multiLevelType w:val="hybridMultilevel"/>
    <w:tmpl w:val="41F6FAB4"/>
    <w:lvl w:ilvl="0" w:tplc="A0602180">
      <w:start w:val="1"/>
      <w:numFmt w:val="bullet"/>
      <w:lvlText w:val=""/>
      <w:lvlJc w:val="left"/>
      <w:pPr>
        <w:tabs>
          <w:tab w:val="num" w:pos="720"/>
        </w:tabs>
        <w:ind w:left="720" w:hanging="360"/>
      </w:pPr>
      <w:rPr>
        <w:rFonts w:ascii="Symbol" w:hAnsi="Symbol" w:hint="default"/>
      </w:rPr>
    </w:lvl>
    <w:lvl w:ilvl="1" w:tplc="A5BEEBF6" w:tentative="1">
      <w:start w:val="1"/>
      <w:numFmt w:val="bullet"/>
      <w:lvlText w:val="o"/>
      <w:lvlJc w:val="left"/>
      <w:pPr>
        <w:tabs>
          <w:tab w:val="num" w:pos="1440"/>
        </w:tabs>
        <w:ind w:left="1440" w:hanging="360"/>
      </w:pPr>
      <w:rPr>
        <w:rFonts w:ascii="Courier New" w:hAnsi="Courier New" w:cs="Courier New" w:hint="default"/>
      </w:rPr>
    </w:lvl>
    <w:lvl w:ilvl="2" w:tplc="DDEA133C" w:tentative="1">
      <w:start w:val="1"/>
      <w:numFmt w:val="bullet"/>
      <w:lvlText w:val=""/>
      <w:lvlJc w:val="left"/>
      <w:pPr>
        <w:tabs>
          <w:tab w:val="num" w:pos="2160"/>
        </w:tabs>
        <w:ind w:left="2160" w:hanging="360"/>
      </w:pPr>
      <w:rPr>
        <w:rFonts w:ascii="Wingdings" w:hAnsi="Wingdings" w:hint="default"/>
      </w:rPr>
    </w:lvl>
    <w:lvl w:ilvl="3" w:tplc="3B78B5CA" w:tentative="1">
      <w:start w:val="1"/>
      <w:numFmt w:val="bullet"/>
      <w:lvlText w:val=""/>
      <w:lvlJc w:val="left"/>
      <w:pPr>
        <w:tabs>
          <w:tab w:val="num" w:pos="2880"/>
        </w:tabs>
        <w:ind w:left="2880" w:hanging="360"/>
      </w:pPr>
      <w:rPr>
        <w:rFonts w:ascii="Symbol" w:hAnsi="Symbol" w:hint="default"/>
      </w:rPr>
    </w:lvl>
    <w:lvl w:ilvl="4" w:tplc="ACC6D2FA" w:tentative="1">
      <w:start w:val="1"/>
      <w:numFmt w:val="bullet"/>
      <w:lvlText w:val="o"/>
      <w:lvlJc w:val="left"/>
      <w:pPr>
        <w:tabs>
          <w:tab w:val="num" w:pos="3600"/>
        </w:tabs>
        <w:ind w:left="3600" w:hanging="360"/>
      </w:pPr>
      <w:rPr>
        <w:rFonts w:ascii="Courier New" w:hAnsi="Courier New" w:cs="Courier New" w:hint="default"/>
      </w:rPr>
    </w:lvl>
    <w:lvl w:ilvl="5" w:tplc="43BE463E" w:tentative="1">
      <w:start w:val="1"/>
      <w:numFmt w:val="bullet"/>
      <w:lvlText w:val=""/>
      <w:lvlJc w:val="left"/>
      <w:pPr>
        <w:tabs>
          <w:tab w:val="num" w:pos="4320"/>
        </w:tabs>
        <w:ind w:left="4320" w:hanging="360"/>
      </w:pPr>
      <w:rPr>
        <w:rFonts w:ascii="Wingdings" w:hAnsi="Wingdings" w:hint="default"/>
      </w:rPr>
    </w:lvl>
    <w:lvl w:ilvl="6" w:tplc="3828CD14" w:tentative="1">
      <w:start w:val="1"/>
      <w:numFmt w:val="bullet"/>
      <w:lvlText w:val=""/>
      <w:lvlJc w:val="left"/>
      <w:pPr>
        <w:tabs>
          <w:tab w:val="num" w:pos="5040"/>
        </w:tabs>
        <w:ind w:left="5040" w:hanging="360"/>
      </w:pPr>
      <w:rPr>
        <w:rFonts w:ascii="Symbol" w:hAnsi="Symbol" w:hint="default"/>
      </w:rPr>
    </w:lvl>
    <w:lvl w:ilvl="7" w:tplc="15908C7A" w:tentative="1">
      <w:start w:val="1"/>
      <w:numFmt w:val="bullet"/>
      <w:lvlText w:val="o"/>
      <w:lvlJc w:val="left"/>
      <w:pPr>
        <w:tabs>
          <w:tab w:val="num" w:pos="5760"/>
        </w:tabs>
        <w:ind w:left="5760" w:hanging="360"/>
      </w:pPr>
      <w:rPr>
        <w:rFonts w:ascii="Courier New" w:hAnsi="Courier New" w:cs="Courier New" w:hint="default"/>
      </w:rPr>
    </w:lvl>
    <w:lvl w:ilvl="8" w:tplc="B63ED8EE"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7A2104D5"/>
    <w:multiLevelType w:val="hybridMultilevel"/>
    <w:tmpl w:val="34B463CE"/>
    <w:lvl w:ilvl="0" w:tplc="0C070001">
      <w:start w:val="1"/>
      <w:numFmt w:val="bullet"/>
      <w:lvlText w:val=""/>
      <w:lvlJc w:val="left"/>
      <w:pPr>
        <w:ind w:left="1080" w:hanging="360"/>
      </w:pPr>
      <w:rPr>
        <w:rFonts w:ascii="Symbol" w:hAnsi="Symbol" w:hint="default"/>
      </w:rPr>
    </w:lvl>
    <w:lvl w:ilvl="1" w:tplc="0C070003">
      <w:start w:val="1"/>
      <w:numFmt w:val="bullet"/>
      <w:lvlText w:val="o"/>
      <w:lvlJc w:val="left"/>
      <w:pPr>
        <w:ind w:left="1800" w:hanging="360"/>
      </w:pPr>
      <w:rPr>
        <w:rFonts w:ascii="Courier New" w:hAnsi="Courier New" w:cs="Courier New" w:hint="default"/>
      </w:rPr>
    </w:lvl>
    <w:lvl w:ilvl="2" w:tplc="0C070005" w:tentative="1">
      <w:start w:val="1"/>
      <w:numFmt w:val="bullet"/>
      <w:lvlText w:val=""/>
      <w:lvlJc w:val="left"/>
      <w:pPr>
        <w:ind w:left="2520" w:hanging="360"/>
      </w:pPr>
      <w:rPr>
        <w:rFonts w:ascii="Wingdings" w:hAnsi="Wingdings" w:hint="default"/>
      </w:rPr>
    </w:lvl>
    <w:lvl w:ilvl="3" w:tplc="0C070001" w:tentative="1">
      <w:start w:val="1"/>
      <w:numFmt w:val="bullet"/>
      <w:lvlText w:val=""/>
      <w:lvlJc w:val="left"/>
      <w:pPr>
        <w:ind w:left="3240" w:hanging="360"/>
      </w:pPr>
      <w:rPr>
        <w:rFonts w:ascii="Symbol" w:hAnsi="Symbol" w:hint="default"/>
      </w:rPr>
    </w:lvl>
    <w:lvl w:ilvl="4" w:tplc="0C070003" w:tentative="1">
      <w:start w:val="1"/>
      <w:numFmt w:val="bullet"/>
      <w:lvlText w:val="o"/>
      <w:lvlJc w:val="left"/>
      <w:pPr>
        <w:ind w:left="3960" w:hanging="360"/>
      </w:pPr>
      <w:rPr>
        <w:rFonts w:ascii="Courier New" w:hAnsi="Courier New" w:cs="Courier New" w:hint="default"/>
      </w:rPr>
    </w:lvl>
    <w:lvl w:ilvl="5" w:tplc="0C070005" w:tentative="1">
      <w:start w:val="1"/>
      <w:numFmt w:val="bullet"/>
      <w:lvlText w:val=""/>
      <w:lvlJc w:val="left"/>
      <w:pPr>
        <w:ind w:left="4680" w:hanging="360"/>
      </w:pPr>
      <w:rPr>
        <w:rFonts w:ascii="Wingdings" w:hAnsi="Wingdings" w:hint="default"/>
      </w:rPr>
    </w:lvl>
    <w:lvl w:ilvl="6" w:tplc="0C070001" w:tentative="1">
      <w:start w:val="1"/>
      <w:numFmt w:val="bullet"/>
      <w:lvlText w:val=""/>
      <w:lvlJc w:val="left"/>
      <w:pPr>
        <w:ind w:left="5400" w:hanging="360"/>
      </w:pPr>
      <w:rPr>
        <w:rFonts w:ascii="Symbol" w:hAnsi="Symbol" w:hint="default"/>
      </w:rPr>
    </w:lvl>
    <w:lvl w:ilvl="7" w:tplc="0C070003" w:tentative="1">
      <w:start w:val="1"/>
      <w:numFmt w:val="bullet"/>
      <w:lvlText w:val="o"/>
      <w:lvlJc w:val="left"/>
      <w:pPr>
        <w:ind w:left="6120" w:hanging="360"/>
      </w:pPr>
      <w:rPr>
        <w:rFonts w:ascii="Courier New" w:hAnsi="Courier New" w:cs="Courier New" w:hint="default"/>
      </w:rPr>
    </w:lvl>
    <w:lvl w:ilvl="8" w:tplc="0C070005" w:tentative="1">
      <w:start w:val="1"/>
      <w:numFmt w:val="bullet"/>
      <w:lvlText w:val=""/>
      <w:lvlJc w:val="left"/>
      <w:pPr>
        <w:ind w:left="6840" w:hanging="360"/>
      </w:pPr>
      <w:rPr>
        <w:rFonts w:ascii="Wingdings" w:hAnsi="Wingdings" w:hint="default"/>
      </w:rPr>
    </w:lvl>
  </w:abstractNum>
  <w:abstractNum w:abstractNumId="96" w15:restartNumberingAfterBreak="0">
    <w:nsid w:val="7B5D7824"/>
    <w:multiLevelType w:val="hybridMultilevel"/>
    <w:tmpl w:val="CE5AE430"/>
    <w:lvl w:ilvl="0" w:tplc="0C0A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7DAB5CF3"/>
    <w:multiLevelType w:val="multilevel"/>
    <w:tmpl w:val="82A2E0B8"/>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8" w15:restartNumberingAfterBreak="0">
    <w:nsid w:val="7DB67EE8"/>
    <w:multiLevelType w:val="hybridMultilevel"/>
    <w:tmpl w:val="D2A46B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9" w15:restartNumberingAfterBreak="0">
    <w:nsid w:val="7EE27AD9"/>
    <w:multiLevelType w:val="hybridMultilevel"/>
    <w:tmpl w:val="B4CED142"/>
    <w:lvl w:ilvl="0" w:tplc="04090003">
      <w:start w:val="1"/>
      <w:numFmt w:val="bullet"/>
      <w:lvlText w:val="o"/>
      <w:lvlJc w:val="left"/>
      <w:pPr>
        <w:ind w:left="1080" w:hanging="360"/>
      </w:pPr>
      <w:rPr>
        <w:rFonts w:ascii="Courier New" w:hAnsi="Courier New" w:cs="Courier New" w:hint="default"/>
      </w:rPr>
    </w:lvl>
    <w:lvl w:ilvl="1" w:tplc="762E5CD0">
      <w:start w:val="1"/>
      <w:numFmt w:val="bullet"/>
      <w:lvlText w:val="o"/>
      <w:lvlJc w:val="left"/>
      <w:pPr>
        <w:ind w:left="1800" w:hanging="360"/>
      </w:pPr>
      <w:rPr>
        <w:rFonts w:ascii="Courier New" w:hAnsi="Courier New" w:cs="Courier New" w:hint="default"/>
      </w:rPr>
    </w:lvl>
    <w:lvl w:ilvl="2" w:tplc="1EBC7284" w:tentative="1">
      <w:start w:val="1"/>
      <w:numFmt w:val="bullet"/>
      <w:lvlText w:val=""/>
      <w:lvlJc w:val="left"/>
      <w:pPr>
        <w:ind w:left="2520" w:hanging="360"/>
      </w:pPr>
      <w:rPr>
        <w:rFonts w:ascii="Wingdings" w:hAnsi="Wingdings" w:hint="default"/>
      </w:rPr>
    </w:lvl>
    <w:lvl w:ilvl="3" w:tplc="BF4667DA" w:tentative="1">
      <w:start w:val="1"/>
      <w:numFmt w:val="bullet"/>
      <w:lvlText w:val=""/>
      <w:lvlJc w:val="left"/>
      <w:pPr>
        <w:ind w:left="3240" w:hanging="360"/>
      </w:pPr>
      <w:rPr>
        <w:rFonts w:ascii="Symbol" w:hAnsi="Symbol" w:hint="default"/>
      </w:rPr>
    </w:lvl>
    <w:lvl w:ilvl="4" w:tplc="7DEADF02" w:tentative="1">
      <w:start w:val="1"/>
      <w:numFmt w:val="bullet"/>
      <w:lvlText w:val="o"/>
      <w:lvlJc w:val="left"/>
      <w:pPr>
        <w:ind w:left="3960" w:hanging="360"/>
      </w:pPr>
      <w:rPr>
        <w:rFonts w:ascii="Courier New" w:hAnsi="Courier New" w:cs="Courier New" w:hint="default"/>
      </w:rPr>
    </w:lvl>
    <w:lvl w:ilvl="5" w:tplc="F0302330" w:tentative="1">
      <w:start w:val="1"/>
      <w:numFmt w:val="bullet"/>
      <w:lvlText w:val=""/>
      <w:lvlJc w:val="left"/>
      <w:pPr>
        <w:ind w:left="4680" w:hanging="360"/>
      </w:pPr>
      <w:rPr>
        <w:rFonts w:ascii="Wingdings" w:hAnsi="Wingdings" w:hint="default"/>
      </w:rPr>
    </w:lvl>
    <w:lvl w:ilvl="6" w:tplc="29C01624" w:tentative="1">
      <w:start w:val="1"/>
      <w:numFmt w:val="bullet"/>
      <w:lvlText w:val=""/>
      <w:lvlJc w:val="left"/>
      <w:pPr>
        <w:ind w:left="5400" w:hanging="360"/>
      </w:pPr>
      <w:rPr>
        <w:rFonts w:ascii="Symbol" w:hAnsi="Symbol" w:hint="default"/>
      </w:rPr>
    </w:lvl>
    <w:lvl w:ilvl="7" w:tplc="C8086AC0" w:tentative="1">
      <w:start w:val="1"/>
      <w:numFmt w:val="bullet"/>
      <w:lvlText w:val="o"/>
      <w:lvlJc w:val="left"/>
      <w:pPr>
        <w:ind w:left="6120" w:hanging="360"/>
      </w:pPr>
      <w:rPr>
        <w:rFonts w:ascii="Courier New" w:hAnsi="Courier New" w:cs="Courier New" w:hint="default"/>
      </w:rPr>
    </w:lvl>
    <w:lvl w:ilvl="8" w:tplc="A80C7FDC" w:tentative="1">
      <w:start w:val="1"/>
      <w:numFmt w:val="bullet"/>
      <w:lvlText w:val=""/>
      <w:lvlJc w:val="left"/>
      <w:pPr>
        <w:ind w:left="6840" w:hanging="360"/>
      </w:pPr>
      <w:rPr>
        <w:rFonts w:ascii="Wingdings" w:hAnsi="Wingdings" w:hint="default"/>
      </w:rPr>
    </w:lvl>
  </w:abstractNum>
  <w:num w:numId="1" w16cid:durableId="841355767">
    <w:abstractNumId w:val="1"/>
  </w:num>
  <w:num w:numId="2" w16cid:durableId="745420163">
    <w:abstractNumId w:val="2"/>
  </w:num>
  <w:num w:numId="3" w16cid:durableId="683676610">
    <w:abstractNumId w:val="3"/>
  </w:num>
  <w:num w:numId="4" w16cid:durableId="1885481705">
    <w:abstractNumId w:val="6"/>
  </w:num>
  <w:num w:numId="5" w16cid:durableId="1972589057">
    <w:abstractNumId w:val="7"/>
  </w:num>
  <w:num w:numId="6" w16cid:durableId="156697615">
    <w:abstractNumId w:val="10"/>
  </w:num>
  <w:num w:numId="7" w16cid:durableId="1472861929">
    <w:abstractNumId w:val="12"/>
  </w:num>
  <w:num w:numId="8" w16cid:durableId="1777090071">
    <w:abstractNumId w:val="15"/>
  </w:num>
  <w:num w:numId="9" w16cid:durableId="1519268261">
    <w:abstractNumId w:val="20"/>
  </w:num>
  <w:num w:numId="10" w16cid:durableId="1600406543">
    <w:abstractNumId w:val="21"/>
  </w:num>
  <w:num w:numId="11" w16cid:durableId="1809278700">
    <w:abstractNumId w:val="22"/>
  </w:num>
  <w:num w:numId="12" w16cid:durableId="1727140785">
    <w:abstractNumId w:val="24"/>
  </w:num>
  <w:num w:numId="13" w16cid:durableId="478575299">
    <w:abstractNumId w:val="30"/>
  </w:num>
  <w:num w:numId="14" w16cid:durableId="138963135">
    <w:abstractNumId w:val="31"/>
  </w:num>
  <w:num w:numId="15" w16cid:durableId="1106968935">
    <w:abstractNumId w:val="32"/>
  </w:num>
  <w:num w:numId="16" w16cid:durableId="632831621">
    <w:abstractNumId w:val="33"/>
  </w:num>
  <w:num w:numId="17" w16cid:durableId="1715424240">
    <w:abstractNumId w:val="35"/>
  </w:num>
  <w:num w:numId="18" w16cid:durableId="1945379218">
    <w:abstractNumId w:val="61"/>
  </w:num>
  <w:num w:numId="19" w16cid:durableId="879125761">
    <w:abstractNumId w:val="77"/>
  </w:num>
  <w:num w:numId="20" w16cid:durableId="1819614319">
    <w:abstractNumId w:val="69"/>
  </w:num>
  <w:num w:numId="21" w16cid:durableId="1973713115">
    <w:abstractNumId w:val="67"/>
  </w:num>
  <w:num w:numId="22" w16cid:durableId="1806509520">
    <w:abstractNumId w:val="49"/>
  </w:num>
  <w:num w:numId="23" w16cid:durableId="598299696">
    <w:abstractNumId w:val="59"/>
  </w:num>
  <w:num w:numId="24" w16cid:durableId="2104716598">
    <w:abstractNumId w:val="52"/>
  </w:num>
  <w:num w:numId="25" w16cid:durableId="1985891060">
    <w:abstractNumId w:val="63"/>
  </w:num>
  <w:num w:numId="26" w16cid:durableId="1530022410">
    <w:abstractNumId w:val="57"/>
  </w:num>
  <w:num w:numId="27" w16cid:durableId="1119884006">
    <w:abstractNumId w:val="99"/>
  </w:num>
  <w:num w:numId="28" w16cid:durableId="661541980">
    <w:abstractNumId w:val="91"/>
  </w:num>
  <w:num w:numId="29" w16cid:durableId="1944335897">
    <w:abstractNumId w:val="81"/>
  </w:num>
  <w:num w:numId="30" w16cid:durableId="637420446">
    <w:abstractNumId w:val="50"/>
  </w:num>
  <w:num w:numId="31" w16cid:durableId="1534733490">
    <w:abstractNumId w:val="68"/>
  </w:num>
  <w:num w:numId="32" w16cid:durableId="2122257126">
    <w:abstractNumId w:val="83"/>
  </w:num>
  <w:num w:numId="33" w16cid:durableId="714112698">
    <w:abstractNumId w:val="65"/>
  </w:num>
  <w:num w:numId="34" w16cid:durableId="1465537429">
    <w:abstractNumId w:val="43"/>
  </w:num>
  <w:num w:numId="35" w16cid:durableId="163782434">
    <w:abstractNumId w:val="48"/>
  </w:num>
  <w:num w:numId="36" w16cid:durableId="1891259325">
    <w:abstractNumId w:val="56"/>
  </w:num>
  <w:num w:numId="37" w16cid:durableId="2036224490">
    <w:abstractNumId w:val="93"/>
  </w:num>
  <w:num w:numId="38" w16cid:durableId="1776167840">
    <w:abstractNumId w:val="94"/>
  </w:num>
  <w:num w:numId="39" w16cid:durableId="1597860193">
    <w:abstractNumId w:val="84"/>
  </w:num>
  <w:num w:numId="40" w16cid:durableId="1614626411">
    <w:abstractNumId w:val="82"/>
  </w:num>
  <w:num w:numId="41" w16cid:durableId="894045180">
    <w:abstractNumId w:val="58"/>
  </w:num>
  <w:num w:numId="42" w16cid:durableId="1173105043">
    <w:abstractNumId w:val="38"/>
  </w:num>
  <w:num w:numId="43" w16cid:durableId="2012028874">
    <w:abstractNumId w:val="36"/>
  </w:num>
  <w:num w:numId="44" w16cid:durableId="1799183991">
    <w:abstractNumId w:val="89"/>
  </w:num>
  <w:num w:numId="45" w16cid:durableId="485052942">
    <w:abstractNumId w:val="87"/>
  </w:num>
  <w:num w:numId="46" w16cid:durableId="451556033">
    <w:abstractNumId w:val="66"/>
  </w:num>
  <w:num w:numId="47" w16cid:durableId="1338998564">
    <w:abstractNumId w:val="92"/>
  </w:num>
  <w:num w:numId="48" w16cid:durableId="1028795896">
    <w:abstractNumId w:val="54"/>
  </w:num>
  <w:num w:numId="49" w16cid:durableId="1606956524">
    <w:abstractNumId w:val="80"/>
  </w:num>
  <w:num w:numId="50" w16cid:durableId="1256867607">
    <w:abstractNumId w:val="64"/>
  </w:num>
  <w:num w:numId="51" w16cid:durableId="1919630108">
    <w:abstractNumId w:val="74"/>
  </w:num>
  <w:num w:numId="52" w16cid:durableId="906648938">
    <w:abstractNumId w:val="72"/>
  </w:num>
  <w:num w:numId="53" w16cid:durableId="1872038180">
    <w:abstractNumId w:val="62"/>
  </w:num>
  <w:num w:numId="54" w16cid:durableId="1318800295">
    <w:abstractNumId w:val="90"/>
  </w:num>
  <w:num w:numId="55" w16cid:durableId="1336492938">
    <w:abstractNumId w:val="76"/>
  </w:num>
  <w:num w:numId="56" w16cid:durableId="1762946566">
    <w:abstractNumId w:val="79"/>
  </w:num>
  <w:num w:numId="57" w16cid:durableId="2060856882">
    <w:abstractNumId w:val="41"/>
  </w:num>
  <w:num w:numId="58" w16cid:durableId="111097324">
    <w:abstractNumId w:val="40"/>
  </w:num>
  <w:num w:numId="59" w16cid:durableId="1259677435">
    <w:abstractNumId w:val="95"/>
  </w:num>
  <w:num w:numId="60" w16cid:durableId="1428694859">
    <w:abstractNumId w:val="47"/>
  </w:num>
  <w:num w:numId="61" w16cid:durableId="961158096">
    <w:abstractNumId w:val="55"/>
  </w:num>
  <w:num w:numId="62" w16cid:durableId="897134795">
    <w:abstractNumId w:val="37"/>
  </w:num>
  <w:num w:numId="63" w16cid:durableId="2027055256">
    <w:abstractNumId w:val="85"/>
  </w:num>
  <w:num w:numId="64" w16cid:durableId="2131244989">
    <w:abstractNumId w:val="71"/>
  </w:num>
  <w:num w:numId="65" w16cid:durableId="871382858">
    <w:abstractNumId w:val="97"/>
  </w:num>
  <w:num w:numId="66" w16cid:durableId="254900689">
    <w:abstractNumId w:val="96"/>
  </w:num>
  <w:num w:numId="67" w16cid:durableId="49503225">
    <w:abstractNumId w:val="53"/>
  </w:num>
  <w:num w:numId="68" w16cid:durableId="1850555808">
    <w:abstractNumId w:val="39"/>
  </w:num>
  <w:num w:numId="69" w16cid:durableId="1256550063">
    <w:abstractNumId w:val="88"/>
  </w:num>
  <w:num w:numId="70" w16cid:durableId="661081379">
    <w:abstractNumId w:val="98"/>
  </w:num>
  <w:num w:numId="71" w16cid:durableId="221404140">
    <w:abstractNumId w:val="78"/>
  </w:num>
  <w:num w:numId="72" w16cid:durableId="1272782714">
    <w:abstractNumId w:val="73"/>
  </w:num>
  <w:num w:numId="73" w16cid:durableId="533150274">
    <w:abstractNumId w:val="60"/>
  </w:num>
  <w:num w:numId="74" w16cid:durableId="169806330">
    <w:abstractNumId w:val="86"/>
  </w:num>
  <w:num w:numId="75" w16cid:durableId="2021278947">
    <w:abstractNumId w:val="42"/>
  </w:num>
  <w:num w:numId="76" w16cid:durableId="1802771758">
    <w:abstractNumId w:val="51"/>
  </w:num>
  <w:num w:numId="77" w16cid:durableId="546570564">
    <w:abstractNumId w:val="75"/>
  </w:num>
  <w:num w:numId="78" w16cid:durableId="2094281005">
    <w:abstractNumId w:val="70"/>
  </w:num>
  <w:num w:numId="79" w16cid:durableId="31351154">
    <w:abstractNumId w:val="46"/>
  </w:num>
  <w:num w:numId="80" w16cid:durableId="621112250">
    <w:abstractNumId w:val="45"/>
  </w:num>
  <w:num w:numId="81" w16cid:durableId="224218977">
    <w:abstractNumId w:val="44"/>
  </w:num>
  <w:num w:numId="82" w16cid:durableId="1310523924">
    <w:abstractNumId w:val="0"/>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595"/>
  <w:hyphenationZone w:val="425"/>
  <w:defaultTableStyle w:val="Normal"/>
  <w:drawingGridHorizontalSpacing w:val="100"/>
  <w:drawingGridVerticalSpacing w:val="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22F"/>
    <w:rsid w:val="000012C1"/>
    <w:rsid w:val="00006BCF"/>
    <w:rsid w:val="0001207D"/>
    <w:rsid w:val="00014914"/>
    <w:rsid w:val="00016348"/>
    <w:rsid w:val="00017B28"/>
    <w:rsid w:val="000222DC"/>
    <w:rsid w:val="00022C74"/>
    <w:rsid w:val="000240F4"/>
    <w:rsid w:val="00024CB6"/>
    <w:rsid w:val="00025763"/>
    <w:rsid w:val="000261A8"/>
    <w:rsid w:val="00030073"/>
    <w:rsid w:val="0003221C"/>
    <w:rsid w:val="00035237"/>
    <w:rsid w:val="00035DAF"/>
    <w:rsid w:val="00036B99"/>
    <w:rsid w:val="0004018F"/>
    <w:rsid w:val="00040928"/>
    <w:rsid w:val="00046D2C"/>
    <w:rsid w:val="00047958"/>
    <w:rsid w:val="00047C7F"/>
    <w:rsid w:val="00050AF0"/>
    <w:rsid w:val="00051470"/>
    <w:rsid w:val="000516F4"/>
    <w:rsid w:val="0005274B"/>
    <w:rsid w:val="00054E63"/>
    <w:rsid w:val="000550A3"/>
    <w:rsid w:val="000552B2"/>
    <w:rsid w:val="0005608E"/>
    <w:rsid w:val="0006010D"/>
    <w:rsid w:val="00060A71"/>
    <w:rsid w:val="00061C4C"/>
    <w:rsid w:val="0006670B"/>
    <w:rsid w:val="0006671C"/>
    <w:rsid w:val="00073176"/>
    <w:rsid w:val="000758F1"/>
    <w:rsid w:val="00075A1F"/>
    <w:rsid w:val="00075CCD"/>
    <w:rsid w:val="0007724D"/>
    <w:rsid w:val="00080996"/>
    <w:rsid w:val="00080D44"/>
    <w:rsid w:val="00081321"/>
    <w:rsid w:val="00081D8D"/>
    <w:rsid w:val="000823F2"/>
    <w:rsid w:val="00084B7C"/>
    <w:rsid w:val="000904B3"/>
    <w:rsid w:val="00091091"/>
    <w:rsid w:val="00091FC6"/>
    <w:rsid w:val="00096B40"/>
    <w:rsid w:val="00097813"/>
    <w:rsid w:val="000A02D5"/>
    <w:rsid w:val="000A32E9"/>
    <w:rsid w:val="000A491A"/>
    <w:rsid w:val="000B01AA"/>
    <w:rsid w:val="000B092F"/>
    <w:rsid w:val="000B121B"/>
    <w:rsid w:val="000B1C1F"/>
    <w:rsid w:val="000B220E"/>
    <w:rsid w:val="000B28CB"/>
    <w:rsid w:val="000B3629"/>
    <w:rsid w:val="000B60D4"/>
    <w:rsid w:val="000B6A1F"/>
    <w:rsid w:val="000B7E9E"/>
    <w:rsid w:val="000C1352"/>
    <w:rsid w:val="000C19CD"/>
    <w:rsid w:val="000C317D"/>
    <w:rsid w:val="000C33BE"/>
    <w:rsid w:val="000C37BE"/>
    <w:rsid w:val="000C45C4"/>
    <w:rsid w:val="000C7B17"/>
    <w:rsid w:val="000D1872"/>
    <w:rsid w:val="000D2CB6"/>
    <w:rsid w:val="000D43D0"/>
    <w:rsid w:val="000D446F"/>
    <w:rsid w:val="000D6E3D"/>
    <w:rsid w:val="000E03BA"/>
    <w:rsid w:val="000E0C19"/>
    <w:rsid w:val="000E1158"/>
    <w:rsid w:val="000E2E16"/>
    <w:rsid w:val="000E5692"/>
    <w:rsid w:val="000F022A"/>
    <w:rsid w:val="000F0707"/>
    <w:rsid w:val="000F1C1C"/>
    <w:rsid w:val="001007A1"/>
    <w:rsid w:val="00117D00"/>
    <w:rsid w:val="00117DB2"/>
    <w:rsid w:val="001215E8"/>
    <w:rsid w:val="00121D07"/>
    <w:rsid w:val="001232A2"/>
    <w:rsid w:val="001246E8"/>
    <w:rsid w:val="00126482"/>
    <w:rsid w:val="001265C5"/>
    <w:rsid w:val="0012751C"/>
    <w:rsid w:val="00130368"/>
    <w:rsid w:val="0014012B"/>
    <w:rsid w:val="00143631"/>
    <w:rsid w:val="0014536C"/>
    <w:rsid w:val="001505B3"/>
    <w:rsid w:val="00151364"/>
    <w:rsid w:val="00152792"/>
    <w:rsid w:val="00157A4F"/>
    <w:rsid w:val="001608A0"/>
    <w:rsid w:val="00161867"/>
    <w:rsid w:val="0016352A"/>
    <w:rsid w:val="0016516F"/>
    <w:rsid w:val="00165993"/>
    <w:rsid w:val="001710A7"/>
    <w:rsid w:val="00171FA3"/>
    <w:rsid w:val="00173318"/>
    <w:rsid w:val="00174177"/>
    <w:rsid w:val="0017432C"/>
    <w:rsid w:val="00174C0D"/>
    <w:rsid w:val="001778CE"/>
    <w:rsid w:val="00180D89"/>
    <w:rsid w:val="00180EC5"/>
    <w:rsid w:val="00181881"/>
    <w:rsid w:val="00182FCD"/>
    <w:rsid w:val="0018409C"/>
    <w:rsid w:val="001841F7"/>
    <w:rsid w:val="0018530B"/>
    <w:rsid w:val="001864F7"/>
    <w:rsid w:val="0018684E"/>
    <w:rsid w:val="00186CCA"/>
    <w:rsid w:val="00187AD8"/>
    <w:rsid w:val="00193621"/>
    <w:rsid w:val="00196049"/>
    <w:rsid w:val="001A03A1"/>
    <w:rsid w:val="001A088B"/>
    <w:rsid w:val="001A1FEA"/>
    <w:rsid w:val="001A3114"/>
    <w:rsid w:val="001B1014"/>
    <w:rsid w:val="001B167B"/>
    <w:rsid w:val="001B2C9E"/>
    <w:rsid w:val="001B41E5"/>
    <w:rsid w:val="001B5996"/>
    <w:rsid w:val="001C1D8E"/>
    <w:rsid w:val="001C34E1"/>
    <w:rsid w:val="001D059C"/>
    <w:rsid w:val="001D0BCE"/>
    <w:rsid w:val="001D275A"/>
    <w:rsid w:val="001D332B"/>
    <w:rsid w:val="001D4B85"/>
    <w:rsid w:val="001D72C7"/>
    <w:rsid w:val="001E2087"/>
    <w:rsid w:val="001E2221"/>
    <w:rsid w:val="001E41EA"/>
    <w:rsid w:val="001E7B7D"/>
    <w:rsid w:val="001F0247"/>
    <w:rsid w:val="001F4D4B"/>
    <w:rsid w:val="001F638F"/>
    <w:rsid w:val="001F6646"/>
    <w:rsid w:val="00200E0D"/>
    <w:rsid w:val="0020282A"/>
    <w:rsid w:val="002040D1"/>
    <w:rsid w:val="002048DE"/>
    <w:rsid w:val="00206E58"/>
    <w:rsid w:val="002079E5"/>
    <w:rsid w:val="00207B5A"/>
    <w:rsid w:val="00210B73"/>
    <w:rsid w:val="002129D5"/>
    <w:rsid w:val="00212C50"/>
    <w:rsid w:val="00214D1C"/>
    <w:rsid w:val="002160E2"/>
    <w:rsid w:val="0022185E"/>
    <w:rsid w:val="00226E4E"/>
    <w:rsid w:val="002272CA"/>
    <w:rsid w:val="00234635"/>
    <w:rsid w:val="002370CC"/>
    <w:rsid w:val="00237AD3"/>
    <w:rsid w:val="00237E46"/>
    <w:rsid w:val="00246C87"/>
    <w:rsid w:val="0024779B"/>
    <w:rsid w:val="00250DBF"/>
    <w:rsid w:val="00253360"/>
    <w:rsid w:val="00254E89"/>
    <w:rsid w:val="00255A91"/>
    <w:rsid w:val="00257054"/>
    <w:rsid w:val="0026189D"/>
    <w:rsid w:val="00261EA2"/>
    <w:rsid w:val="00262952"/>
    <w:rsid w:val="00265811"/>
    <w:rsid w:val="0026617C"/>
    <w:rsid w:val="00266344"/>
    <w:rsid w:val="00266579"/>
    <w:rsid w:val="0026725B"/>
    <w:rsid w:val="00270E6D"/>
    <w:rsid w:val="00276312"/>
    <w:rsid w:val="002764DC"/>
    <w:rsid w:val="00276D30"/>
    <w:rsid w:val="00276E3C"/>
    <w:rsid w:val="00277151"/>
    <w:rsid w:val="00280650"/>
    <w:rsid w:val="002826D3"/>
    <w:rsid w:val="0028535B"/>
    <w:rsid w:val="002861AA"/>
    <w:rsid w:val="00287C91"/>
    <w:rsid w:val="00287CC0"/>
    <w:rsid w:val="002900E2"/>
    <w:rsid w:val="00292C11"/>
    <w:rsid w:val="0029365D"/>
    <w:rsid w:val="002A15E8"/>
    <w:rsid w:val="002A2246"/>
    <w:rsid w:val="002A3A28"/>
    <w:rsid w:val="002A5CBF"/>
    <w:rsid w:val="002A7359"/>
    <w:rsid w:val="002A7B70"/>
    <w:rsid w:val="002B4468"/>
    <w:rsid w:val="002B46EB"/>
    <w:rsid w:val="002C025E"/>
    <w:rsid w:val="002C0517"/>
    <w:rsid w:val="002C1D6B"/>
    <w:rsid w:val="002C255A"/>
    <w:rsid w:val="002C4790"/>
    <w:rsid w:val="002C4C36"/>
    <w:rsid w:val="002D0825"/>
    <w:rsid w:val="002D157A"/>
    <w:rsid w:val="002D42D3"/>
    <w:rsid w:val="002D5231"/>
    <w:rsid w:val="002D7D6C"/>
    <w:rsid w:val="002E14E2"/>
    <w:rsid w:val="002E4CD6"/>
    <w:rsid w:val="002E69A2"/>
    <w:rsid w:val="002E7F4C"/>
    <w:rsid w:val="002F0E72"/>
    <w:rsid w:val="002F3A87"/>
    <w:rsid w:val="002F6FD5"/>
    <w:rsid w:val="002F7A70"/>
    <w:rsid w:val="00300401"/>
    <w:rsid w:val="00301300"/>
    <w:rsid w:val="003045DB"/>
    <w:rsid w:val="00306024"/>
    <w:rsid w:val="00306F8E"/>
    <w:rsid w:val="003129A2"/>
    <w:rsid w:val="00312A8E"/>
    <w:rsid w:val="003130CA"/>
    <w:rsid w:val="003154C4"/>
    <w:rsid w:val="00315FDF"/>
    <w:rsid w:val="003202D8"/>
    <w:rsid w:val="0032074A"/>
    <w:rsid w:val="00320C23"/>
    <w:rsid w:val="00321A74"/>
    <w:rsid w:val="00323129"/>
    <w:rsid w:val="0032401C"/>
    <w:rsid w:val="00324528"/>
    <w:rsid w:val="0032725F"/>
    <w:rsid w:val="00331CAB"/>
    <w:rsid w:val="00335E2B"/>
    <w:rsid w:val="0033771F"/>
    <w:rsid w:val="00342BCE"/>
    <w:rsid w:val="00344C21"/>
    <w:rsid w:val="00346FF5"/>
    <w:rsid w:val="003513D6"/>
    <w:rsid w:val="00351EBA"/>
    <w:rsid w:val="00352D19"/>
    <w:rsid w:val="00353B16"/>
    <w:rsid w:val="00353EF3"/>
    <w:rsid w:val="0035621D"/>
    <w:rsid w:val="00365188"/>
    <w:rsid w:val="003652E0"/>
    <w:rsid w:val="0036558D"/>
    <w:rsid w:val="00367F9B"/>
    <w:rsid w:val="003721D1"/>
    <w:rsid w:val="00373FAE"/>
    <w:rsid w:val="003753A1"/>
    <w:rsid w:val="00375FB2"/>
    <w:rsid w:val="00376C6D"/>
    <w:rsid w:val="00377DCA"/>
    <w:rsid w:val="00380497"/>
    <w:rsid w:val="003806C2"/>
    <w:rsid w:val="0038421C"/>
    <w:rsid w:val="00384294"/>
    <w:rsid w:val="00386B2B"/>
    <w:rsid w:val="003911BF"/>
    <w:rsid w:val="0039149E"/>
    <w:rsid w:val="00391769"/>
    <w:rsid w:val="00392FBB"/>
    <w:rsid w:val="003A0B95"/>
    <w:rsid w:val="003A382C"/>
    <w:rsid w:val="003A3BFB"/>
    <w:rsid w:val="003A3D17"/>
    <w:rsid w:val="003A65DB"/>
    <w:rsid w:val="003B1917"/>
    <w:rsid w:val="003B1B2E"/>
    <w:rsid w:val="003B3533"/>
    <w:rsid w:val="003B4217"/>
    <w:rsid w:val="003C2554"/>
    <w:rsid w:val="003C278E"/>
    <w:rsid w:val="003D055B"/>
    <w:rsid w:val="003D0980"/>
    <w:rsid w:val="003D28CC"/>
    <w:rsid w:val="003D3124"/>
    <w:rsid w:val="003D635F"/>
    <w:rsid w:val="003D64A0"/>
    <w:rsid w:val="003E2752"/>
    <w:rsid w:val="003E4663"/>
    <w:rsid w:val="003E66C9"/>
    <w:rsid w:val="003E6B47"/>
    <w:rsid w:val="003E7014"/>
    <w:rsid w:val="003F02C2"/>
    <w:rsid w:val="003F0671"/>
    <w:rsid w:val="003F1513"/>
    <w:rsid w:val="003F330E"/>
    <w:rsid w:val="00400F11"/>
    <w:rsid w:val="00401B47"/>
    <w:rsid w:val="00404BD7"/>
    <w:rsid w:val="00411BF2"/>
    <w:rsid w:val="0041577B"/>
    <w:rsid w:val="00415B84"/>
    <w:rsid w:val="00416D81"/>
    <w:rsid w:val="00420C42"/>
    <w:rsid w:val="0042373B"/>
    <w:rsid w:val="00424FC6"/>
    <w:rsid w:val="00425F28"/>
    <w:rsid w:val="00432BF1"/>
    <w:rsid w:val="00432E70"/>
    <w:rsid w:val="00433081"/>
    <w:rsid w:val="00440E2C"/>
    <w:rsid w:val="00440F46"/>
    <w:rsid w:val="004424CF"/>
    <w:rsid w:val="00444B56"/>
    <w:rsid w:val="00444E23"/>
    <w:rsid w:val="004452C3"/>
    <w:rsid w:val="00446A49"/>
    <w:rsid w:val="0044740D"/>
    <w:rsid w:val="004501E9"/>
    <w:rsid w:val="00451BEF"/>
    <w:rsid w:val="00451DF1"/>
    <w:rsid w:val="00453460"/>
    <w:rsid w:val="004545E3"/>
    <w:rsid w:val="00455DE0"/>
    <w:rsid w:val="00464BFA"/>
    <w:rsid w:val="004654A4"/>
    <w:rsid w:val="00466F3D"/>
    <w:rsid w:val="00466F42"/>
    <w:rsid w:val="004719C7"/>
    <w:rsid w:val="00474CC4"/>
    <w:rsid w:val="004759D5"/>
    <w:rsid w:val="00477171"/>
    <w:rsid w:val="00480516"/>
    <w:rsid w:val="0048075D"/>
    <w:rsid w:val="00480E5E"/>
    <w:rsid w:val="00482A99"/>
    <w:rsid w:val="00482EEB"/>
    <w:rsid w:val="0048435C"/>
    <w:rsid w:val="00486AC7"/>
    <w:rsid w:val="004875A6"/>
    <w:rsid w:val="00487D85"/>
    <w:rsid w:val="00490DB1"/>
    <w:rsid w:val="00491A3E"/>
    <w:rsid w:val="004928E9"/>
    <w:rsid w:val="00497203"/>
    <w:rsid w:val="00497F55"/>
    <w:rsid w:val="004A118D"/>
    <w:rsid w:val="004A2302"/>
    <w:rsid w:val="004A2B44"/>
    <w:rsid w:val="004A474B"/>
    <w:rsid w:val="004A7D28"/>
    <w:rsid w:val="004B72F7"/>
    <w:rsid w:val="004C1F6F"/>
    <w:rsid w:val="004C42D3"/>
    <w:rsid w:val="004C4800"/>
    <w:rsid w:val="004C5260"/>
    <w:rsid w:val="004C5459"/>
    <w:rsid w:val="004C7EDF"/>
    <w:rsid w:val="004D0377"/>
    <w:rsid w:val="004D170F"/>
    <w:rsid w:val="004D49CF"/>
    <w:rsid w:val="004D599B"/>
    <w:rsid w:val="004E075C"/>
    <w:rsid w:val="004E6FEA"/>
    <w:rsid w:val="004E71D2"/>
    <w:rsid w:val="004F1FE8"/>
    <w:rsid w:val="004F3AF0"/>
    <w:rsid w:val="004F5DF4"/>
    <w:rsid w:val="004F5F6B"/>
    <w:rsid w:val="004F6E82"/>
    <w:rsid w:val="00500691"/>
    <w:rsid w:val="00500F45"/>
    <w:rsid w:val="005068AA"/>
    <w:rsid w:val="00507B6E"/>
    <w:rsid w:val="005117A8"/>
    <w:rsid w:val="00512ACF"/>
    <w:rsid w:val="00514BE6"/>
    <w:rsid w:val="00516B64"/>
    <w:rsid w:val="0051724E"/>
    <w:rsid w:val="005210B5"/>
    <w:rsid w:val="00524A43"/>
    <w:rsid w:val="0052755D"/>
    <w:rsid w:val="00532581"/>
    <w:rsid w:val="00534B2B"/>
    <w:rsid w:val="005373CC"/>
    <w:rsid w:val="00540377"/>
    <w:rsid w:val="00552953"/>
    <w:rsid w:val="0055383C"/>
    <w:rsid w:val="00555BA3"/>
    <w:rsid w:val="00564D4D"/>
    <w:rsid w:val="00567538"/>
    <w:rsid w:val="005711A9"/>
    <w:rsid w:val="0057461E"/>
    <w:rsid w:val="00574B65"/>
    <w:rsid w:val="005750C1"/>
    <w:rsid w:val="0057672C"/>
    <w:rsid w:val="0057733C"/>
    <w:rsid w:val="005775BD"/>
    <w:rsid w:val="00581016"/>
    <w:rsid w:val="00584325"/>
    <w:rsid w:val="005843AE"/>
    <w:rsid w:val="005860B3"/>
    <w:rsid w:val="00590F98"/>
    <w:rsid w:val="005925B0"/>
    <w:rsid w:val="005926B6"/>
    <w:rsid w:val="00592CF7"/>
    <w:rsid w:val="00594046"/>
    <w:rsid w:val="005950B1"/>
    <w:rsid w:val="00595203"/>
    <w:rsid w:val="00597E33"/>
    <w:rsid w:val="005A2603"/>
    <w:rsid w:val="005A3D2B"/>
    <w:rsid w:val="005A697D"/>
    <w:rsid w:val="005B332B"/>
    <w:rsid w:val="005B3E8A"/>
    <w:rsid w:val="005B4E14"/>
    <w:rsid w:val="005B54CC"/>
    <w:rsid w:val="005B7327"/>
    <w:rsid w:val="005B7C78"/>
    <w:rsid w:val="005C0B22"/>
    <w:rsid w:val="005C2919"/>
    <w:rsid w:val="005C2B25"/>
    <w:rsid w:val="005C4853"/>
    <w:rsid w:val="005C7CD0"/>
    <w:rsid w:val="005D56CE"/>
    <w:rsid w:val="005D644C"/>
    <w:rsid w:val="005E00D8"/>
    <w:rsid w:val="005E042C"/>
    <w:rsid w:val="005E53CE"/>
    <w:rsid w:val="005E6932"/>
    <w:rsid w:val="005F1208"/>
    <w:rsid w:val="005F124B"/>
    <w:rsid w:val="005F1907"/>
    <w:rsid w:val="005F387B"/>
    <w:rsid w:val="005F6340"/>
    <w:rsid w:val="005F6916"/>
    <w:rsid w:val="006006FD"/>
    <w:rsid w:val="006029F5"/>
    <w:rsid w:val="00602CE7"/>
    <w:rsid w:val="006046B2"/>
    <w:rsid w:val="006047CA"/>
    <w:rsid w:val="006050E9"/>
    <w:rsid w:val="0060767B"/>
    <w:rsid w:val="00611575"/>
    <w:rsid w:val="0061544E"/>
    <w:rsid w:val="00615762"/>
    <w:rsid w:val="00616DFC"/>
    <w:rsid w:val="00617BD2"/>
    <w:rsid w:val="00621416"/>
    <w:rsid w:val="00621566"/>
    <w:rsid w:val="00625C33"/>
    <w:rsid w:val="00626461"/>
    <w:rsid w:val="006354D6"/>
    <w:rsid w:val="00635F66"/>
    <w:rsid w:val="00637A2F"/>
    <w:rsid w:val="00640C31"/>
    <w:rsid w:val="006418AD"/>
    <w:rsid w:val="006438DA"/>
    <w:rsid w:val="00643A7B"/>
    <w:rsid w:val="00644099"/>
    <w:rsid w:val="006446A6"/>
    <w:rsid w:val="006504E6"/>
    <w:rsid w:val="0065555F"/>
    <w:rsid w:val="006560E6"/>
    <w:rsid w:val="006568DC"/>
    <w:rsid w:val="00657358"/>
    <w:rsid w:val="006575C2"/>
    <w:rsid w:val="006613D5"/>
    <w:rsid w:val="00662E73"/>
    <w:rsid w:val="00667AC2"/>
    <w:rsid w:val="00672729"/>
    <w:rsid w:val="0067307D"/>
    <w:rsid w:val="00675672"/>
    <w:rsid w:val="00675765"/>
    <w:rsid w:val="006769A1"/>
    <w:rsid w:val="00681AC2"/>
    <w:rsid w:val="00684329"/>
    <w:rsid w:val="006849BF"/>
    <w:rsid w:val="00686EFC"/>
    <w:rsid w:val="006915EE"/>
    <w:rsid w:val="006929A4"/>
    <w:rsid w:val="00694982"/>
    <w:rsid w:val="00697B99"/>
    <w:rsid w:val="00697E20"/>
    <w:rsid w:val="006A06B6"/>
    <w:rsid w:val="006A180F"/>
    <w:rsid w:val="006A1EC6"/>
    <w:rsid w:val="006A4533"/>
    <w:rsid w:val="006A5712"/>
    <w:rsid w:val="006B3A1A"/>
    <w:rsid w:val="006B4BA3"/>
    <w:rsid w:val="006B5617"/>
    <w:rsid w:val="006B7D83"/>
    <w:rsid w:val="006C04CC"/>
    <w:rsid w:val="006C12D4"/>
    <w:rsid w:val="006C1B5B"/>
    <w:rsid w:val="006C3BC7"/>
    <w:rsid w:val="006D0105"/>
    <w:rsid w:val="006D3AE7"/>
    <w:rsid w:val="006D4232"/>
    <w:rsid w:val="006D59CC"/>
    <w:rsid w:val="006D5D0F"/>
    <w:rsid w:val="006D6C55"/>
    <w:rsid w:val="006E1377"/>
    <w:rsid w:val="006E17C5"/>
    <w:rsid w:val="006E25AD"/>
    <w:rsid w:val="006E28DB"/>
    <w:rsid w:val="006E5B96"/>
    <w:rsid w:val="006E5DA7"/>
    <w:rsid w:val="006E6BC7"/>
    <w:rsid w:val="006F0C2E"/>
    <w:rsid w:val="006F1DBA"/>
    <w:rsid w:val="006F2625"/>
    <w:rsid w:val="006F34F6"/>
    <w:rsid w:val="006F4368"/>
    <w:rsid w:val="0070120E"/>
    <w:rsid w:val="00701443"/>
    <w:rsid w:val="00701ADE"/>
    <w:rsid w:val="0070321E"/>
    <w:rsid w:val="00703402"/>
    <w:rsid w:val="007109C8"/>
    <w:rsid w:val="00715B70"/>
    <w:rsid w:val="007172F1"/>
    <w:rsid w:val="007238AC"/>
    <w:rsid w:val="007256D1"/>
    <w:rsid w:val="007263D6"/>
    <w:rsid w:val="007267B2"/>
    <w:rsid w:val="00727A27"/>
    <w:rsid w:val="0073136F"/>
    <w:rsid w:val="00732327"/>
    <w:rsid w:val="00733ADB"/>
    <w:rsid w:val="007349A0"/>
    <w:rsid w:val="007456B0"/>
    <w:rsid w:val="00746DFF"/>
    <w:rsid w:val="00754260"/>
    <w:rsid w:val="00754C18"/>
    <w:rsid w:val="00755748"/>
    <w:rsid w:val="0075648D"/>
    <w:rsid w:val="00756D11"/>
    <w:rsid w:val="00760EE1"/>
    <w:rsid w:val="0076195A"/>
    <w:rsid w:val="00761D1A"/>
    <w:rsid w:val="00762D11"/>
    <w:rsid w:val="0076446D"/>
    <w:rsid w:val="007648D7"/>
    <w:rsid w:val="00764F32"/>
    <w:rsid w:val="007675A3"/>
    <w:rsid w:val="00771375"/>
    <w:rsid w:val="007761FD"/>
    <w:rsid w:val="00782225"/>
    <w:rsid w:val="00784152"/>
    <w:rsid w:val="007859F0"/>
    <w:rsid w:val="007864ED"/>
    <w:rsid w:val="007873E7"/>
    <w:rsid w:val="00787870"/>
    <w:rsid w:val="00787DCF"/>
    <w:rsid w:val="007929EC"/>
    <w:rsid w:val="0079321D"/>
    <w:rsid w:val="0079361E"/>
    <w:rsid w:val="00796574"/>
    <w:rsid w:val="007A2159"/>
    <w:rsid w:val="007A2665"/>
    <w:rsid w:val="007A385B"/>
    <w:rsid w:val="007A66BA"/>
    <w:rsid w:val="007B110E"/>
    <w:rsid w:val="007B35E8"/>
    <w:rsid w:val="007B5B8C"/>
    <w:rsid w:val="007B6D71"/>
    <w:rsid w:val="007B78FC"/>
    <w:rsid w:val="007C0A18"/>
    <w:rsid w:val="007C0AD7"/>
    <w:rsid w:val="007C3861"/>
    <w:rsid w:val="007C5421"/>
    <w:rsid w:val="007C5849"/>
    <w:rsid w:val="007D1F03"/>
    <w:rsid w:val="007D385E"/>
    <w:rsid w:val="007D4255"/>
    <w:rsid w:val="007D60E0"/>
    <w:rsid w:val="007D63CC"/>
    <w:rsid w:val="007E0007"/>
    <w:rsid w:val="007E178F"/>
    <w:rsid w:val="007E18DE"/>
    <w:rsid w:val="007E2E0F"/>
    <w:rsid w:val="007E430A"/>
    <w:rsid w:val="007E77FA"/>
    <w:rsid w:val="007F01C0"/>
    <w:rsid w:val="007F411C"/>
    <w:rsid w:val="0080152F"/>
    <w:rsid w:val="008037E9"/>
    <w:rsid w:val="00805C7E"/>
    <w:rsid w:val="00810E37"/>
    <w:rsid w:val="00811046"/>
    <w:rsid w:val="0081465B"/>
    <w:rsid w:val="0081586A"/>
    <w:rsid w:val="00815EFE"/>
    <w:rsid w:val="00823530"/>
    <w:rsid w:val="00824838"/>
    <w:rsid w:val="00824E22"/>
    <w:rsid w:val="00826D60"/>
    <w:rsid w:val="008313E2"/>
    <w:rsid w:val="008350F3"/>
    <w:rsid w:val="0084342D"/>
    <w:rsid w:val="00843909"/>
    <w:rsid w:val="008519EB"/>
    <w:rsid w:val="0085344A"/>
    <w:rsid w:val="00857500"/>
    <w:rsid w:val="00857534"/>
    <w:rsid w:val="00860EBA"/>
    <w:rsid w:val="00861523"/>
    <w:rsid w:val="008679D3"/>
    <w:rsid w:val="00867ED4"/>
    <w:rsid w:val="0087245B"/>
    <w:rsid w:val="008738CC"/>
    <w:rsid w:val="00874344"/>
    <w:rsid w:val="00874A20"/>
    <w:rsid w:val="00882F9A"/>
    <w:rsid w:val="00883FF5"/>
    <w:rsid w:val="00884849"/>
    <w:rsid w:val="00885679"/>
    <w:rsid w:val="00890AAB"/>
    <w:rsid w:val="008915C6"/>
    <w:rsid w:val="00892B16"/>
    <w:rsid w:val="00895052"/>
    <w:rsid w:val="00895A78"/>
    <w:rsid w:val="008962C3"/>
    <w:rsid w:val="008972F5"/>
    <w:rsid w:val="00897B68"/>
    <w:rsid w:val="008A29B6"/>
    <w:rsid w:val="008B1BCD"/>
    <w:rsid w:val="008B3112"/>
    <w:rsid w:val="008B431D"/>
    <w:rsid w:val="008C1062"/>
    <w:rsid w:val="008C1E3B"/>
    <w:rsid w:val="008C2BD2"/>
    <w:rsid w:val="008C30F2"/>
    <w:rsid w:val="008C73CA"/>
    <w:rsid w:val="008D2945"/>
    <w:rsid w:val="008D650F"/>
    <w:rsid w:val="008E004B"/>
    <w:rsid w:val="008E297D"/>
    <w:rsid w:val="008E35B1"/>
    <w:rsid w:val="008E4B17"/>
    <w:rsid w:val="008F0F0A"/>
    <w:rsid w:val="008F1F7E"/>
    <w:rsid w:val="008F3CA3"/>
    <w:rsid w:val="008F5352"/>
    <w:rsid w:val="00902053"/>
    <w:rsid w:val="00902B03"/>
    <w:rsid w:val="009054E1"/>
    <w:rsid w:val="00911A39"/>
    <w:rsid w:val="00917A42"/>
    <w:rsid w:val="0092511E"/>
    <w:rsid w:val="009270AA"/>
    <w:rsid w:val="009272B8"/>
    <w:rsid w:val="00927988"/>
    <w:rsid w:val="00937FDB"/>
    <w:rsid w:val="009401FF"/>
    <w:rsid w:val="00941C82"/>
    <w:rsid w:val="00942BB8"/>
    <w:rsid w:val="00946E71"/>
    <w:rsid w:val="00951070"/>
    <w:rsid w:val="009517CD"/>
    <w:rsid w:val="00951B83"/>
    <w:rsid w:val="00952056"/>
    <w:rsid w:val="0095243B"/>
    <w:rsid w:val="009524BE"/>
    <w:rsid w:val="00954285"/>
    <w:rsid w:val="00956796"/>
    <w:rsid w:val="00957940"/>
    <w:rsid w:val="00957B44"/>
    <w:rsid w:val="00960180"/>
    <w:rsid w:val="0096243D"/>
    <w:rsid w:val="00964D7E"/>
    <w:rsid w:val="009677CB"/>
    <w:rsid w:val="0097134D"/>
    <w:rsid w:val="00972B1D"/>
    <w:rsid w:val="00982BC3"/>
    <w:rsid w:val="009849AD"/>
    <w:rsid w:val="009875B8"/>
    <w:rsid w:val="00991BE9"/>
    <w:rsid w:val="00997484"/>
    <w:rsid w:val="009978A6"/>
    <w:rsid w:val="009A2FF9"/>
    <w:rsid w:val="009A3698"/>
    <w:rsid w:val="009B095D"/>
    <w:rsid w:val="009B0C89"/>
    <w:rsid w:val="009B73A6"/>
    <w:rsid w:val="009C085E"/>
    <w:rsid w:val="009C27CA"/>
    <w:rsid w:val="009C48ED"/>
    <w:rsid w:val="009C4DD8"/>
    <w:rsid w:val="009D07B1"/>
    <w:rsid w:val="009D71E1"/>
    <w:rsid w:val="009E013E"/>
    <w:rsid w:val="009E1FE4"/>
    <w:rsid w:val="009E2F3D"/>
    <w:rsid w:val="009E34A1"/>
    <w:rsid w:val="009E3C27"/>
    <w:rsid w:val="009E431E"/>
    <w:rsid w:val="009E60D2"/>
    <w:rsid w:val="009F0318"/>
    <w:rsid w:val="009F0CCC"/>
    <w:rsid w:val="009F18DD"/>
    <w:rsid w:val="009F396F"/>
    <w:rsid w:val="009F633F"/>
    <w:rsid w:val="009F70DF"/>
    <w:rsid w:val="00A0020C"/>
    <w:rsid w:val="00A005E7"/>
    <w:rsid w:val="00A00626"/>
    <w:rsid w:val="00A021F7"/>
    <w:rsid w:val="00A06199"/>
    <w:rsid w:val="00A063D9"/>
    <w:rsid w:val="00A14F47"/>
    <w:rsid w:val="00A150AF"/>
    <w:rsid w:val="00A169E2"/>
    <w:rsid w:val="00A201F3"/>
    <w:rsid w:val="00A22758"/>
    <w:rsid w:val="00A258FD"/>
    <w:rsid w:val="00A260F4"/>
    <w:rsid w:val="00A26614"/>
    <w:rsid w:val="00A3177F"/>
    <w:rsid w:val="00A334F6"/>
    <w:rsid w:val="00A3387A"/>
    <w:rsid w:val="00A37161"/>
    <w:rsid w:val="00A37ADA"/>
    <w:rsid w:val="00A4397B"/>
    <w:rsid w:val="00A47D80"/>
    <w:rsid w:val="00A50132"/>
    <w:rsid w:val="00A5504E"/>
    <w:rsid w:val="00A571A0"/>
    <w:rsid w:val="00A57AE7"/>
    <w:rsid w:val="00A63127"/>
    <w:rsid w:val="00A635FD"/>
    <w:rsid w:val="00A65384"/>
    <w:rsid w:val="00A66BC0"/>
    <w:rsid w:val="00A67D70"/>
    <w:rsid w:val="00A70274"/>
    <w:rsid w:val="00A73289"/>
    <w:rsid w:val="00A73303"/>
    <w:rsid w:val="00A76B36"/>
    <w:rsid w:val="00A77560"/>
    <w:rsid w:val="00A807FF"/>
    <w:rsid w:val="00A80973"/>
    <w:rsid w:val="00A81059"/>
    <w:rsid w:val="00A83183"/>
    <w:rsid w:val="00A838AB"/>
    <w:rsid w:val="00A83E63"/>
    <w:rsid w:val="00A83F59"/>
    <w:rsid w:val="00A857B9"/>
    <w:rsid w:val="00A87339"/>
    <w:rsid w:val="00A8745E"/>
    <w:rsid w:val="00A90041"/>
    <w:rsid w:val="00A922FA"/>
    <w:rsid w:val="00AA1191"/>
    <w:rsid w:val="00AA1DCE"/>
    <w:rsid w:val="00AA4708"/>
    <w:rsid w:val="00AB1B99"/>
    <w:rsid w:val="00AB24F9"/>
    <w:rsid w:val="00AB50C7"/>
    <w:rsid w:val="00AB5F52"/>
    <w:rsid w:val="00AC25DF"/>
    <w:rsid w:val="00AC2807"/>
    <w:rsid w:val="00AC3CF5"/>
    <w:rsid w:val="00AC75D8"/>
    <w:rsid w:val="00AC7A00"/>
    <w:rsid w:val="00AD4D05"/>
    <w:rsid w:val="00AD4D17"/>
    <w:rsid w:val="00AD54EF"/>
    <w:rsid w:val="00AD5982"/>
    <w:rsid w:val="00AE3964"/>
    <w:rsid w:val="00AE5EBE"/>
    <w:rsid w:val="00AE6BE2"/>
    <w:rsid w:val="00AE7158"/>
    <w:rsid w:val="00AE7637"/>
    <w:rsid w:val="00AE7C9B"/>
    <w:rsid w:val="00AF0C96"/>
    <w:rsid w:val="00AF27AE"/>
    <w:rsid w:val="00AF41CE"/>
    <w:rsid w:val="00AF53BD"/>
    <w:rsid w:val="00AF5A9A"/>
    <w:rsid w:val="00B00C27"/>
    <w:rsid w:val="00B038B8"/>
    <w:rsid w:val="00B04126"/>
    <w:rsid w:val="00B10B25"/>
    <w:rsid w:val="00B140F3"/>
    <w:rsid w:val="00B20C97"/>
    <w:rsid w:val="00B20FED"/>
    <w:rsid w:val="00B22C71"/>
    <w:rsid w:val="00B24B82"/>
    <w:rsid w:val="00B26006"/>
    <w:rsid w:val="00B27AEB"/>
    <w:rsid w:val="00B27FD5"/>
    <w:rsid w:val="00B30BDF"/>
    <w:rsid w:val="00B3132E"/>
    <w:rsid w:val="00B31AB0"/>
    <w:rsid w:val="00B33230"/>
    <w:rsid w:val="00B33C3B"/>
    <w:rsid w:val="00B33E04"/>
    <w:rsid w:val="00B36580"/>
    <w:rsid w:val="00B40C09"/>
    <w:rsid w:val="00B40E6E"/>
    <w:rsid w:val="00B42B7C"/>
    <w:rsid w:val="00B43496"/>
    <w:rsid w:val="00B44164"/>
    <w:rsid w:val="00B44335"/>
    <w:rsid w:val="00B44934"/>
    <w:rsid w:val="00B46873"/>
    <w:rsid w:val="00B51B5E"/>
    <w:rsid w:val="00B51DC0"/>
    <w:rsid w:val="00B52AE0"/>
    <w:rsid w:val="00B52FE2"/>
    <w:rsid w:val="00B54C93"/>
    <w:rsid w:val="00B55095"/>
    <w:rsid w:val="00B555B8"/>
    <w:rsid w:val="00B56F37"/>
    <w:rsid w:val="00B60097"/>
    <w:rsid w:val="00B62133"/>
    <w:rsid w:val="00B6560B"/>
    <w:rsid w:val="00B67FD4"/>
    <w:rsid w:val="00B71A6D"/>
    <w:rsid w:val="00B735DC"/>
    <w:rsid w:val="00B748B0"/>
    <w:rsid w:val="00B80FCB"/>
    <w:rsid w:val="00B8128B"/>
    <w:rsid w:val="00B82741"/>
    <w:rsid w:val="00B83ABB"/>
    <w:rsid w:val="00B8519A"/>
    <w:rsid w:val="00B85938"/>
    <w:rsid w:val="00B91714"/>
    <w:rsid w:val="00B9557A"/>
    <w:rsid w:val="00B9620D"/>
    <w:rsid w:val="00B969FC"/>
    <w:rsid w:val="00BA013A"/>
    <w:rsid w:val="00BA0B96"/>
    <w:rsid w:val="00BA101E"/>
    <w:rsid w:val="00BA3CB5"/>
    <w:rsid w:val="00BB46B7"/>
    <w:rsid w:val="00BB7581"/>
    <w:rsid w:val="00BC07C5"/>
    <w:rsid w:val="00BC2049"/>
    <w:rsid w:val="00BC21FB"/>
    <w:rsid w:val="00BC25C6"/>
    <w:rsid w:val="00BC2FF9"/>
    <w:rsid w:val="00BC47A2"/>
    <w:rsid w:val="00BC57DB"/>
    <w:rsid w:val="00BD13CB"/>
    <w:rsid w:val="00BD1487"/>
    <w:rsid w:val="00BD4098"/>
    <w:rsid w:val="00BD593A"/>
    <w:rsid w:val="00BE0293"/>
    <w:rsid w:val="00BE222F"/>
    <w:rsid w:val="00BE2E9F"/>
    <w:rsid w:val="00BE4DDC"/>
    <w:rsid w:val="00BF0A50"/>
    <w:rsid w:val="00BF1647"/>
    <w:rsid w:val="00BF2080"/>
    <w:rsid w:val="00BF3F90"/>
    <w:rsid w:val="00BF6BC1"/>
    <w:rsid w:val="00C00D4F"/>
    <w:rsid w:val="00C0268A"/>
    <w:rsid w:val="00C05BC1"/>
    <w:rsid w:val="00C0638D"/>
    <w:rsid w:val="00C069C5"/>
    <w:rsid w:val="00C10613"/>
    <w:rsid w:val="00C11182"/>
    <w:rsid w:val="00C12E2D"/>
    <w:rsid w:val="00C1424E"/>
    <w:rsid w:val="00C16148"/>
    <w:rsid w:val="00C1628E"/>
    <w:rsid w:val="00C163DF"/>
    <w:rsid w:val="00C16EC2"/>
    <w:rsid w:val="00C200EC"/>
    <w:rsid w:val="00C20303"/>
    <w:rsid w:val="00C203FE"/>
    <w:rsid w:val="00C242BB"/>
    <w:rsid w:val="00C25790"/>
    <w:rsid w:val="00C26459"/>
    <w:rsid w:val="00C26B03"/>
    <w:rsid w:val="00C30611"/>
    <w:rsid w:val="00C3122D"/>
    <w:rsid w:val="00C338C3"/>
    <w:rsid w:val="00C37179"/>
    <w:rsid w:val="00C40AD4"/>
    <w:rsid w:val="00C443BE"/>
    <w:rsid w:val="00C44769"/>
    <w:rsid w:val="00C46C3D"/>
    <w:rsid w:val="00C472B3"/>
    <w:rsid w:val="00C47C87"/>
    <w:rsid w:val="00C52BA9"/>
    <w:rsid w:val="00C533CC"/>
    <w:rsid w:val="00C54B8F"/>
    <w:rsid w:val="00C6108B"/>
    <w:rsid w:val="00C63631"/>
    <w:rsid w:val="00C64212"/>
    <w:rsid w:val="00C6535C"/>
    <w:rsid w:val="00C67D6D"/>
    <w:rsid w:val="00C70610"/>
    <w:rsid w:val="00C70FA3"/>
    <w:rsid w:val="00C75BF2"/>
    <w:rsid w:val="00C75FC6"/>
    <w:rsid w:val="00C809E9"/>
    <w:rsid w:val="00C81BCE"/>
    <w:rsid w:val="00C81E13"/>
    <w:rsid w:val="00C84D51"/>
    <w:rsid w:val="00C84EFF"/>
    <w:rsid w:val="00C86738"/>
    <w:rsid w:val="00C8748F"/>
    <w:rsid w:val="00C87BE6"/>
    <w:rsid w:val="00C900A9"/>
    <w:rsid w:val="00C91C53"/>
    <w:rsid w:val="00C95D17"/>
    <w:rsid w:val="00C96AFD"/>
    <w:rsid w:val="00CA0686"/>
    <w:rsid w:val="00CA16E7"/>
    <w:rsid w:val="00CA3960"/>
    <w:rsid w:val="00CA54EC"/>
    <w:rsid w:val="00CB6DCC"/>
    <w:rsid w:val="00CC100B"/>
    <w:rsid w:val="00CC39F7"/>
    <w:rsid w:val="00CC3AFC"/>
    <w:rsid w:val="00CC52D8"/>
    <w:rsid w:val="00CC5823"/>
    <w:rsid w:val="00CC5905"/>
    <w:rsid w:val="00CC5C10"/>
    <w:rsid w:val="00CC64E6"/>
    <w:rsid w:val="00CD0295"/>
    <w:rsid w:val="00CD06B8"/>
    <w:rsid w:val="00CD3C20"/>
    <w:rsid w:val="00CD3DEF"/>
    <w:rsid w:val="00CE0DE8"/>
    <w:rsid w:val="00CE670F"/>
    <w:rsid w:val="00CF219A"/>
    <w:rsid w:val="00CF2A23"/>
    <w:rsid w:val="00CF49D5"/>
    <w:rsid w:val="00CF4E03"/>
    <w:rsid w:val="00CF4F7B"/>
    <w:rsid w:val="00CF5769"/>
    <w:rsid w:val="00CF5BE2"/>
    <w:rsid w:val="00CF75C6"/>
    <w:rsid w:val="00CF7F72"/>
    <w:rsid w:val="00D02635"/>
    <w:rsid w:val="00D02862"/>
    <w:rsid w:val="00D0695F"/>
    <w:rsid w:val="00D1572D"/>
    <w:rsid w:val="00D15EB1"/>
    <w:rsid w:val="00D2041D"/>
    <w:rsid w:val="00D21E52"/>
    <w:rsid w:val="00D24064"/>
    <w:rsid w:val="00D2413A"/>
    <w:rsid w:val="00D24BE9"/>
    <w:rsid w:val="00D2515E"/>
    <w:rsid w:val="00D26504"/>
    <w:rsid w:val="00D30340"/>
    <w:rsid w:val="00D31998"/>
    <w:rsid w:val="00D3444F"/>
    <w:rsid w:val="00D349CC"/>
    <w:rsid w:val="00D507BB"/>
    <w:rsid w:val="00D53502"/>
    <w:rsid w:val="00D54104"/>
    <w:rsid w:val="00D550C0"/>
    <w:rsid w:val="00D56D3A"/>
    <w:rsid w:val="00D6054F"/>
    <w:rsid w:val="00D62E97"/>
    <w:rsid w:val="00D64D6F"/>
    <w:rsid w:val="00D654BC"/>
    <w:rsid w:val="00D66273"/>
    <w:rsid w:val="00D674EB"/>
    <w:rsid w:val="00D7023C"/>
    <w:rsid w:val="00D71D4A"/>
    <w:rsid w:val="00D763BE"/>
    <w:rsid w:val="00D77F06"/>
    <w:rsid w:val="00D8626C"/>
    <w:rsid w:val="00D8663D"/>
    <w:rsid w:val="00D9070B"/>
    <w:rsid w:val="00D90818"/>
    <w:rsid w:val="00D9240A"/>
    <w:rsid w:val="00D963D7"/>
    <w:rsid w:val="00D96C42"/>
    <w:rsid w:val="00DA0D01"/>
    <w:rsid w:val="00DA122B"/>
    <w:rsid w:val="00DA38D1"/>
    <w:rsid w:val="00DA4814"/>
    <w:rsid w:val="00DA6841"/>
    <w:rsid w:val="00DA726D"/>
    <w:rsid w:val="00DB4F16"/>
    <w:rsid w:val="00DB5484"/>
    <w:rsid w:val="00DC2AD5"/>
    <w:rsid w:val="00DC74A2"/>
    <w:rsid w:val="00DD197C"/>
    <w:rsid w:val="00DD1FB5"/>
    <w:rsid w:val="00DD59E2"/>
    <w:rsid w:val="00DD6996"/>
    <w:rsid w:val="00DD6B51"/>
    <w:rsid w:val="00DD7FC1"/>
    <w:rsid w:val="00DE0222"/>
    <w:rsid w:val="00DE2655"/>
    <w:rsid w:val="00DE45B5"/>
    <w:rsid w:val="00DE6671"/>
    <w:rsid w:val="00DE73C6"/>
    <w:rsid w:val="00DE77F0"/>
    <w:rsid w:val="00DF0E0C"/>
    <w:rsid w:val="00DF14CC"/>
    <w:rsid w:val="00DF4B23"/>
    <w:rsid w:val="00E0098E"/>
    <w:rsid w:val="00E046A4"/>
    <w:rsid w:val="00E06645"/>
    <w:rsid w:val="00E06848"/>
    <w:rsid w:val="00E10AAD"/>
    <w:rsid w:val="00E11801"/>
    <w:rsid w:val="00E15C0C"/>
    <w:rsid w:val="00E26686"/>
    <w:rsid w:val="00E27512"/>
    <w:rsid w:val="00E30F3F"/>
    <w:rsid w:val="00E31320"/>
    <w:rsid w:val="00E31C9E"/>
    <w:rsid w:val="00E332E1"/>
    <w:rsid w:val="00E33BC6"/>
    <w:rsid w:val="00E34A37"/>
    <w:rsid w:val="00E35DB6"/>
    <w:rsid w:val="00E41865"/>
    <w:rsid w:val="00E440A0"/>
    <w:rsid w:val="00E4538A"/>
    <w:rsid w:val="00E5122F"/>
    <w:rsid w:val="00E53C11"/>
    <w:rsid w:val="00E53EA0"/>
    <w:rsid w:val="00E555A6"/>
    <w:rsid w:val="00E560F8"/>
    <w:rsid w:val="00E60F7B"/>
    <w:rsid w:val="00E62585"/>
    <w:rsid w:val="00E63A5A"/>
    <w:rsid w:val="00E657C3"/>
    <w:rsid w:val="00E70246"/>
    <w:rsid w:val="00E70BB4"/>
    <w:rsid w:val="00E7206E"/>
    <w:rsid w:val="00E73590"/>
    <w:rsid w:val="00E73E60"/>
    <w:rsid w:val="00E74415"/>
    <w:rsid w:val="00E80A86"/>
    <w:rsid w:val="00E83C8C"/>
    <w:rsid w:val="00E83D14"/>
    <w:rsid w:val="00E875DD"/>
    <w:rsid w:val="00E87D5D"/>
    <w:rsid w:val="00E905D8"/>
    <w:rsid w:val="00E93EDE"/>
    <w:rsid w:val="00E94044"/>
    <w:rsid w:val="00E9424B"/>
    <w:rsid w:val="00E9542A"/>
    <w:rsid w:val="00EA0513"/>
    <w:rsid w:val="00EA05AA"/>
    <w:rsid w:val="00EA1313"/>
    <w:rsid w:val="00EA25EC"/>
    <w:rsid w:val="00EA2718"/>
    <w:rsid w:val="00EA5699"/>
    <w:rsid w:val="00EA5C14"/>
    <w:rsid w:val="00EA5EE0"/>
    <w:rsid w:val="00EA67CE"/>
    <w:rsid w:val="00EB20FD"/>
    <w:rsid w:val="00EB3750"/>
    <w:rsid w:val="00EB5F01"/>
    <w:rsid w:val="00EB6CF5"/>
    <w:rsid w:val="00EB7ADC"/>
    <w:rsid w:val="00EC048F"/>
    <w:rsid w:val="00EC0960"/>
    <w:rsid w:val="00EC0FD0"/>
    <w:rsid w:val="00EC2D2E"/>
    <w:rsid w:val="00EC350F"/>
    <w:rsid w:val="00EC3816"/>
    <w:rsid w:val="00EC7702"/>
    <w:rsid w:val="00ED067F"/>
    <w:rsid w:val="00ED1612"/>
    <w:rsid w:val="00ED274F"/>
    <w:rsid w:val="00ED3F05"/>
    <w:rsid w:val="00ED5E8D"/>
    <w:rsid w:val="00EE0062"/>
    <w:rsid w:val="00EE17C3"/>
    <w:rsid w:val="00EE2213"/>
    <w:rsid w:val="00EE4313"/>
    <w:rsid w:val="00EE4BC6"/>
    <w:rsid w:val="00EE5FA2"/>
    <w:rsid w:val="00EF383D"/>
    <w:rsid w:val="00EF3FB1"/>
    <w:rsid w:val="00EF4612"/>
    <w:rsid w:val="00EF4E2D"/>
    <w:rsid w:val="00EF76B6"/>
    <w:rsid w:val="00F0458D"/>
    <w:rsid w:val="00F060EF"/>
    <w:rsid w:val="00F06EA2"/>
    <w:rsid w:val="00F10325"/>
    <w:rsid w:val="00F108D0"/>
    <w:rsid w:val="00F11655"/>
    <w:rsid w:val="00F11963"/>
    <w:rsid w:val="00F11B91"/>
    <w:rsid w:val="00F12D01"/>
    <w:rsid w:val="00F16BFB"/>
    <w:rsid w:val="00F17184"/>
    <w:rsid w:val="00F17370"/>
    <w:rsid w:val="00F202FE"/>
    <w:rsid w:val="00F20649"/>
    <w:rsid w:val="00F27493"/>
    <w:rsid w:val="00F27C01"/>
    <w:rsid w:val="00F27D49"/>
    <w:rsid w:val="00F3083C"/>
    <w:rsid w:val="00F329BC"/>
    <w:rsid w:val="00F3363D"/>
    <w:rsid w:val="00F33FCA"/>
    <w:rsid w:val="00F34FB5"/>
    <w:rsid w:val="00F4704C"/>
    <w:rsid w:val="00F47955"/>
    <w:rsid w:val="00F5088F"/>
    <w:rsid w:val="00F51DCE"/>
    <w:rsid w:val="00F550B9"/>
    <w:rsid w:val="00F5706C"/>
    <w:rsid w:val="00F600C5"/>
    <w:rsid w:val="00F65640"/>
    <w:rsid w:val="00F65EBC"/>
    <w:rsid w:val="00F673A8"/>
    <w:rsid w:val="00F72FAB"/>
    <w:rsid w:val="00F73DA7"/>
    <w:rsid w:val="00F76894"/>
    <w:rsid w:val="00F77290"/>
    <w:rsid w:val="00F807F2"/>
    <w:rsid w:val="00F81417"/>
    <w:rsid w:val="00F82C27"/>
    <w:rsid w:val="00F855DE"/>
    <w:rsid w:val="00F862F8"/>
    <w:rsid w:val="00F906FA"/>
    <w:rsid w:val="00FA00DC"/>
    <w:rsid w:val="00FA13DC"/>
    <w:rsid w:val="00FA2D99"/>
    <w:rsid w:val="00FA5D1D"/>
    <w:rsid w:val="00FA6169"/>
    <w:rsid w:val="00FA7876"/>
    <w:rsid w:val="00FA79DA"/>
    <w:rsid w:val="00FB133E"/>
    <w:rsid w:val="00FB1F8E"/>
    <w:rsid w:val="00FB459A"/>
    <w:rsid w:val="00FB4C1A"/>
    <w:rsid w:val="00FC240A"/>
    <w:rsid w:val="00FC2C50"/>
    <w:rsid w:val="00FC349A"/>
    <w:rsid w:val="00FC3E85"/>
    <w:rsid w:val="00FC465C"/>
    <w:rsid w:val="00FC512A"/>
    <w:rsid w:val="00FC52A1"/>
    <w:rsid w:val="00FC77A4"/>
    <w:rsid w:val="00FD07C6"/>
    <w:rsid w:val="00FD0CB9"/>
    <w:rsid w:val="00FD2080"/>
    <w:rsid w:val="00FD605D"/>
    <w:rsid w:val="00FE0AAF"/>
    <w:rsid w:val="00FE1023"/>
    <w:rsid w:val="00FE1B78"/>
    <w:rsid w:val="00FE3296"/>
    <w:rsid w:val="00FE34D5"/>
    <w:rsid w:val="00FF0CC7"/>
    <w:rsid w:val="00FF1A94"/>
    <w:rsid w:val="00FF3C2F"/>
    <w:rsid w:val="00FF6240"/>
    <w:rsid w:val="00FF732E"/>
    <w:rsid w:val="00FF7B06"/>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0EC9678E"/>
  <w15:docId w15:val="{B84FDD69-A8DF-4C2F-A996-07AC3834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686"/>
    <w:pPr>
      <w:suppressAutoHyphens/>
      <w:spacing w:line="360" w:lineRule="auto"/>
      <w:jc w:val="both"/>
    </w:pPr>
    <w:rPr>
      <w:rFonts w:ascii="Arial" w:hAnsi="Arial"/>
      <w:sz w:val="22"/>
      <w:lang w:val="es-ES" w:eastAsia="ar-SA"/>
    </w:rPr>
  </w:style>
  <w:style w:type="paragraph" w:styleId="Ttulo1">
    <w:name w:val="heading 1"/>
    <w:basedOn w:val="Normal"/>
    <w:next w:val="Normal"/>
    <w:link w:val="Ttulo1Car"/>
    <w:qFormat/>
    <w:rsid w:val="00E35DB6"/>
    <w:pPr>
      <w:keepNext/>
      <w:numPr>
        <w:numId w:val="65"/>
      </w:numPr>
      <w:suppressAutoHyphens w:val="0"/>
      <w:spacing w:before="240" w:after="240"/>
      <w:contextualSpacing/>
      <w:outlineLvl w:val="0"/>
    </w:pPr>
    <w:rPr>
      <w:b/>
      <w:caps/>
      <w:noProof/>
      <w:kern w:val="28"/>
      <w:sz w:val="28"/>
      <w:lang w:eastAsia="en-US"/>
    </w:rPr>
  </w:style>
  <w:style w:type="paragraph" w:styleId="Ttulo2">
    <w:name w:val="heading 2"/>
    <w:basedOn w:val="Normal"/>
    <w:next w:val="EstiloNormal"/>
    <w:link w:val="Ttulo2Car"/>
    <w:qFormat/>
    <w:rsid w:val="00E35DB6"/>
    <w:pPr>
      <w:keepNext/>
      <w:numPr>
        <w:ilvl w:val="1"/>
        <w:numId w:val="65"/>
      </w:numPr>
      <w:suppressAutoHyphens w:val="0"/>
      <w:spacing w:before="120" w:after="240"/>
      <w:contextualSpacing/>
      <w:outlineLvl w:val="1"/>
    </w:pPr>
    <w:rPr>
      <w:b/>
      <w:caps/>
      <w:sz w:val="24"/>
      <w:szCs w:val="24"/>
      <w:lang w:val="en-GB" w:eastAsia="en-US"/>
    </w:rPr>
  </w:style>
  <w:style w:type="paragraph" w:styleId="Ttulo3">
    <w:name w:val="heading 3"/>
    <w:basedOn w:val="Normal"/>
    <w:next w:val="Normal"/>
    <w:link w:val="Ttulo3Car"/>
    <w:qFormat/>
    <w:rsid w:val="00E35DB6"/>
    <w:pPr>
      <w:keepNext/>
      <w:numPr>
        <w:ilvl w:val="2"/>
        <w:numId w:val="65"/>
      </w:numPr>
      <w:suppressAutoHyphens w:val="0"/>
      <w:spacing w:before="120"/>
      <w:contextualSpacing/>
      <w:outlineLvl w:val="2"/>
    </w:pPr>
    <w:rPr>
      <w:caps/>
      <w:szCs w:val="22"/>
      <w:u w:val="single"/>
      <w:lang w:val="en-US" w:eastAsia="en-US"/>
    </w:rPr>
  </w:style>
  <w:style w:type="paragraph" w:styleId="Ttulo4">
    <w:name w:val="heading 4"/>
    <w:basedOn w:val="Normal"/>
    <w:next w:val="Normal"/>
    <w:link w:val="Ttulo4Car"/>
    <w:qFormat/>
    <w:rsid w:val="00E35DB6"/>
    <w:pPr>
      <w:keepNext/>
      <w:numPr>
        <w:ilvl w:val="3"/>
        <w:numId w:val="65"/>
      </w:numPr>
      <w:tabs>
        <w:tab w:val="left" w:pos="2160"/>
      </w:tabs>
      <w:suppressAutoHyphens w:val="0"/>
      <w:spacing w:before="240" w:after="240"/>
      <w:outlineLvl w:val="3"/>
    </w:pPr>
    <w:rPr>
      <w:smallCaps/>
      <w:lang w:val="en-GB" w:eastAsia="en-US"/>
    </w:rPr>
  </w:style>
  <w:style w:type="paragraph" w:styleId="Ttulo5">
    <w:name w:val="heading 5"/>
    <w:basedOn w:val="Normal"/>
    <w:next w:val="Normal"/>
    <w:link w:val="Ttulo5Car"/>
    <w:uiPriority w:val="9"/>
    <w:qFormat/>
    <w:rsid w:val="00E35DB6"/>
    <w:pPr>
      <w:keepNext/>
      <w:keepLines/>
      <w:numPr>
        <w:ilvl w:val="4"/>
        <w:numId w:val="65"/>
      </w:numPr>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qFormat/>
    <w:rsid w:val="00E35DB6"/>
    <w:pPr>
      <w:keepNext/>
      <w:keepLines/>
      <w:numPr>
        <w:ilvl w:val="5"/>
        <w:numId w:val="65"/>
      </w:numPr>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qFormat/>
    <w:rsid w:val="00E35DB6"/>
    <w:pPr>
      <w:keepNext/>
      <w:keepLines/>
      <w:numPr>
        <w:ilvl w:val="6"/>
        <w:numId w:val="65"/>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qFormat/>
    <w:rsid w:val="00E35DB6"/>
    <w:pPr>
      <w:keepNext/>
      <w:keepLines/>
      <w:numPr>
        <w:ilvl w:val="7"/>
        <w:numId w:val="65"/>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qFormat/>
    <w:rsid w:val="00E35DB6"/>
    <w:pPr>
      <w:keepNext/>
      <w:keepLines/>
      <w:numPr>
        <w:ilvl w:val="8"/>
        <w:numId w:val="6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tulo11">
    <w:name w:val="Título 11"/>
    <w:basedOn w:val="Normal"/>
    <w:next w:val="EstiloNormal"/>
    <w:qFormat/>
    <w:rsid w:val="001B1014"/>
    <w:pPr>
      <w:keepNext/>
      <w:pageBreakBefore/>
      <w:tabs>
        <w:tab w:val="num" w:pos="0"/>
      </w:tabs>
      <w:spacing w:before="240" w:after="240"/>
      <w:ind w:left="432" w:hanging="432"/>
      <w:outlineLvl w:val="0"/>
    </w:pPr>
    <w:rPr>
      <w:b/>
      <w:kern w:val="1"/>
      <w:sz w:val="28"/>
    </w:rPr>
  </w:style>
  <w:style w:type="paragraph" w:customStyle="1" w:styleId="Ttulo21">
    <w:name w:val="Título 21"/>
    <w:basedOn w:val="Normal"/>
    <w:next w:val="EstiloNormal"/>
    <w:qFormat/>
    <w:rsid w:val="001B1014"/>
    <w:pPr>
      <w:keepNext/>
      <w:tabs>
        <w:tab w:val="num" w:pos="0"/>
      </w:tabs>
      <w:spacing w:before="120" w:after="180"/>
      <w:ind w:left="576" w:hanging="576"/>
      <w:outlineLvl w:val="1"/>
    </w:pPr>
    <w:rPr>
      <w:rFonts w:ascii="Arial Bold" w:hAnsi="Arial Bold"/>
      <w:b/>
      <w:caps/>
      <w:sz w:val="24"/>
      <w:szCs w:val="24"/>
    </w:rPr>
  </w:style>
  <w:style w:type="paragraph" w:customStyle="1" w:styleId="Ttulo31">
    <w:name w:val="Título 31"/>
    <w:basedOn w:val="Normal"/>
    <w:next w:val="EstiloNormal"/>
    <w:qFormat/>
    <w:rsid w:val="001B1014"/>
    <w:pPr>
      <w:keepNext/>
      <w:tabs>
        <w:tab w:val="num" w:pos="0"/>
      </w:tabs>
      <w:spacing w:before="120" w:after="120"/>
      <w:ind w:left="720" w:hanging="720"/>
      <w:outlineLvl w:val="2"/>
    </w:pPr>
    <w:rPr>
      <w:b/>
      <w:szCs w:val="22"/>
    </w:rPr>
  </w:style>
  <w:style w:type="paragraph" w:customStyle="1" w:styleId="Ttulo41">
    <w:name w:val="Título 41"/>
    <w:basedOn w:val="Normal"/>
    <w:next w:val="EstiloNormal"/>
    <w:qFormat/>
    <w:rsid w:val="001B1014"/>
    <w:pPr>
      <w:keepNext/>
      <w:tabs>
        <w:tab w:val="num" w:pos="0"/>
      </w:tabs>
      <w:spacing w:before="120" w:after="60"/>
      <w:ind w:left="864" w:hanging="864"/>
      <w:outlineLvl w:val="3"/>
    </w:pPr>
    <w:rPr>
      <w:b/>
      <w:u w:val="single"/>
    </w:rPr>
  </w:style>
  <w:style w:type="paragraph" w:customStyle="1" w:styleId="Ttulo51">
    <w:name w:val="Título 51"/>
    <w:basedOn w:val="Normal"/>
    <w:next w:val="EstiloNormal"/>
    <w:qFormat/>
    <w:rsid w:val="001B1014"/>
    <w:pPr>
      <w:keepNext/>
      <w:tabs>
        <w:tab w:val="num" w:pos="0"/>
      </w:tabs>
      <w:spacing w:before="60" w:after="60"/>
      <w:ind w:left="1008" w:hanging="1008"/>
      <w:outlineLvl w:val="4"/>
    </w:pPr>
    <w:rPr>
      <w:i/>
    </w:rPr>
  </w:style>
  <w:style w:type="paragraph" w:customStyle="1" w:styleId="Ttulo61">
    <w:name w:val="Título 61"/>
    <w:basedOn w:val="Normal"/>
    <w:next w:val="Normal"/>
    <w:qFormat/>
    <w:rsid w:val="001B1014"/>
    <w:pPr>
      <w:keepNext/>
      <w:tabs>
        <w:tab w:val="num" w:pos="0"/>
      </w:tabs>
      <w:spacing w:after="60"/>
      <w:ind w:left="1152" w:hanging="1152"/>
      <w:outlineLvl w:val="5"/>
    </w:pPr>
  </w:style>
  <w:style w:type="paragraph" w:customStyle="1" w:styleId="Ttulo71">
    <w:name w:val="Título 71"/>
    <w:basedOn w:val="Normal"/>
    <w:next w:val="Normal"/>
    <w:qFormat/>
    <w:rsid w:val="001B1014"/>
    <w:pPr>
      <w:keepNext/>
      <w:tabs>
        <w:tab w:val="num" w:pos="0"/>
      </w:tabs>
      <w:spacing w:after="60"/>
      <w:ind w:left="1296" w:hanging="1296"/>
      <w:outlineLvl w:val="6"/>
    </w:pPr>
  </w:style>
  <w:style w:type="paragraph" w:customStyle="1" w:styleId="Ttulo81">
    <w:name w:val="Título 81"/>
    <w:basedOn w:val="Normal"/>
    <w:next w:val="Normal"/>
    <w:qFormat/>
    <w:rsid w:val="001B1014"/>
    <w:pPr>
      <w:keepNext/>
      <w:tabs>
        <w:tab w:val="num" w:pos="0"/>
      </w:tabs>
      <w:spacing w:after="60"/>
      <w:ind w:left="1440" w:hanging="1440"/>
      <w:outlineLvl w:val="7"/>
    </w:pPr>
  </w:style>
  <w:style w:type="paragraph" w:customStyle="1" w:styleId="Ttulo91">
    <w:name w:val="Título 91"/>
    <w:basedOn w:val="Normal"/>
    <w:next w:val="Normal"/>
    <w:qFormat/>
    <w:rsid w:val="001B1014"/>
    <w:pPr>
      <w:keepNext/>
      <w:tabs>
        <w:tab w:val="num" w:pos="0"/>
      </w:tabs>
      <w:spacing w:after="60"/>
      <w:ind w:left="1584" w:hanging="1584"/>
      <w:outlineLvl w:val="8"/>
    </w:pPr>
  </w:style>
  <w:style w:type="character" w:customStyle="1" w:styleId="Fuentedeprrafopredeter1">
    <w:name w:val="Fuente de párrafo predeter.1"/>
    <w:rsid w:val="001B1014"/>
  </w:style>
  <w:style w:type="table" w:customStyle="1" w:styleId="Tablanormal1">
    <w:name w:val="Tabla normal1"/>
    <w:uiPriority w:val="99"/>
    <w:semiHidden/>
    <w:unhideWhenUsed/>
    <w:rsid w:val="001B1014"/>
    <w:tblPr>
      <w:tblInd w:w="0" w:type="dxa"/>
      <w:tblCellMar>
        <w:top w:w="0" w:type="dxa"/>
        <w:left w:w="108" w:type="dxa"/>
        <w:bottom w:w="0" w:type="dxa"/>
        <w:right w:w="108" w:type="dxa"/>
      </w:tblCellMar>
    </w:tblPr>
  </w:style>
  <w:style w:type="numbering" w:customStyle="1" w:styleId="Sinlista1">
    <w:name w:val="Sin lista1"/>
    <w:uiPriority w:val="99"/>
    <w:semiHidden/>
    <w:unhideWhenUsed/>
    <w:rsid w:val="001B1014"/>
  </w:style>
  <w:style w:type="character" w:customStyle="1" w:styleId="WW8Num2z0">
    <w:name w:val="WW8Num2z0"/>
    <w:rsid w:val="001B1014"/>
    <w:rPr>
      <w:rFonts w:ascii="Symbol" w:hAnsi="Symbol"/>
    </w:rPr>
  </w:style>
  <w:style w:type="character" w:customStyle="1" w:styleId="WW8Num4z0">
    <w:name w:val="WW8Num4z0"/>
    <w:rsid w:val="001B1014"/>
    <w:rPr>
      <w:rFonts w:ascii="Symbol" w:hAnsi="Symbol"/>
    </w:rPr>
  </w:style>
  <w:style w:type="character" w:customStyle="1" w:styleId="WW8Num6z0">
    <w:name w:val="WW8Num6z0"/>
    <w:rsid w:val="001B1014"/>
    <w:rPr>
      <w:rFonts w:ascii="Symbol" w:hAnsi="Symbol"/>
    </w:rPr>
  </w:style>
  <w:style w:type="character" w:customStyle="1" w:styleId="WW8Num6z1">
    <w:name w:val="WW8Num6z1"/>
    <w:rsid w:val="001B1014"/>
    <w:rPr>
      <w:rFonts w:ascii="Courier New" w:hAnsi="Courier New" w:cs="Courier New"/>
    </w:rPr>
  </w:style>
  <w:style w:type="character" w:customStyle="1" w:styleId="WW8Num6z2">
    <w:name w:val="WW8Num6z2"/>
    <w:rsid w:val="001B1014"/>
    <w:rPr>
      <w:rFonts w:ascii="Wingdings" w:hAnsi="Wingdings"/>
    </w:rPr>
  </w:style>
  <w:style w:type="character" w:customStyle="1" w:styleId="WW8Num7z0">
    <w:name w:val="WW8Num7z0"/>
    <w:rsid w:val="001B1014"/>
    <w:rPr>
      <w:rFonts w:ascii="Symbol" w:hAnsi="Symbol"/>
    </w:rPr>
  </w:style>
  <w:style w:type="character" w:customStyle="1" w:styleId="WW8Num8z0">
    <w:name w:val="WW8Num8z0"/>
    <w:rsid w:val="001B1014"/>
    <w:rPr>
      <w:rFonts w:ascii="Symbol" w:hAnsi="Symbol"/>
    </w:rPr>
  </w:style>
  <w:style w:type="character" w:customStyle="1" w:styleId="WW8Num9z0">
    <w:name w:val="WW8Num9z0"/>
    <w:rsid w:val="001B1014"/>
    <w:rPr>
      <w:rFonts w:ascii="Symbol" w:hAnsi="Symbol"/>
    </w:rPr>
  </w:style>
  <w:style w:type="character" w:customStyle="1" w:styleId="WW8Num10z0">
    <w:name w:val="WW8Num10z0"/>
    <w:rsid w:val="001B1014"/>
    <w:rPr>
      <w:rFonts w:ascii="Calibri" w:eastAsia="Calibri" w:hAnsi="Calibri" w:cs="Times New Roman"/>
    </w:rPr>
  </w:style>
  <w:style w:type="character" w:customStyle="1" w:styleId="WW8Num10z1">
    <w:name w:val="WW8Num10z1"/>
    <w:rsid w:val="001B1014"/>
    <w:rPr>
      <w:rFonts w:ascii="Courier New" w:hAnsi="Courier New" w:cs="Courier New"/>
    </w:rPr>
  </w:style>
  <w:style w:type="character" w:customStyle="1" w:styleId="WW8Num10z2">
    <w:name w:val="WW8Num10z2"/>
    <w:rsid w:val="001B1014"/>
    <w:rPr>
      <w:rFonts w:ascii="Wingdings" w:hAnsi="Wingdings"/>
    </w:rPr>
  </w:style>
  <w:style w:type="character" w:customStyle="1" w:styleId="WW8Num14z0">
    <w:name w:val="WW8Num14z0"/>
    <w:rsid w:val="001B1014"/>
    <w:rPr>
      <w:rFonts w:ascii="Symbol" w:hAnsi="Symbol"/>
    </w:rPr>
  </w:style>
  <w:style w:type="character" w:customStyle="1" w:styleId="WW8Num15z0">
    <w:name w:val="WW8Num15z0"/>
    <w:rsid w:val="001B1014"/>
    <w:rPr>
      <w:rFonts w:ascii="Symbol" w:hAnsi="Symbol"/>
    </w:rPr>
  </w:style>
  <w:style w:type="character" w:customStyle="1" w:styleId="WW8Num16z0">
    <w:name w:val="WW8Num16z0"/>
    <w:rsid w:val="001B1014"/>
    <w:rPr>
      <w:rFonts w:ascii="Symbol" w:hAnsi="Symbol"/>
    </w:rPr>
  </w:style>
  <w:style w:type="character" w:customStyle="1" w:styleId="WW8Num17z0">
    <w:name w:val="WW8Num17z0"/>
    <w:rsid w:val="001B1014"/>
    <w:rPr>
      <w:rFonts w:ascii="Symbol" w:hAnsi="Symbol"/>
    </w:rPr>
  </w:style>
  <w:style w:type="character" w:customStyle="1" w:styleId="WW8Num17z1">
    <w:name w:val="WW8Num17z1"/>
    <w:rsid w:val="001B1014"/>
    <w:rPr>
      <w:rFonts w:ascii="Courier New" w:hAnsi="Courier New" w:cs="Courier New"/>
    </w:rPr>
  </w:style>
  <w:style w:type="character" w:customStyle="1" w:styleId="WW8Num17z2">
    <w:name w:val="WW8Num17z2"/>
    <w:rsid w:val="001B1014"/>
    <w:rPr>
      <w:rFonts w:ascii="Wingdings" w:hAnsi="Wingdings"/>
    </w:rPr>
  </w:style>
  <w:style w:type="character" w:customStyle="1" w:styleId="WW8Num18z0">
    <w:name w:val="WW8Num18z0"/>
    <w:rsid w:val="001B1014"/>
    <w:rPr>
      <w:rFonts w:ascii="Symbol" w:hAnsi="Symbol"/>
    </w:rPr>
  </w:style>
  <w:style w:type="character" w:customStyle="1" w:styleId="WW8Num18z1">
    <w:name w:val="WW8Num18z1"/>
    <w:rsid w:val="001B1014"/>
    <w:rPr>
      <w:rFonts w:ascii="Courier New" w:hAnsi="Courier New" w:cs="Courier New"/>
    </w:rPr>
  </w:style>
  <w:style w:type="character" w:customStyle="1" w:styleId="WW8Num18z2">
    <w:name w:val="WW8Num18z2"/>
    <w:rsid w:val="001B1014"/>
    <w:rPr>
      <w:rFonts w:ascii="Wingdings" w:hAnsi="Wingdings"/>
    </w:rPr>
  </w:style>
  <w:style w:type="character" w:customStyle="1" w:styleId="WW8Num20z0">
    <w:name w:val="WW8Num20z0"/>
    <w:rsid w:val="001B1014"/>
    <w:rPr>
      <w:rFonts w:ascii="Symbol" w:hAnsi="Symbol"/>
    </w:rPr>
  </w:style>
  <w:style w:type="character" w:customStyle="1" w:styleId="WW8Num21z0">
    <w:name w:val="WW8Num21z0"/>
    <w:rsid w:val="001B1014"/>
    <w:rPr>
      <w:rFonts w:ascii="Wingdings" w:hAnsi="Wingdings"/>
    </w:rPr>
  </w:style>
  <w:style w:type="character" w:customStyle="1" w:styleId="WW8Num22z0">
    <w:name w:val="WW8Num22z0"/>
    <w:rsid w:val="001B1014"/>
    <w:rPr>
      <w:rFonts w:ascii="Symbol" w:hAnsi="Symbol"/>
    </w:rPr>
  </w:style>
  <w:style w:type="character" w:customStyle="1" w:styleId="WW8Num23z0">
    <w:name w:val="WW8Num23z0"/>
    <w:rsid w:val="001B1014"/>
    <w:rPr>
      <w:rFonts w:ascii="Symbol" w:hAnsi="Symbol"/>
    </w:rPr>
  </w:style>
  <w:style w:type="character" w:customStyle="1" w:styleId="WW8Num24z0">
    <w:name w:val="WW8Num24z0"/>
    <w:rsid w:val="001B1014"/>
    <w:rPr>
      <w:rFonts w:ascii="Arial" w:hAnsi="Arial"/>
    </w:rPr>
  </w:style>
  <w:style w:type="character" w:customStyle="1" w:styleId="WW8Num24z1">
    <w:name w:val="WW8Num24z1"/>
    <w:rsid w:val="001B1014"/>
    <w:rPr>
      <w:rFonts w:ascii="OpenSymbol" w:hAnsi="OpenSymbol" w:cs="Courier New"/>
    </w:rPr>
  </w:style>
  <w:style w:type="character" w:customStyle="1" w:styleId="WW8Num25z0">
    <w:name w:val="WW8Num25z0"/>
    <w:rsid w:val="001B1014"/>
    <w:rPr>
      <w:rFonts w:ascii="Symbol" w:hAnsi="Symbol"/>
    </w:rPr>
  </w:style>
  <w:style w:type="character" w:customStyle="1" w:styleId="WW8Num25z3">
    <w:name w:val="WW8Num25z3"/>
    <w:rsid w:val="001B1014"/>
    <w:rPr>
      <w:rFonts w:ascii="Arial" w:hAnsi="Arial"/>
      <w:sz w:val="20"/>
    </w:rPr>
  </w:style>
  <w:style w:type="character" w:customStyle="1" w:styleId="WW8Num26z0">
    <w:name w:val="WW8Num26z0"/>
    <w:rsid w:val="001B1014"/>
    <w:rPr>
      <w:rFonts w:ascii="Wingdings" w:hAnsi="Wingdings"/>
    </w:rPr>
  </w:style>
  <w:style w:type="character" w:customStyle="1" w:styleId="WW8Num27z0">
    <w:name w:val="WW8Num27z0"/>
    <w:rsid w:val="001B1014"/>
    <w:rPr>
      <w:rFonts w:ascii="Wingdings" w:hAnsi="Wingdings"/>
    </w:rPr>
  </w:style>
  <w:style w:type="character" w:customStyle="1" w:styleId="WW8Num27z1">
    <w:name w:val="WW8Num27z1"/>
    <w:rsid w:val="001B1014"/>
    <w:rPr>
      <w:rFonts w:ascii="Courier New" w:hAnsi="Courier New" w:cs="Courier New"/>
    </w:rPr>
  </w:style>
  <w:style w:type="character" w:customStyle="1" w:styleId="WW8Num27z3">
    <w:name w:val="WW8Num27z3"/>
    <w:rsid w:val="001B1014"/>
    <w:rPr>
      <w:rFonts w:ascii="Symbol" w:hAnsi="Symbol"/>
    </w:rPr>
  </w:style>
  <w:style w:type="character" w:customStyle="1" w:styleId="WW8Num28z0">
    <w:name w:val="WW8Num28z0"/>
    <w:rsid w:val="001B1014"/>
    <w:rPr>
      <w:rFonts w:ascii="Symbol" w:hAnsi="Symbol"/>
    </w:rPr>
  </w:style>
  <w:style w:type="character" w:customStyle="1" w:styleId="WW8Num28z1">
    <w:name w:val="WW8Num28z1"/>
    <w:rsid w:val="001B1014"/>
    <w:rPr>
      <w:rFonts w:ascii="Courier New" w:hAnsi="Courier New" w:cs="Courier New"/>
    </w:rPr>
  </w:style>
  <w:style w:type="character" w:customStyle="1" w:styleId="WW8Num28z2">
    <w:name w:val="WW8Num28z2"/>
    <w:rsid w:val="001B1014"/>
    <w:rPr>
      <w:rFonts w:ascii="Wingdings" w:hAnsi="Wingdings"/>
    </w:rPr>
  </w:style>
  <w:style w:type="character" w:customStyle="1" w:styleId="WW8Num30z0">
    <w:name w:val="WW8Num30z0"/>
    <w:rsid w:val="001B1014"/>
    <w:rPr>
      <w:rFonts w:ascii="Symbol" w:hAnsi="Symbol"/>
    </w:rPr>
  </w:style>
  <w:style w:type="character" w:customStyle="1" w:styleId="WW8Num30z1">
    <w:name w:val="WW8Num30z1"/>
    <w:rsid w:val="001B1014"/>
    <w:rPr>
      <w:rFonts w:ascii="Courier New" w:hAnsi="Courier New" w:cs="Courier New"/>
    </w:rPr>
  </w:style>
  <w:style w:type="character" w:customStyle="1" w:styleId="WW8Num30z2">
    <w:name w:val="WW8Num30z2"/>
    <w:rsid w:val="001B1014"/>
    <w:rPr>
      <w:rFonts w:ascii="Wingdings" w:hAnsi="Wingdings"/>
    </w:rPr>
  </w:style>
  <w:style w:type="character" w:customStyle="1" w:styleId="WW8Num31z0">
    <w:name w:val="WW8Num31z0"/>
    <w:rsid w:val="001B1014"/>
    <w:rPr>
      <w:rFonts w:ascii="Symbol" w:hAnsi="Symbol"/>
    </w:rPr>
  </w:style>
  <w:style w:type="character" w:customStyle="1" w:styleId="WW8Num31z1">
    <w:name w:val="WW8Num31z1"/>
    <w:rsid w:val="001B1014"/>
    <w:rPr>
      <w:rFonts w:ascii="Courier New" w:hAnsi="Courier New" w:cs="Courier New"/>
    </w:rPr>
  </w:style>
  <w:style w:type="character" w:customStyle="1" w:styleId="WW8Num31z2">
    <w:name w:val="WW8Num31z2"/>
    <w:rsid w:val="001B1014"/>
    <w:rPr>
      <w:rFonts w:ascii="Wingdings" w:hAnsi="Wingdings"/>
    </w:rPr>
  </w:style>
  <w:style w:type="character" w:customStyle="1" w:styleId="WW8Num32z0">
    <w:name w:val="WW8Num32z0"/>
    <w:rsid w:val="001B1014"/>
    <w:rPr>
      <w:rFonts w:ascii="Symbol" w:hAnsi="Symbol"/>
    </w:rPr>
  </w:style>
  <w:style w:type="character" w:customStyle="1" w:styleId="WW8Num32z1">
    <w:name w:val="WW8Num32z1"/>
    <w:rsid w:val="001B1014"/>
    <w:rPr>
      <w:rFonts w:ascii="Courier New" w:hAnsi="Courier New" w:cs="Courier New"/>
    </w:rPr>
  </w:style>
  <w:style w:type="character" w:customStyle="1" w:styleId="WW8Num32z2">
    <w:name w:val="WW8Num32z2"/>
    <w:rsid w:val="001B1014"/>
    <w:rPr>
      <w:rFonts w:ascii="Wingdings" w:hAnsi="Wingdings"/>
    </w:rPr>
  </w:style>
  <w:style w:type="character" w:customStyle="1" w:styleId="WW8Num33z0">
    <w:name w:val="WW8Num33z0"/>
    <w:rsid w:val="001B1014"/>
    <w:rPr>
      <w:rFonts w:ascii="Symbol" w:hAnsi="Symbol"/>
    </w:rPr>
  </w:style>
  <w:style w:type="character" w:customStyle="1" w:styleId="WW8Num33z1">
    <w:name w:val="WW8Num33z1"/>
    <w:rsid w:val="001B1014"/>
    <w:rPr>
      <w:rFonts w:ascii="Courier New" w:hAnsi="Courier New" w:cs="Courier New"/>
    </w:rPr>
  </w:style>
  <w:style w:type="character" w:customStyle="1" w:styleId="WW8Num33z2">
    <w:name w:val="WW8Num33z2"/>
    <w:rsid w:val="001B1014"/>
    <w:rPr>
      <w:rFonts w:ascii="Wingdings" w:hAnsi="Wingdings"/>
    </w:rPr>
  </w:style>
  <w:style w:type="character" w:customStyle="1" w:styleId="WW8Num34z0">
    <w:name w:val="WW8Num34z0"/>
    <w:rsid w:val="001B1014"/>
    <w:rPr>
      <w:rFonts w:ascii="Symbol" w:hAnsi="Symbol"/>
    </w:rPr>
  </w:style>
  <w:style w:type="character" w:customStyle="1" w:styleId="WW8Num34z1">
    <w:name w:val="WW8Num34z1"/>
    <w:rsid w:val="001B1014"/>
    <w:rPr>
      <w:rFonts w:ascii="Courier New" w:hAnsi="Courier New" w:cs="Courier New"/>
    </w:rPr>
  </w:style>
  <w:style w:type="character" w:customStyle="1" w:styleId="WW8Num34z2">
    <w:name w:val="WW8Num34z2"/>
    <w:rsid w:val="001B1014"/>
    <w:rPr>
      <w:rFonts w:ascii="Wingdings" w:hAnsi="Wingdings"/>
    </w:rPr>
  </w:style>
  <w:style w:type="character" w:customStyle="1" w:styleId="WW8Num35z0">
    <w:name w:val="WW8Num35z0"/>
    <w:rsid w:val="001B1014"/>
    <w:rPr>
      <w:rFonts w:ascii="Arial" w:eastAsia="Times New Roman" w:hAnsi="Arial" w:cs="Arial"/>
    </w:rPr>
  </w:style>
  <w:style w:type="character" w:customStyle="1" w:styleId="WW8Num35z1">
    <w:name w:val="WW8Num35z1"/>
    <w:rsid w:val="001B1014"/>
    <w:rPr>
      <w:rFonts w:ascii="Courier New" w:hAnsi="Courier New" w:cs="Courier New"/>
    </w:rPr>
  </w:style>
  <w:style w:type="character" w:customStyle="1" w:styleId="WW8Num35z2">
    <w:name w:val="WW8Num35z2"/>
    <w:rsid w:val="001B1014"/>
    <w:rPr>
      <w:rFonts w:ascii="Wingdings" w:hAnsi="Wingdings"/>
    </w:rPr>
  </w:style>
  <w:style w:type="character" w:customStyle="1" w:styleId="WW8Num35z3">
    <w:name w:val="WW8Num35z3"/>
    <w:rsid w:val="001B1014"/>
    <w:rPr>
      <w:rFonts w:ascii="Symbol" w:hAnsi="Symbol"/>
    </w:rPr>
  </w:style>
  <w:style w:type="character" w:customStyle="1" w:styleId="WW8Num36z0">
    <w:name w:val="WW8Num36z0"/>
    <w:rsid w:val="001B1014"/>
    <w:rPr>
      <w:rFonts w:ascii="Wingdings" w:hAnsi="Wingdings"/>
    </w:rPr>
  </w:style>
  <w:style w:type="character" w:customStyle="1" w:styleId="WW8Num36z1">
    <w:name w:val="WW8Num36z1"/>
    <w:rsid w:val="001B1014"/>
    <w:rPr>
      <w:rFonts w:ascii="Courier New" w:hAnsi="Courier New" w:cs="Courier New"/>
    </w:rPr>
  </w:style>
  <w:style w:type="character" w:customStyle="1" w:styleId="WW8Num36z3">
    <w:name w:val="WW8Num36z3"/>
    <w:rsid w:val="001B1014"/>
    <w:rPr>
      <w:rFonts w:ascii="Symbol" w:hAnsi="Symbol"/>
    </w:rPr>
  </w:style>
  <w:style w:type="character" w:customStyle="1" w:styleId="WW8Num37z0">
    <w:name w:val="WW8Num37z0"/>
    <w:rsid w:val="001B1014"/>
    <w:rPr>
      <w:rFonts w:ascii="Wingdings" w:hAnsi="Wingdings"/>
    </w:rPr>
  </w:style>
  <w:style w:type="character" w:customStyle="1" w:styleId="WW8Num37z1">
    <w:name w:val="WW8Num37z1"/>
    <w:rsid w:val="001B1014"/>
    <w:rPr>
      <w:rFonts w:ascii="Courier New" w:hAnsi="Courier New" w:cs="Courier New"/>
    </w:rPr>
  </w:style>
  <w:style w:type="character" w:customStyle="1" w:styleId="WW8Num37z3">
    <w:name w:val="WW8Num37z3"/>
    <w:rsid w:val="001B1014"/>
    <w:rPr>
      <w:rFonts w:ascii="Symbol" w:hAnsi="Symbol"/>
    </w:rPr>
  </w:style>
  <w:style w:type="character" w:customStyle="1" w:styleId="WW8Num38z0">
    <w:name w:val="WW8Num38z0"/>
    <w:rsid w:val="001B1014"/>
    <w:rPr>
      <w:rFonts w:ascii="Symbol" w:hAnsi="Symbol"/>
    </w:rPr>
  </w:style>
  <w:style w:type="character" w:customStyle="1" w:styleId="WW8Num38z1">
    <w:name w:val="WW8Num38z1"/>
    <w:rsid w:val="001B1014"/>
    <w:rPr>
      <w:rFonts w:ascii="Courier New" w:hAnsi="Courier New" w:cs="Courier New"/>
    </w:rPr>
  </w:style>
  <w:style w:type="character" w:customStyle="1" w:styleId="WW8Num38z2">
    <w:name w:val="WW8Num38z2"/>
    <w:rsid w:val="001B1014"/>
    <w:rPr>
      <w:rFonts w:ascii="Wingdings" w:hAnsi="Wingdings"/>
    </w:rPr>
  </w:style>
  <w:style w:type="character" w:customStyle="1" w:styleId="WW8Num39z0">
    <w:name w:val="WW8Num39z0"/>
    <w:rsid w:val="001B1014"/>
    <w:rPr>
      <w:rFonts w:ascii="Wingdings" w:hAnsi="Wingdings"/>
    </w:rPr>
  </w:style>
  <w:style w:type="character" w:customStyle="1" w:styleId="WW8Num39z1">
    <w:name w:val="WW8Num39z1"/>
    <w:rsid w:val="001B1014"/>
    <w:rPr>
      <w:rFonts w:ascii="Courier New" w:hAnsi="Courier New" w:cs="Courier New"/>
    </w:rPr>
  </w:style>
  <w:style w:type="character" w:customStyle="1" w:styleId="WW8Num39z3">
    <w:name w:val="WW8Num39z3"/>
    <w:rsid w:val="001B1014"/>
    <w:rPr>
      <w:rFonts w:ascii="Symbol" w:hAnsi="Symbol"/>
    </w:rPr>
  </w:style>
  <w:style w:type="character" w:customStyle="1" w:styleId="WW8Num40z0">
    <w:name w:val="WW8Num40z0"/>
    <w:rsid w:val="001B1014"/>
    <w:rPr>
      <w:rFonts w:ascii="Symbol" w:hAnsi="Symbol"/>
    </w:rPr>
  </w:style>
  <w:style w:type="character" w:customStyle="1" w:styleId="WW8Num40z1">
    <w:name w:val="WW8Num40z1"/>
    <w:rsid w:val="001B1014"/>
    <w:rPr>
      <w:rFonts w:ascii="Courier New" w:hAnsi="Courier New" w:cs="Courier New"/>
    </w:rPr>
  </w:style>
  <w:style w:type="character" w:customStyle="1" w:styleId="WW8Num40z2">
    <w:name w:val="WW8Num40z2"/>
    <w:rsid w:val="001B1014"/>
    <w:rPr>
      <w:rFonts w:ascii="Wingdings" w:hAnsi="Wingdings"/>
    </w:rPr>
  </w:style>
  <w:style w:type="character" w:customStyle="1" w:styleId="WW8Num41z0">
    <w:name w:val="WW8Num41z0"/>
    <w:rsid w:val="001B1014"/>
    <w:rPr>
      <w:rFonts w:ascii="Wingdings" w:hAnsi="Wingdings"/>
    </w:rPr>
  </w:style>
  <w:style w:type="character" w:customStyle="1" w:styleId="WW8Num41z1">
    <w:name w:val="WW8Num41z1"/>
    <w:rsid w:val="001B1014"/>
    <w:rPr>
      <w:rFonts w:ascii="Courier New" w:hAnsi="Courier New" w:cs="Courier New"/>
    </w:rPr>
  </w:style>
  <w:style w:type="character" w:customStyle="1" w:styleId="WW8Num41z3">
    <w:name w:val="WW8Num41z3"/>
    <w:rsid w:val="001B1014"/>
    <w:rPr>
      <w:rFonts w:ascii="Symbol" w:hAnsi="Symbol"/>
    </w:rPr>
  </w:style>
  <w:style w:type="character" w:customStyle="1" w:styleId="WW8Num42z0">
    <w:name w:val="WW8Num42z0"/>
    <w:rsid w:val="001B1014"/>
    <w:rPr>
      <w:rFonts w:ascii="Arial" w:eastAsia="Times New Roman" w:hAnsi="Arial" w:cs="Arial"/>
    </w:rPr>
  </w:style>
  <w:style w:type="character" w:customStyle="1" w:styleId="WW8Num42z1">
    <w:name w:val="WW8Num42z1"/>
    <w:rsid w:val="001B1014"/>
    <w:rPr>
      <w:rFonts w:ascii="Courier New" w:hAnsi="Courier New" w:cs="Courier New"/>
    </w:rPr>
  </w:style>
  <w:style w:type="character" w:customStyle="1" w:styleId="WW8Num42z2">
    <w:name w:val="WW8Num42z2"/>
    <w:rsid w:val="001B1014"/>
    <w:rPr>
      <w:rFonts w:ascii="Wingdings" w:hAnsi="Wingdings"/>
    </w:rPr>
  </w:style>
  <w:style w:type="character" w:customStyle="1" w:styleId="WW8Num42z3">
    <w:name w:val="WW8Num42z3"/>
    <w:rsid w:val="001B1014"/>
    <w:rPr>
      <w:rFonts w:ascii="Symbol" w:hAnsi="Symbol"/>
    </w:rPr>
  </w:style>
  <w:style w:type="character" w:customStyle="1" w:styleId="WW8Num43z0">
    <w:name w:val="WW8Num43z0"/>
    <w:rsid w:val="001B1014"/>
    <w:rPr>
      <w:rFonts w:ascii="Wingdings" w:hAnsi="Wingdings"/>
    </w:rPr>
  </w:style>
  <w:style w:type="character" w:customStyle="1" w:styleId="WW8Num43z1">
    <w:name w:val="WW8Num43z1"/>
    <w:rsid w:val="001B1014"/>
    <w:rPr>
      <w:rFonts w:ascii="Courier New" w:hAnsi="Courier New" w:cs="Courier New"/>
    </w:rPr>
  </w:style>
  <w:style w:type="character" w:customStyle="1" w:styleId="WW8Num43z3">
    <w:name w:val="WW8Num43z3"/>
    <w:rsid w:val="001B1014"/>
    <w:rPr>
      <w:rFonts w:ascii="Symbol" w:hAnsi="Symbol"/>
    </w:rPr>
  </w:style>
  <w:style w:type="character" w:customStyle="1" w:styleId="WW8Num44z0">
    <w:name w:val="WW8Num44z0"/>
    <w:rsid w:val="001B1014"/>
    <w:rPr>
      <w:rFonts w:ascii="Symbol" w:hAnsi="Symbol"/>
    </w:rPr>
  </w:style>
  <w:style w:type="character" w:customStyle="1" w:styleId="WW8Num44z1">
    <w:name w:val="WW8Num44z1"/>
    <w:rsid w:val="001B1014"/>
    <w:rPr>
      <w:rFonts w:ascii="Courier New" w:hAnsi="Courier New" w:cs="Courier New"/>
    </w:rPr>
  </w:style>
  <w:style w:type="character" w:customStyle="1" w:styleId="WW8Num44z2">
    <w:name w:val="WW8Num44z2"/>
    <w:rsid w:val="001B1014"/>
    <w:rPr>
      <w:rFonts w:ascii="Wingdings" w:hAnsi="Wingdings"/>
    </w:rPr>
  </w:style>
  <w:style w:type="character" w:customStyle="1" w:styleId="WW8Num45z0">
    <w:name w:val="WW8Num45z0"/>
    <w:rsid w:val="001B1014"/>
    <w:rPr>
      <w:rFonts w:ascii="Symbol" w:hAnsi="Symbol"/>
    </w:rPr>
  </w:style>
  <w:style w:type="character" w:customStyle="1" w:styleId="WW8Num45z1">
    <w:name w:val="WW8Num45z1"/>
    <w:rsid w:val="001B1014"/>
    <w:rPr>
      <w:rFonts w:ascii="Courier New" w:hAnsi="Courier New" w:cs="Courier New"/>
    </w:rPr>
  </w:style>
  <w:style w:type="character" w:customStyle="1" w:styleId="WW8Num45z2">
    <w:name w:val="WW8Num45z2"/>
    <w:rsid w:val="001B1014"/>
    <w:rPr>
      <w:rFonts w:ascii="Wingdings" w:hAnsi="Wingdings"/>
    </w:rPr>
  </w:style>
  <w:style w:type="character" w:customStyle="1" w:styleId="WW8Num46z0">
    <w:name w:val="WW8Num46z0"/>
    <w:rsid w:val="001B1014"/>
    <w:rPr>
      <w:rFonts w:ascii="Wingdings" w:hAnsi="Wingdings"/>
    </w:rPr>
  </w:style>
  <w:style w:type="character" w:customStyle="1" w:styleId="WW8Num46z1">
    <w:name w:val="WW8Num46z1"/>
    <w:rsid w:val="001B1014"/>
    <w:rPr>
      <w:rFonts w:ascii="Courier New" w:hAnsi="Courier New" w:cs="Courier New"/>
    </w:rPr>
  </w:style>
  <w:style w:type="character" w:customStyle="1" w:styleId="WW8Num46z3">
    <w:name w:val="WW8Num46z3"/>
    <w:rsid w:val="001B1014"/>
    <w:rPr>
      <w:rFonts w:ascii="Symbol" w:hAnsi="Symbol"/>
    </w:rPr>
  </w:style>
  <w:style w:type="character" w:customStyle="1" w:styleId="WW8Num47z0">
    <w:name w:val="WW8Num47z0"/>
    <w:rsid w:val="001B1014"/>
    <w:rPr>
      <w:rFonts w:ascii="Wingdings" w:hAnsi="Wingdings"/>
    </w:rPr>
  </w:style>
  <w:style w:type="character" w:customStyle="1" w:styleId="WW8Num47z1">
    <w:name w:val="WW8Num47z1"/>
    <w:rsid w:val="001B1014"/>
    <w:rPr>
      <w:rFonts w:ascii="Courier New" w:hAnsi="Courier New" w:cs="Courier New"/>
    </w:rPr>
  </w:style>
  <w:style w:type="character" w:customStyle="1" w:styleId="WW8Num47z3">
    <w:name w:val="WW8Num47z3"/>
    <w:rsid w:val="001B1014"/>
    <w:rPr>
      <w:rFonts w:ascii="Symbol" w:hAnsi="Symbol"/>
    </w:rPr>
  </w:style>
  <w:style w:type="character" w:customStyle="1" w:styleId="WW8Num48z0">
    <w:name w:val="WW8Num48z0"/>
    <w:rsid w:val="001B1014"/>
    <w:rPr>
      <w:rFonts w:ascii="Wingdings" w:hAnsi="Wingdings"/>
    </w:rPr>
  </w:style>
  <w:style w:type="character" w:customStyle="1" w:styleId="WW8Num48z1">
    <w:name w:val="WW8Num48z1"/>
    <w:rsid w:val="001B1014"/>
    <w:rPr>
      <w:rFonts w:ascii="Courier New" w:hAnsi="Courier New" w:cs="Courier New"/>
    </w:rPr>
  </w:style>
  <w:style w:type="character" w:customStyle="1" w:styleId="WW8Num48z3">
    <w:name w:val="WW8Num48z3"/>
    <w:rsid w:val="001B1014"/>
    <w:rPr>
      <w:rFonts w:ascii="Symbol" w:hAnsi="Symbol"/>
    </w:rPr>
  </w:style>
  <w:style w:type="character" w:customStyle="1" w:styleId="WW8Num50z0">
    <w:name w:val="WW8Num50z0"/>
    <w:rsid w:val="001B1014"/>
    <w:rPr>
      <w:rFonts w:ascii="Wingdings" w:hAnsi="Wingdings"/>
    </w:rPr>
  </w:style>
  <w:style w:type="character" w:customStyle="1" w:styleId="WW8Num50z1">
    <w:name w:val="WW8Num50z1"/>
    <w:rsid w:val="001B1014"/>
    <w:rPr>
      <w:rFonts w:ascii="Courier New" w:hAnsi="Courier New" w:cs="Courier New"/>
    </w:rPr>
  </w:style>
  <w:style w:type="character" w:customStyle="1" w:styleId="WW8Num50z3">
    <w:name w:val="WW8Num50z3"/>
    <w:rsid w:val="001B1014"/>
    <w:rPr>
      <w:rFonts w:ascii="Symbol" w:hAnsi="Symbol"/>
    </w:rPr>
  </w:style>
  <w:style w:type="character" w:customStyle="1" w:styleId="WW8Num51z0">
    <w:name w:val="WW8Num51z0"/>
    <w:rsid w:val="001B1014"/>
    <w:rPr>
      <w:rFonts w:ascii="Symbol" w:hAnsi="Symbol"/>
    </w:rPr>
  </w:style>
  <w:style w:type="character" w:customStyle="1" w:styleId="WW8Num51z1">
    <w:name w:val="WW8Num51z1"/>
    <w:rsid w:val="001B1014"/>
    <w:rPr>
      <w:rFonts w:ascii="Courier New" w:hAnsi="Courier New" w:cs="Courier New"/>
    </w:rPr>
  </w:style>
  <w:style w:type="character" w:customStyle="1" w:styleId="WW8Num51z2">
    <w:name w:val="WW8Num51z2"/>
    <w:rsid w:val="001B1014"/>
    <w:rPr>
      <w:rFonts w:ascii="Wingdings" w:hAnsi="Wingdings"/>
    </w:rPr>
  </w:style>
  <w:style w:type="character" w:customStyle="1" w:styleId="WW8Num52z0">
    <w:name w:val="WW8Num52z0"/>
    <w:rsid w:val="001B1014"/>
    <w:rPr>
      <w:rFonts w:ascii="Symbol" w:hAnsi="Symbol"/>
    </w:rPr>
  </w:style>
  <w:style w:type="character" w:customStyle="1" w:styleId="WW8Num52z1">
    <w:name w:val="WW8Num52z1"/>
    <w:rsid w:val="001B1014"/>
    <w:rPr>
      <w:rFonts w:ascii="Courier New" w:hAnsi="Courier New" w:cs="Courier New"/>
    </w:rPr>
  </w:style>
  <w:style w:type="character" w:customStyle="1" w:styleId="WW8Num52z2">
    <w:name w:val="WW8Num52z2"/>
    <w:rsid w:val="001B1014"/>
    <w:rPr>
      <w:rFonts w:ascii="Wingdings" w:hAnsi="Wingdings"/>
    </w:rPr>
  </w:style>
  <w:style w:type="character" w:customStyle="1" w:styleId="WW8Num53z0">
    <w:name w:val="WW8Num53z0"/>
    <w:rsid w:val="001B1014"/>
    <w:rPr>
      <w:rFonts w:ascii="Symbol" w:hAnsi="Symbol"/>
    </w:rPr>
  </w:style>
  <w:style w:type="character" w:customStyle="1" w:styleId="WW8Num53z1">
    <w:name w:val="WW8Num53z1"/>
    <w:rsid w:val="001B1014"/>
    <w:rPr>
      <w:rFonts w:ascii="Courier New" w:hAnsi="Courier New" w:cs="Courier New"/>
    </w:rPr>
  </w:style>
  <w:style w:type="character" w:customStyle="1" w:styleId="WW8Num53z2">
    <w:name w:val="WW8Num53z2"/>
    <w:rsid w:val="001B1014"/>
    <w:rPr>
      <w:rFonts w:ascii="Wingdings" w:hAnsi="Wingdings"/>
    </w:rPr>
  </w:style>
  <w:style w:type="character" w:customStyle="1" w:styleId="WW8Num54z0">
    <w:name w:val="WW8Num54z0"/>
    <w:rsid w:val="001B1014"/>
    <w:rPr>
      <w:rFonts w:ascii="Symbol" w:hAnsi="Symbol"/>
    </w:rPr>
  </w:style>
  <w:style w:type="character" w:customStyle="1" w:styleId="WW8Num54z1">
    <w:name w:val="WW8Num54z1"/>
    <w:rsid w:val="001B1014"/>
    <w:rPr>
      <w:rFonts w:ascii="Courier New" w:hAnsi="Courier New" w:cs="Courier New"/>
    </w:rPr>
  </w:style>
  <w:style w:type="character" w:customStyle="1" w:styleId="WW8Num54z2">
    <w:name w:val="WW8Num54z2"/>
    <w:rsid w:val="001B1014"/>
    <w:rPr>
      <w:rFonts w:ascii="Wingdings" w:hAnsi="Wingdings"/>
    </w:rPr>
  </w:style>
  <w:style w:type="character" w:customStyle="1" w:styleId="WW8Num55z2">
    <w:name w:val="WW8Num55z2"/>
    <w:rsid w:val="001B1014"/>
    <w:rPr>
      <w:rFonts w:ascii="Wingdings" w:hAnsi="Wingdings"/>
    </w:rPr>
  </w:style>
  <w:style w:type="character" w:customStyle="1" w:styleId="WW8Num55z3">
    <w:name w:val="WW8Num55z3"/>
    <w:rsid w:val="001B1014"/>
    <w:rPr>
      <w:rFonts w:ascii="Symbol" w:hAnsi="Symbol"/>
    </w:rPr>
  </w:style>
  <w:style w:type="character" w:customStyle="1" w:styleId="WW8Num55z4">
    <w:name w:val="WW8Num55z4"/>
    <w:rsid w:val="001B1014"/>
    <w:rPr>
      <w:rFonts w:ascii="Courier New" w:hAnsi="Courier New" w:cs="Courier New"/>
    </w:rPr>
  </w:style>
  <w:style w:type="character" w:customStyle="1" w:styleId="WW8Num56z0">
    <w:name w:val="WW8Num56z0"/>
    <w:rsid w:val="001B1014"/>
    <w:rPr>
      <w:rFonts w:ascii="Symbol" w:hAnsi="Symbol"/>
    </w:rPr>
  </w:style>
  <w:style w:type="character" w:customStyle="1" w:styleId="WW8Num56z1">
    <w:name w:val="WW8Num56z1"/>
    <w:rsid w:val="001B1014"/>
    <w:rPr>
      <w:rFonts w:ascii="Courier New" w:hAnsi="Courier New" w:cs="Courier New"/>
    </w:rPr>
  </w:style>
  <w:style w:type="character" w:customStyle="1" w:styleId="WW8Num56z2">
    <w:name w:val="WW8Num56z2"/>
    <w:rsid w:val="001B1014"/>
    <w:rPr>
      <w:rFonts w:ascii="Wingdings" w:hAnsi="Wingdings"/>
    </w:rPr>
  </w:style>
  <w:style w:type="character" w:customStyle="1" w:styleId="WW8Num57z0">
    <w:name w:val="WW8Num57z0"/>
    <w:rsid w:val="001B1014"/>
    <w:rPr>
      <w:rFonts w:ascii="Symbol" w:hAnsi="Symbol"/>
    </w:rPr>
  </w:style>
  <w:style w:type="character" w:customStyle="1" w:styleId="WW8Num57z1">
    <w:name w:val="WW8Num57z1"/>
    <w:rsid w:val="001B1014"/>
    <w:rPr>
      <w:rFonts w:ascii="Courier New" w:hAnsi="Courier New" w:cs="Courier New"/>
    </w:rPr>
  </w:style>
  <w:style w:type="character" w:customStyle="1" w:styleId="WW8Num57z2">
    <w:name w:val="WW8Num57z2"/>
    <w:rsid w:val="001B1014"/>
    <w:rPr>
      <w:rFonts w:ascii="Wingdings" w:hAnsi="Wingdings"/>
    </w:rPr>
  </w:style>
  <w:style w:type="character" w:customStyle="1" w:styleId="DefaultParagraphFont1">
    <w:name w:val="Default Paragraph Font1"/>
    <w:rsid w:val="001B1014"/>
  </w:style>
  <w:style w:type="character" w:customStyle="1" w:styleId="WW8Num1z0">
    <w:name w:val="WW8Num1z0"/>
    <w:rsid w:val="001B1014"/>
    <w:rPr>
      <w:rFonts w:ascii="Symbol" w:hAnsi="Symbol"/>
    </w:rPr>
  </w:style>
  <w:style w:type="character" w:customStyle="1" w:styleId="WW8Num1z3">
    <w:name w:val="WW8Num1z3"/>
    <w:rsid w:val="001B1014"/>
    <w:rPr>
      <w:rFonts w:ascii="Arial" w:hAnsi="Arial"/>
      <w:sz w:val="20"/>
    </w:rPr>
  </w:style>
  <w:style w:type="character" w:customStyle="1" w:styleId="WW8Num3z0">
    <w:name w:val="WW8Num3z0"/>
    <w:rsid w:val="001B1014"/>
    <w:rPr>
      <w:rFonts w:ascii="Symbol" w:hAnsi="Symbol"/>
    </w:rPr>
  </w:style>
  <w:style w:type="character" w:customStyle="1" w:styleId="WW8Num5z0">
    <w:name w:val="WW8Num5z0"/>
    <w:rsid w:val="001B1014"/>
    <w:rPr>
      <w:rFonts w:ascii="Symbol" w:hAnsi="Symbol"/>
    </w:rPr>
  </w:style>
  <w:style w:type="character" w:customStyle="1" w:styleId="WW8Num7z1">
    <w:name w:val="WW8Num7z1"/>
    <w:rsid w:val="001B1014"/>
    <w:rPr>
      <w:rFonts w:ascii="Courier New" w:hAnsi="Courier New" w:cs="Courier New"/>
    </w:rPr>
  </w:style>
  <w:style w:type="character" w:customStyle="1" w:styleId="WW8Num7z2">
    <w:name w:val="WW8Num7z2"/>
    <w:rsid w:val="001B1014"/>
    <w:rPr>
      <w:rFonts w:ascii="Wingdings" w:hAnsi="Wingdings"/>
    </w:rPr>
  </w:style>
  <w:style w:type="character" w:customStyle="1" w:styleId="WW8Num11z0">
    <w:name w:val="WW8Num11z0"/>
    <w:rsid w:val="001B1014"/>
    <w:rPr>
      <w:rFonts w:ascii="Symbol" w:hAnsi="Symbol"/>
    </w:rPr>
  </w:style>
  <w:style w:type="character" w:customStyle="1" w:styleId="WW8Num11z1">
    <w:name w:val="WW8Num11z1"/>
    <w:rsid w:val="001B1014"/>
    <w:rPr>
      <w:rFonts w:ascii="Courier New" w:hAnsi="Courier New" w:cs="Courier New"/>
    </w:rPr>
  </w:style>
  <w:style w:type="character" w:customStyle="1" w:styleId="WW8Num11z2">
    <w:name w:val="WW8Num11z2"/>
    <w:rsid w:val="001B1014"/>
    <w:rPr>
      <w:rFonts w:ascii="Wingdings" w:hAnsi="Wingdings"/>
    </w:rPr>
  </w:style>
  <w:style w:type="character" w:customStyle="1" w:styleId="WW8Num19z0">
    <w:name w:val="WW8Num19z0"/>
    <w:rsid w:val="001B1014"/>
    <w:rPr>
      <w:rFonts w:ascii="Arial" w:hAnsi="Arial"/>
    </w:rPr>
  </w:style>
  <w:style w:type="character" w:customStyle="1" w:styleId="WW8Num19z1">
    <w:name w:val="WW8Num19z1"/>
    <w:rsid w:val="001B1014"/>
    <w:rPr>
      <w:rFonts w:ascii="Courier New" w:hAnsi="Courier New" w:cs="Courier New"/>
    </w:rPr>
  </w:style>
  <w:style w:type="character" w:customStyle="1" w:styleId="WW8Num19z2">
    <w:name w:val="WW8Num19z2"/>
    <w:rsid w:val="001B1014"/>
    <w:rPr>
      <w:rFonts w:ascii="Wingdings" w:hAnsi="Wingdings"/>
    </w:rPr>
  </w:style>
  <w:style w:type="character" w:customStyle="1" w:styleId="WW8Num20z1">
    <w:name w:val="WW8Num20z1"/>
    <w:rsid w:val="001B1014"/>
    <w:rPr>
      <w:rFonts w:ascii="Courier New" w:hAnsi="Courier New" w:cs="Courier New"/>
    </w:rPr>
  </w:style>
  <w:style w:type="character" w:customStyle="1" w:styleId="WW8Num20z2">
    <w:name w:val="WW8Num20z2"/>
    <w:rsid w:val="001B1014"/>
    <w:rPr>
      <w:rFonts w:ascii="Wingdings" w:hAnsi="Wingdings"/>
    </w:rPr>
  </w:style>
  <w:style w:type="character" w:customStyle="1" w:styleId="WW8Num26z1">
    <w:name w:val="WW8Num26z1"/>
    <w:rsid w:val="001B1014"/>
    <w:rPr>
      <w:rFonts w:ascii="Courier New" w:hAnsi="Courier New" w:cs="Courier New"/>
    </w:rPr>
  </w:style>
  <w:style w:type="character" w:customStyle="1" w:styleId="WW8Num29z0">
    <w:name w:val="WW8Num29z0"/>
    <w:rsid w:val="001B1014"/>
    <w:rPr>
      <w:rFonts w:ascii="Symbol" w:hAnsi="Symbol"/>
    </w:rPr>
  </w:style>
  <w:style w:type="character" w:customStyle="1" w:styleId="WW8Num29z3">
    <w:name w:val="WW8Num29z3"/>
    <w:rsid w:val="001B1014"/>
    <w:rPr>
      <w:rFonts w:ascii="Arial" w:hAnsi="Arial"/>
      <w:sz w:val="20"/>
    </w:rPr>
  </w:style>
  <w:style w:type="character" w:customStyle="1" w:styleId="WW8Num30z3">
    <w:name w:val="WW8Num30z3"/>
    <w:rsid w:val="001B1014"/>
    <w:rPr>
      <w:rFonts w:ascii="Arial" w:hAnsi="Arial"/>
      <w:sz w:val="20"/>
    </w:rPr>
  </w:style>
  <w:style w:type="character" w:customStyle="1" w:styleId="WW8Num32z3">
    <w:name w:val="WW8Num32z3"/>
    <w:rsid w:val="001B1014"/>
    <w:rPr>
      <w:rFonts w:ascii="Arial" w:hAnsi="Arial"/>
      <w:sz w:val="20"/>
    </w:rPr>
  </w:style>
  <w:style w:type="character" w:customStyle="1" w:styleId="DefaultParagraphFont3">
    <w:name w:val="Default Paragraph Font3"/>
    <w:rsid w:val="001B1014"/>
  </w:style>
  <w:style w:type="character" w:customStyle="1" w:styleId="WW8Num12z0">
    <w:name w:val="WW8Num12z0"/>
    <w:rsid w:val="001B1014"/>
    <w:rPr>
      <w:rFonts w:ascii="Symbol" w:hAnsi="Symbol"/>
    </w:rPr>
  </w:style>
  <w:style w:type="character" w:customStyle="1" w:styleId="WW8Num12z1">
    <w:name w:val="WW8Num12z1"/>
    <w:rsid w:val="001B1014"/>
    <w:rPr>
      <w:rFonts w:ascii="Courier New" w:hAnsi="Courier New" w:cs="Courier New"/>
    </w:rPr>
  </w:style>
  <w:style w:type="character" w:customStyle="1" w:styleId="WW8Num12z2">
    <w:name w:val="WW8Num12z2"/>
    <w:rsid w:val="001B1014"/>
    <w:rPr>
      <w:rFonts w:ascii="Wingdings" w:hAnsi="Wingdings"/>
    </w:rPr>
  </w:style>
  <w:style w:type="character" w:customStyle="1" w:styleId="WW8Num21z1">
    <w:name w:val="WW8Num21z1"/>
    <w:rsid w:val="001B1014"/>
    <w:rPr>
      <w:rFonts w:ascii="Courier New" w:hAnsi="Courier New" w:cs="Courier New"/>
    </w:rPr>
  </w:style>
  <w:style w:type="character" w:customStyle="1" w:styleId="WW8Num21z2">
    <w:name w:val="WW8Num21z2"/>
    <w:rsid w:val="001B1014"/>
    <w:rPr>
      <w:rFonts w:ascii="Wingdings" w:hAnsi="Wingdings"/>
    </w:rPr>
  </w:style>
  <w:style w:type="character" w:customStyle="1" w:styleId="WW8Num22z1">
    <w:name w:val="WW8Num22z1"/>
    <w:rsid w:val="001B1014"/>
    <w:rPr>
      <w:rFonts w:ascii="Courier New" w:hAnsi="Courier New" w:cs="Courier New"/>
    </w:rPr>
  </w:style>
  <w:style w:type="character" w:customStyle="1" w:styleId="WW8Num22z2">
    <w:name w:val="WW8Num22z2"/>
    <w:rsid w:val="001B1014"/>
    <w:rPr>
      <w:rFonts w:ascii="Wingdings" w:hAnsi="Wingdings"/>
    </w:rPr>
  </w:style>
  <w:style w:type="character" w:customStyle="1" w:styleId="Absatz-Standardschriftart">
    <w:name w:val="Absatz-Standardschriftart"/>
    <w:rsid w:val="001B1014"/>
  </w:style>
  <w:style w:type="character" w:customStyle="1" w:styleId="WW-Absatz-Standardschriftart">
    <w:name w:val="WW-Absatz-Standardschriftart"/>
    <w:rsid w:val="001B1014"/>
  </w:style>
  <w:style w:type="character" w:customStyle="1" w:styleId="WW8Num13z0">
    <w:name w:val="WW8Num13z0"/>
    <w:rsid w:val="001B1014"/>
    <w:rPr>
      <w:rFonts w:ascii="Arial Narrow" w:hAnsi="Arial Narrow"/>
      <w:b/>
      <w:i w:val="0"/>
      <w:color w:val="000000"/>
    </w:rPr>
  </w:style>
  <w:style w:type="character" w:customStyle="1" w:styleId="WW8Num13z1">
    <w:name w:val="WW8Num13z1"/>
    <w:rsid w:val="001B1014"/>
    <w:rPr>
      <w:rFonts w:ascii="Courier New" w:hAnsi="Courier New" w:cs="Courier New"/>
    </w:rPr>
  </w:style>
  <w:style w:type="character" w:customStyle="1" w:styleId="WW8Num13z2">
    <w:name w:val="WW8Num13z2"/>
    <w:rsid w:val="001B1014"/>
    <w:rPr>
      <w:rFonts w:ascii="Wingdings" w:hAnsi="Wingdings"/>
    </w:rPr>
  </w:style>
  <w:style w:type="character" w:customStyle="1" w:styleId="WW8Num21z3">
    <w:name w:val="WW8Num21z3"/>
    <w:rsid w:val="001B1014"/>
    <w:rPr>
      <w:rFonts w:ascii="Symbol" w:hAnsi="Symbol"/>
    </w:rPr>
  </w:style>
  <w:style w:type="character" w:customStyle="1" w:styleId="WW8Num23z1">
    <w:name w:val="WW8Num23z1"/>
    <w:rsid w:val="001B1014"/>
    <w:rPr>
      <w:rFonts w:ascii="Courier New" w:hAnsi="Courier New" w:cs="Courier New"/>
    </w:rPr>
  </w:style>
  <w:style w:type="character" w:customStyle="1" w:styleId="WW8Num23z2">
    <w:name w:val="WW8Num23z2"/>
    <w:rsid w:val="001B1014"/>
    <w:rPr>
      <w:rFonts w:ascii="Wingdings" w:hAnsi="Wingdings"/>
    </w:rPr>
  </w:style>
  <w:style w:type="character" w:customStyle="1" w:styleId="WW8Num25z1">
    <w:name w:val="WW8Num25z1"/>
    <w:rsid w:val="001B1014"/>
    <w:rPr>
      <w:rFonts w:ascii="Courier New" w:hAnsi="Courier New" w:cs="Courier New"/>
    </w:rPr>
  </w:style>
  <w:style w:type="character" w:customStyle="1" w:styleId="WW8Num25z2">
    <w:name w:val="WW8Num25z2"/>
    <w:rsid w:val="001B1014"/>
    <w:rPr>
      <w:rFonts w:ascii="Wingdings" w:hAnsi="Wingdings"/>
    </w:rPr>
  </w:style>
  <w:style w:type="character" w:customStyle="1" w:styleId="WW8Num26z3">
    <w:name w:val="WW8Num26z3"/>
    <w:rsid w:val="001B1014"/>
    <w:rPr>
      <w:rFonts w:ascii="Symbol" w:hAnsi="Symbol"/>
    </w:rPr>
  </w:style>
  <w:style w:type="character" w:customStyle="1" w:styleId="WW-DefaultParagraphFont">
    <w:name w:val="WW-Default Paragraph Font"/>
    <w:rsid w:val="001B1014"/>
  </w:style>
  <w:style w:type="character" w:customStyle="1" w:styleId="Heading3Char">
    <w:name w:val="Heading 3 Char"/>
    <w:rsid w:val="001B1014"/>
    <w:rPr>
      <w:rFonts w:ascii="Arial" w:hAnsi="Arial"/>
      <w:b/>
      <w:sz w:val="22"/>
      <w:szCs w:val="22"/>
    </w:rPr>
  </w:style>
  <w:style w:type="character" w:customStyle="1" w:styleId="Heading4Char">
    <w:name w:val="Heading 4 Char"/>
    <w:rsid w:val="001B1014"/>
    <w:rPr>
      <w:rFonts w:ascii="Arial" w:hAnsi="Arial"/>
      <w:b/>
      <w:sz w:val="22"/>
      <w:u w:val="single"/>
    </w:rPr>
  </w:style>
  <w:style w:type="character" w:customStyle="1" w:styleId="WW8Num1z1">
    <w:name w:val="WW8Num1z1"/>
    <w:rsid w:val="001B1014"/>
    <w:rPr>
      <w:rFonts w:ascii="Courier New" w:hAnsi="Courier New" w:cs="Courier New"/>
    </w:rPr>
  </w:style>
  <w:style w:type="character" w:customStyle="1" w:styleId="WW8Num1z2">
    <w:name w:val="WW8Num1z2"/>
    <w:rsid w:val="001B1014"/>
    <w:rPr>
      <w:rFonts w:ascii="Wingdings" w:hAnsi="Wingdings"/>
    </w:rPr>
  </w:style>
  <w:style w:type="character" w:customStyle="1" w:styleId="WW8Num5z1">
    <w:name w:val="WW8Num5z1"/>
    <w:rsid w:val="001B1014"/>
    <w:rPr>
      <w:rFonts w:ascii="Courier New" w:hAnsi="Courier New" w:cs="Courier New"/>
    </w:rPr>
  </w:style>
  <w:style w:type="character" w:customStyle="1" w:styleId="WW8Num5z2">
    <w:name w:val="WW8Num5z2"/>
    <w:rsid w:val="001B1014"/>
    <w:rPr>
      <w:rFonts w:ascii="Wingdings" w:hAnsi="Wingdings"/>
    </w:rPr>
  </w:style>
  <w:style w:type="character" w:customStyle="1" w:styleId="WW8Num9z1">
    <w:name w:val="WW8Num9z1"/>
    <w:rsid w:val="001B1014"/>
    <w:rPr>
      <w:rFonts w:ascii="Courier New" w:hAnsi="Courier New" w:cs="Courier New"/>
    </w:rPr>
  </w:style>
  <w:style w:type="character" w:customStyle="1" w:styleId="WW8Num9z2">
    <w:name w:val="WW8Num9z2"/>
    <w:rsid w:val="001B1014"/>
    <w:rPr>
      <w:rFonts w:ascii="Wingdings" w:hAnsi="Wingdings"/>
    </w:rPr>
  </w:style>
  <w:style w:type="character" w:customStyle="1" w:styleId="WW8Num10z3">
    <w:name w:val="WW8Num10z3"/>
    <w:rsid w:val="001B1014"/>
    <w:rPr>
      <w:rFonts w:ascii="Symbol" w:hAnsi="Symbol"/>
    </w:rPr>
  </w:style>
  <w:style w:type="character" w:customStyle="1" w:styleId="WW8Num15z1">
    <w:name w:val="WW8Num15z1"/>
    <w:rsid w:val="001B1014"/>
    <w:rPr>
      <w:rFonts w:ascii="Courier New" w:hAnsi="Courier New" w:cs="Courier New"/>
    </w:rPr>
  </w:style>
  <w:style w:type="character" w:customStyle="1" w:styleId="WW8Num15z5">
    <w:name w:val="WW8Num15z5"/>
    <w:rsid w:val="001B1014"/>
    <w:rPr>
      <w:rFonts w:ascii="Wingdings" w:hAnsi="Wingdings"/>
    </w:rPr>
  </w:style>
  <w:style w:type="character" w:customStyle="1" w:styleId="WW8Num16z1">
    <w:name w:val="WW8Num16z1"/>
    <w:rsid w:val="001B1014"/>
    <w:rPr>
      <w:rFonts w:ascii="Courier New" w:hAnsi="Courier New" w:cs="Courier New"/>
    </w:rPr>
  </w:style>
  <w:style w:type="character" w:customStyle="1" w:styleId="WW8Num16z2">
    <w:name w:val="WW8Num16z2"/>
    <w:rsid w:val="001B1014"/>
    <w:rPr>
      <w:rFonts w:ascii="Wingdings" w:hAnsi="Wingdings"/>
    </w:rPr>
  </w:style>
  <w:style w:type="character" w:customStyle="1" w:styleId="WW8Num19z3">
    <w:name w:val="WW8Num19z3"/>
    <w:rsid w:val="001B1014"/>
    <w:rPr>
      <w:rFonts w:ascii="Arial" w:hAnsi="Arial"/>
      <w:sz w:val="20"/>
    </w:rPr>
  </w:style>
  <w:style w:type="character" w:customStyle="1" w:styleId="WW8Num24z3">
    <w:name w:val="WW8Num24z3"/>
    <w:rsid w:val="001B1014"/>
    <w:rPr>
      <w:rFonts w:ascii="Arial" w:hAnsi="Arial"/>
      <w:sz w:val="20"/>
    </w:rPr>
  </w:style>
  <w:style w:type="character" w:customStyle="1" w:styleId="DefaultParagraphFont2">
    <w:name w:val="Default Paragraph Font2"/>
    <w:rsid w:val="001B1014"/>
  </w:style>
  <w:style w:type="character" w:customStyle="1" w:styleId="Refdecomentario1">
    <w:name w:val="Ref. de comentario1"/>
    <w:rsid w:val="001B1014"/>
    <w:rPr>
      <w:sz w:val="16"/>
      <w:szCs w:val="16"/>
    </w:rPr>
  </w:style>
  <w:style w:type="character" w:customStyle="1" w:styleId="Smbolodenotaalpie">
    <w:name w:val="Símbolo de nota al pie"/>
    <w:rsid w:val="001B1014"/>
    <w:rPr>
      <w:vertAlign w:val="superscript"/>
    </w:rPr>
  </w:style>
  <w:style w:type="character" w:customStyle="1" w:styleId="Nmerodepgina1">
    <w:name w:val="Número de página1"/>
    <w:basedOn w:val="DefaultParagraphFont2"/>
    <w:rsid w:val="001B1014"/>
  </w:style>
  <w:style w:type="character" w:customStyle="1" w:styleId="titulo1textoChar1">
    <w:name w:val="titulo 1 texto Char1"/>
    <w:rsid w:val="001B1014"/>
    <w:rPr>
      <w:rFonts w:ascii="Arial" w:hAnsi="Arial"/>
      <w:lang w:val="en-GB" w:eastAsia="ar-SA" w:bidi="ar-SA"/>
    </w:rPr>
  </w:style>
  <w:style w:type="character" w:customStyle="1" w:styleId="titulo1textoChar">
    <w:name w:val="titulo 1 texto Char"/>
    <w:rsid w:val="001B1014"/>
    <w:rPr>
      <w:rFonts w:ascii="Arial" w:hAnsi="Arial"/>
      <w:lang w:val="en-GB" w:eastAsia="ar-SA" w:bidi="ar-SA"/>
    </w:rPr>
  </w:style>
  <w:style w:type="character" w:customStyle="1" w:styleId="Carcterdenumeracin">
    <w:name w:val="Carácter de numeración"/>
    <w:rsid w:val="001B1014"/>
  </w:style>
  <w:style w:type="character" w:customStyle="1" w:styleId="FootnoteReference1">
    <w:name w:val="Footnote Reference1"/>
    <w:rsid w:val="001B1014"/>
    <w:rPr>
      <w:vertAlign w:val="superscript"/>
    </w:rPr>
  </w:style>
  <w:style w:type="character" w:customStyle="1" w:styleId="Hipervnculo1">
    <w:name w:val="Hipervínculo1"/>
    <w:rsid w:val="001B1014"/>
    <w:rPr>
      <w:color w:val="0000FF"/>
      <w:u w:val="single"/>
    </w:rPr>
  </w:style>
  <w:style w:type="character" w:customStyle="1" w:styleId="WW-FootnoteReference">
    <w:name w:val="WW-Footnote Reference"/>
    <w:rsid w:val="001B1014"/>
    <w:rPr>
      <w:vertAlign w:val="superscript"/>
    </w:rPr>
  </w:style>
  <w:style w:type="character" w:customStyle="1" w:styleId="Smbolodenotafinal">
    <w:name w:val="Símbolo de nota final"/>
    <w:rsid w:val="001B1014"/>
    <w:rPr>
      <w:vertAlign w:val="superscript"/>
    </w:rPr>
  </w:style>
  <w:style w:type="character" w:customStyle="1" w:styleId="WW-Smbolodenotafinal">
    <w:name w:val="WW-Símbolo de nota final"/>
    <w:rsid w:val="001B1014"/>
  </w:style>
  <w:style w:type="character" w:customStyle="1" w:styleId="Vietas">
    <w:name w:val="Viñetas"/>
    <w:rsid w:val="001B1014"/>
    <w:rPr>
      <w:rFonts w:ascii="OpenSymbol" w:eastAsia="OpenSymbol" w:hAnsi="OpenSymbol" w:cs="OpenSymbol"/>
    </w:rPr>
  </w:style>
  <w:style w:type="character" w:customStyle="1" w:styleId="EndnoteReference1">
    <w:name w:val="Endnote Reference1"/>
    <w:rsid w:val="001B1014"/>
    <w:rPr>
      <w:vertAlign w:val="superscript"/>
    </w:rPr>
  </w:style>
  <w:style w:type="character" w:customStyle="1" w:styleId="FootnoteReference2">
    <w:name w:val="Footnote Reference2"/>
    <w:rsid w:val="001B1014"/>
    <w:rPr>
      <w:vertAlign w:val="superscript"/>
    </w:rPr>
  </w:style>
  <w:style w:type="character" w:customStyle="1" w:styleId="EndnoteReference2">
    <w:name w:val="Endnote Reference2"/>
    <w:rsid w:val="001B1014"/>
    <w:rPr>
      <w:vertAlign w:val="superscript"/>
    </w:rPr>
  </w:style>
  <w:style w:type="character" w:customStyle="1" w:styleId="EndnoteTextChar">
    <w:name w:val="Endnote Text Char"/>
    <w:rsid w:val="001B1014"/>
    <w:rPr>
      <w:rFonts w:ascii="Arial" w:hAnsi="Arial"/>
      <w:lang w:val="es-ES_tradnl"/>
    </w:rPr>
  </w:style>
  <w:style w:type="character" w:customStyle="1" w:styleId="Hipervnculovisitado1">
    <w:name w:val="Hipervínculo visitado1"/>
    <w:rsid w:val="001B1014"/>
    <w:rPr>
      <w:color w:val="800080"/>
      <w:u w:val="single"/>
    </w:rPr>
  </w:style>
  <w:style w:type="character" w:customStyle="1" w:styleId="Refdenotaalpie1">
    <w:name w:val="Ref. de nota al pie1"/>
    <w:rsid w:val="001B1014"/>
    <w:rPr>
      <w:vertAlign w:val="superscript"/>
    </w:rPr>
  </w:style>
  <w:style w:type="character" w:customStyle="1" w:styleId="Refdenotaalfinal1">
    <w:name w:val="Ref. de nota al final1"/>
    <w:rsid w:val="001B1014"/>
    <w:rPr>
      <w:vertAlign w:val="superscript"/>
    </w:rPr>
  </w:style>
  <w:style w:type="paragraph" w:customStyle="1" w:styleId="Encabezado1">
    <w:name w:val="Encabezado1"/>
    <w:basedOn w:val="Normal"/>
    <w:next w:val="Textoindependiente1"/>
    <w:rsid w:val="001B1014"/>
    <w:pPr>
      <w:keepNext/>
      <w:spacing w:before="240" w:after="120"/>
    </w:pPr>
    <w:rPr>
      <w:rFonts w:eastAsia="SimSun" w:cs="Tahoma"/>
      <w:sz w:val="28"/>
      <w:szCs w:val="28"/>
    </w:rPr>
  </w:style>
  <w:style w:type="paragraph" w:customStyle="1" w:styleId="Textoindependiente1">
    <w:name w:val="Texto independiente1"/>
    <w:basedOn w:val="Normal"/>
    <w:rsid w:val="001B1014"/>
    <w:pPr>
      <w:jc w:val="center"/>
    </w:pPr>
    <w:rPr>
      <w:rFonts w:cs="Arial"/>
      <w:smallCaps/>
      <w:sz w:val="72"/>
      <w:szCs w:val="72"/>
    </w:rPr>
  </w:style>
  <w:style w:type="paragraph" w:customStyle="1" w:styleId="Lista1">
    <w:name w:val="Lista1"/>
    <w:basedOn w:val="Textoindependiente1"/>
    <w:rsid w:val="001B1014"/>
    <w:rPr>
      <w:rFonts w:cs="Tahoma"/>
    </w:rPr>
  </w:style>
  <w:style w:type="paragraph" w:customStyle="1" w:styleId="Etiqueta">
    <w:name w:val="Etiqueta"/>
    <w:basedOn w:val="Normal"/>
    <w:rsid w:val="001B1014"/>
    <w:pPr>
      <w:suppressLineNumbers/>
      <w:spacing w:before="120" w:after="120"/>
    </w:pPr>
    <w:rPr>
      <w:rFonts w:cs="Tahoma"/>
      <w:i/>
      <w:iCs/>
      <w:sz w:val="24"/>
      <w:szCs w:val="24"/>
    </w:rPr>
  </w:style>
  <w:style w:type="paragraph" w:customStyle="1" w:styleId="ndice">
    <w:name w:val="Índice"/>
    <w:basedOn w:val="Normal"/>
    <w:rsid w:val="001B1014"/>
    <w:pPr>
      <w:suppressLineNumbers/>
    </w:pPr>
    <w:rPr>
      <w:rFonts w:cs="Tahoma"/>
    </w:rPr>
  </w:style>
  <w:style w:type="paragraph" w:customStyle="1" w:styleId="EstiloNormal">
    <w:name w:val="EstiloNormal"/>
    <w:basedOn w:val="Normal"/>
    <w:rsid w:val="001B1014"/>
  </w:style>
  <w:style w:type="paragraph" w:customStyle="1" w:styleId="Piedepgina1">
    <w:name w:val="Pie de página1"/>
    <w:basedOn w:val="Normal"/>
    <w:rsid w:val="001B1014"/>
    <w:pPr>
      <w:tabs>
        <w:tab w:val="center" w:pos="4252"/>
        <w:tab w:val="right" w:pos="8504"/>
      </w:tabs>
    </w:pPr>
  </w:style>
  <w:style w:type="paragraph" w:customStyle="1" w:styleId="TDC11">
    <w:name w:val="TDC 11"/>
    <w:basedOn w:val="Normal"/>
    <w:next w:val="Normal"/>
    <w:uiPriority w:val="39"/>
    <w:rsid w:val="001B1014"/>
    <w:pPr>
      <w:tabs>
        <w:tab w:val="left" w:pos="284"/>
        <w:tab w:val="right" w:leader="dot" w:pos="9639"/>
      </w:tabs>
      <w:spacing w:before="240" w:after="180"/>
      <w:ind w:left="284" w:hanging="284"/>
    </w:pPr>
    <w:rPr>
      <w:rFonts w:ascii="Arial Bold" w:hAnsi="Arial Bold"/>
      <w:b/>
      <w:bCs/>
    </w:rPr>
  </w:style>
  <w:style w:type="paragraph" w:customStyle="1" w:styleId="TDC21">
    <w:name w:val="TDC 21"/>
    <w:basedOn w:val="Normal"/>
    <w:next w:val="Normal"/>
    <w:uiPriority w:val="39"/>
    <w:rsid w:val="001B1014"/>
    <w:pPr>
      <w:tabs>
        <w:tab w:val="left" w:pos="425"/>
        <w:tab w:val="right" w:leader="dot" w:pos="9639"/>
      </w:tabs>
      <w:spacing w:before="80" w:after="40"/>
      <w:ind w:left="425" w:hanging="425"/>
    </w:pPr>
    <w:rPr>
      <w:caps/>
    </w:rPr>
  </w:style>
  <w:style w:type="paragraph" w:customStyle="1" w:styleId="TDC31">
    <w:name w:val="TDC 31"/>
    <w:basedOn w:val="Normal"/>
    <w:next w:val="Normal"/>
    <w:uiPriority w:val="39"/>
    <w:rsid w:val="001B1014"/>
    <w:pPr>
      <w:tabs>
        <w:tab w:val="left" w:pos="567"/>
        <w:tab w:val="left" w:pos="1418"/>
        <w:tab w:val="right" w:leader="dot" w:pos="9639"/>
      </w:tabs>
      <w:spacing w:before="40"/>
      <w:ind w:left="1134" w:hanging="567"/>
    </w:pPr>
    <w:rPr>
      <w:iCs/>
      <w:caps/>
    </w:rPr>
  </w:style>
  <w:style w:type="paragraph" w:customStyle="1" w:styleId="TDC41">
    <w:name w:val="TDC 41"/>
    <w:basedOn w:val="Normal"/>
    <w:next w:val="Normal"/>
    <w:uiPriority w:val="39"/>
    <w:rsid w:val="001B1014"/>
    <w:pPr>
      <w:tabs>
        <w:tab w:val="left" w:pos="709"/>
        <w:tab w:val="left" w:pos="1600"/>
        <w:tab w:val="right" w:leader="dot" w:pos="9639"/>
      </w:tabs>
      <w:ind w:left="1418" w:hanging="709"/>
    </w:pPr>
    <w:rPr>
      <w:smallCaps/>
      <w:szCs w:val="18"/>
    </w:rPr>
  </w:style>
  <w:style w:type="paragraph" w:customStyle="1" w:styleId="TDC51">
    <w:name w:val="TDC 51"/>
    <w:basedOn w:val="Normal"/>
    <w:next w:val="Normal"/>
    <w:uiPriority w:val="39"/>
    <w:rsid w:val="001B1014"/>
    <w:pPr>
      <w:tabs>
        <w:tab w:val="left" w:pos="851"/>
        <w:tab w:val="right" w:leader="dot" w:pos="9639"/>
      </w:tabs>
      <w:ind w:left="851" w:hanging="851"/>
    </w:pPr>
    <w:rPr>
      <w:sz w:val="18"/>
      <w:szCs w:val="18"/>
    </w:rPr>
  </w:style>
  <w:style w:type="paragraph" w:customStyle="1" w:styleId="TDC61">
    <w:name w:val="TDC 61"/>
    <w:basedOn w:val="Normal"/>
    <w:next w:val="Normal"/>
    <w:uiPriority w:val="39"/>
    <w:rsid w:val="001B1014"/>
    <w:pPr>
      <w:ind w:left="1000"/>
    </w:pPr>
    <w:rPr>
      <w:rFonts w:ascii="Times New Roman" w:hAnsi="Times New Roman"/>
      <w:sz w:val="18"/>
      <w:szCs w:val="18"/>
    </w:rPr>
  </w:style>
  <w:style w:type="paragraph" w:customStyle="1" w:styleId="TDC71">
    <w:name w:val="TDC 71"/>
    <w:basedOn w:val="Normal"/>
    <w:next w:val="Normal"/>
    <w:uiPriority w:val="39"/>
    <w:rsid w:val="001B1014"/>
    <w:pPr>
      <w:ind w:left="1200"/>
    </w:pPr>
    <w:rPr>
      <w:rFonts w:ascii="Times New Roman" w:hAnsi="Times New Roman"/>
      <w:sz w:val="18"/>
      <w:szCs w:val="18"/>
    </w:rPr>
  </w:style>
  <w:style w:type="paragraph" w:customStyle="1" w:styleId="TDC81">
    <w:name w:val="TDC 81"/>
    <w:basedOn w:val="Normal"/>
    <w:next w:val="Normal"/>
    <w:uiPriority w:val="39"/>
    <w:rsid w:val="001B1014"/>
    <w:pPr>
      <w:ind w:left="1400"/>
    </w:pPr>
    <w:rPr>
      <w:rFonts w:ascii="Times New Roman" w:hAnsi="Times New Roman"/>
      <w:sz w:val="18"/>
      <w:szCs w:val="18"/>
    </w:rPr>
  </w:style>
  <w:style w:type="paragraph" w:customStyle="1" w:styleId="TDC91">
    <w:name w:val="TDC 91"/>
    <w:basedOn w:val="Normal"/>
    <w:next w:val="Normal"/>
    <w:uiPriority w:val="39"/>
    <w:rsid w:val="001B1014"/>
    <w:pPr>
      <w:ind w:left="1600"/>
    </w:pPr>
    <w:rPr>
      <w:rFonts w:ascii="Times New Roman" w:hAnsi="Times New Roman"/>
      <w:sz w:val="18"/>
      <w:szCs w:val="18"/>
    </w:rPr>
  </w:style>
  <w:style w:type="paragraph" w:customStyle="1" w:styleId="EstiloNormal16">
    <w:name w:val="EstiloNormal16"/>
    <w:basedOn w:val="EstiloNormal"/>
    <w:next w:val="EstiloNormal"/>
    <w:rsid w:val="001B1014"/>
    <w:rPr>
      <w:sz w:val="32"/>
      <w:szCs w:val="32"/>
    </w:rPr>
  </w:style>
  <w:style w:type="paragraph" w:customStyle="1" w:styleId="Encabezado2">
    <w:name w:val="Encabezado2"/>
    <w:basedOn w:val="Normal"/>
    <w:rsid w:val="001B1014"/>
    <w:pPr>
      <w:tabs>
        <w:tab w:val="center" w:pos="4252"/>
        <w:tab w:val="right" w:pos="8504"/>
      </w:tabs>
    </w:pPr>
  </w:style>
  <w:style w:type="paragraph" w:customStyle="1" w:styleId="Epgrafe1">
    <w:name w:val="Epígrafe1"/>
    <w:basedOn w:val="Normal"/>
    <w:next w:val="Normal"/>
    <w:qFormat/>
    <w:rsid w:val="001B1014"/>
    <w:rPr>
      <w:b/>
      <w:bCs/>
    </w:rPr>
  </w:style>
  <w:style w:type="paragraph" w:customStyle="1" w:styleId="Textocomentario1">
    <w:name w:val="Texto comentario1"/>
    <w:basedOn w:val="Normal"/>
    <w:rsid w:val="001B1014"/>
  </w:style>
  <w:style w:type="paragraph" w:customStyle="1" w:styleId="Asuntodelcomentario1">
    <w:name w:val="Asunto del comentario1"/>
    <w:basedOn w:val="Textocomentario1"/>
    <w:next w:val="Textocomentario1"/>
    <w:rsid w:val="001B1014"/>
    <w:rPr>
      <w:b/>
      <w:bCs/>
    </w:rPr>
  </w:style>
  <w:style w:type="paragraph" w:customStyle="1" w:styleId="Textodeglobo1">
    <w:name w:val="Texto de globo1"/>
    <w:basedOn w:val="Normal"/>
    <w:rsid w:val="001B1014"/>
    <w:rPr>
      <w:rFonts w:ascii="Tahoma" w:hAnsi="Tahoma" w:cs="Tahoma"/>
      <w:sz w:val="16"/>
      <w:szCs w:val="16"/>
    </w:rPr>
  </w:style>
  <w:style w:type="paragraph" w:customStyle="1" w:styleId="Textonotapie1">
    <w:name w:val="Texto nota pie1"/>
    <w:basedOn w:val="Normal"/>
    <w:rsid w:val="001B1014"/>
  </w:style>
  <w:style w:type="paragraph" w:customStyle="1" w:styleId="ndice61">
    <w:name w:val="Índice 61"/>
    <w:basedOn w:val="Normal"/>
    <w:next w:val="Normal"/>
    <w:rsid w:val="001B1014"/>
    <w:pPr>
      <w:ind w:left="1320" w:hanging="220"/>
    </w:pPr>
  </w:style>
  <w:style w:type="paragraph" w:customStyle="1" w:styleId="Einzug1">
    <w:name w:val="Einzug1"/>
    <w:basedOn w:val="Normal"/>
    <w:rsid w:val="001B1014"/>
    <w:pPr>
      <w:spacing w:before="120" w:after="120"/>
      <w:ind w:left="851"/>
    </w:pPr>
  </w:style>
  <w:style w:type="paragraph" w:customStyle="1" w:styleId="URS">
    <w:name w:val="URS"/>
    <w:basedOn w:val="Einzug1"/>
    <w:rsid w:val="001B1014"/>
    <w:pPr>
      <w:ind w:left="0"/>
    </w:pPr>
    <w:rPr>
      <w:rFonts w:ascii="Arial Narrow" w:hAnsi="Arial Narrow"/>
    </w:rPr>
  </w:style>
  <w:style w:type="paragraph" w:customStyle="1" w:styleId="Ttulo10">
    <w:name w:val="Título1"/>
    <w:basedOn w:val="Normal"/>
    <w:next w:val="Subttulo1"/>
    <w:qFormat/>
    <w:rsid w:val="001B1014"/>
    <w:pPr>
      <w:spacing w:before="240" w:after="60"/>
      <w:jc w:val="center"/>
    </w:pPr>
    <w:rPr>
      <w:rFonts w:cs="Arial"/>
      <w:b/>
      <w:bCs/>
      <w:kern w:val="1"/>
      <w:sz w:val="32"/>
      <w:szCs w:val="32"/>
    </w:rPr>
  </w:style>
  <w:style w:type="paragraph" w:customStyle="1" w:styleId="Subttulo1">
    <w:name w:val="Subtítulo1"/>
    <w:basedOn w:val="Normal"/>
    <w:next w:val="Textoindependiente1"/>
    <w:qFormat/>
    <w:rsid w:val="001B1014"/>
    <w:pPr>
      <w:keepNext/>
      <w:spacing w:before="240" w:after="120"/>
      <w:jc w:val="center"/>
    </w:pPr>
    <w:rPr>
      <w:rFonts w:eastAsia="SimSun" w:cs="Tahoma"/>
      <w:i/>
      <w:iCs/>
      <w:sz w:val="28"/>
      <w:szCs w:val="28"/>
    </w:rPr>
  </w:style>
  <w:style w:type="paragraph" w:customStyle="1" w:styleId="TtoltaulaURS">
    <w:name w:val="Títol taula URS"/>
    <w:basedOn w:val="Ttulo10"/>
    <w:rsid w:val="001B1014"/>
    <w:pPr>
      <w:autoSpaceDE w:val="0"/>
      <w:spacing w:before="120" w:after="120"/>
      <w:jc w:val="left"/>
    </w:pPr>
    <w:rPr>
      <w:rFonts w:ascii="Arial Narrow" w:hAnsi="Arial Narrow"/>
      <w:caps/>
      <w:color w:val="003366"/>
      <w:sz w:val="22"/>
      <w:szCs w:val="20"/>
    </w:rPr>
  </w:style>
  <w:style w:type="paragraph" w:customStyle="1" w:styleId="StyleTtoltaulaURSLatinArial10ptAutoNotAllcaps">
    <w:name w:val="Style Títol taula URS + (Latin) Arial 10 pt Auto Not All caps"/>
    <w:basedOn w:val="TtoltaulaURS"/>
    <w:rsid w:val="001B1014"/>
    <w:pPr>
      <w:tabs>
        <w:tab w:val="left" w:pos="1152"/>
      </w:tabs>
      <w:ind w:left="72"/>
    </w:pPr>
    <w:rPr>
      <w:rFonts w:ascii="Arial" w:hAnsi="Arial"/>
      <w:b w:val="0"/>
      <w:caps w:val="0"/>
      <w:color w:val="000000"/>
      <w:sz w:val="20"/>
    </w:rPr>
  </w:style>
  <w:style w:type="paragraph" w:customStyle="1" w:styleId="Taula">
    <w:name w:val="Taula"/>
    <w:basedOn w:val="Normal"/>
    <w:rsid w:val="001B1014"/>
    <w:pPr>
      <w:spacing w:before="120" w:after="120"/>
    </w:pPr>
  </w:style>
  <w:style w:type="paragraph" w:customStyle="1" w:styleId="titulo1texto">
    <w:name w:val="titulo 1 texto"/>
    <w:basedOn w:val="Normal"/>
    <w:rsid w:val="001B1014"/>
    <w:pPr>
      <w:ind w:left="181"/>
    </w:pPr>
  </w:style>
  <w:style w:type="paragraph" w:customStyle="1" w:styleId="E">
    <w:name w:val="E"/>
    <w:basedOn w:val="Ttulo11"/>
    <w:rsid w:val="001B1014"/>
    <w:pPr>
      <w:tabs>
        <w:tab w:val="clear" w:pos="0"/>
      </w:tabs>
      <w:ind w:left="0" w:firstLine="0"/>
      <w:jc w:val="left"/>
    </w:pPr>
    <w:rPr>
      <w:lang w:val="en-US"/>
    </w:rPr>
  </w:style>
  <w:style w:type="paragraph" w:customStyle="1" w:styleId="Continuarlista41">
    <w:name w:val="Continuar lista 41"/>
    <w:basedOn w:val="Normal"/>
    <w:rsid w:val="001B1014"/>
    <w:pPr>
      <w:spacing w:after="120"/>
      <w:ind w:left="1132" w:right="567"/>
    </w:pPr>
    <w:rPr>
      <w:rFonts w:ascii="Garamond" w:hAnsi="Garamond"/>
      <w:sz w:val="24"/>
    </w:rPr>
  </w:style>
  <w:style w:type="paragraph" w:customStyle="1" w:styleId="CeldaCM-">
    <w:name w:val="Celda CM-"/>
    <w:rsid w:val="001B1014"/>
    <w:pPr>
      <w:suppressAutoHyphens/>
    </w:pPr>
    <w:rPr>
      <w:rFonts w:ascii="Arial" w:eastAsia="Arial" w:hAnsi="Arial"/>
      <w:sz w:val="16"/>
      <w:lang w:val="es-ES" w:eastAsia="ar-SA"/>
    </w:rPr>
  </w:style>
  <w:style w:type="paragraph" w:customStyle="1" w:styleId="Prrafodelista1">
    <w:name w:val="Párrafo de lista1"/>
    <w:basedOn w:val="Normal"/>
    <w:qFormat/>
    <w:rsid w:val="001B1014"/>
    <w:pPr>
      <w:ind w:left="708"/>
    </w:pPr>
    <w:rPr>
      <w:rFonts w:ascii="Calibri" w:hAnsi="Calibri"/>
    </w:rPr>
  </w:style>
  <w:style w:type="paragraph" w:customStyle="1" w:styleId="ndicel10">
    <w:name w:val="Índicel 10"/>
    <w:basedOn w:val="ndice"/>
    <w:rsid w:val="001B1014"/>
    <w:pPr>
      <w:tabs>
        <w:tab w:val="right" w:leader="dot" w:pos="7091"/>
      </w:tabs>
      <w:ind w:left="2547"/>
    </w:pPr>
  </w:style>
  <w:style w:type="paragraph" w:customStyle="1" w:styleId="Contenidodelatabla">
    <w:name w:val="Contenido de la tabla"/>
    <w:basedOn w:val="Normal"/>
    <w:rsid w:val="001B1014"/>
    <w:pPr>
      <w:suppressLineNumbers/>
    </w:pPr>
  </w:style>
  <w:style w:type="paragraph" w:customStyle="1" w:styleId="Encabezadodelatabla">
    <w:name w:val="Encabezado de la tabla"/>
    <w:basedOn w:val="Contenidodelatabla"/>
    <w:rsid w:val="001B1014"/>
    <w:pPr>
      <w:jc w:val="center"/>
    </w:pPr>
    <w:rPr>
      <w:b/>
      <w:bCs/>
    </w:rPr>
  </w:style>
  <w:style w:type="paragraph" w:customStyle="1" w:styleId="Encabezado10">
    <w:name w:val="Encabezado 10"/>
    <w:basedOn w:val="Encabezado1"/>
    <w:next w:val="Textoindependiente1"/>
    <w:rsid w:val="001B1014"/>
    <w:pPr>
      <w:tabs>
        <w:tab w:val="left" w:pos="830"/>
      </w:tabs>
      <w:ind w:left="830" w:hanging="280"/>
    </w:pPr>
    <w:rPr>
      <w:b/>
      <w:bCs/>
      <w:sz w:val="21"/>
      <w:szCs w:val="21"/>
    </w:rPr>
  </w:style>
  <w:style w:type="paragraph" w:customStyle="1" w:styleId="Continuarlista31">
    <w:name w:val="Continuar lista 31"/>
    <w:basedOn w:val="Normal"/>
    <w:rsid w:val="001B1014"/>
    <w:pPr>
      <w:spacing w:after="120"/>
      <w:ind w:left="849"/>
    </w:pPr>
  </w:style>
  <w:style w:type="paragraph" w:customStyle="1" w:styleId="TtulodeTDC1">
    <w:name w:val="Título de TDC1"/>
    <w:basedOn w:val="Ttulo11"/>
    <w:next w:val="Normal"/>
    <w:qFormat/>
    <w:rsid w:val="001B1014"/>
    <w:pPr>
      <w:keepLines/>
      <w:tabs>
        <w:tab w:val="clear" w:pos="0"/>
      </w:tabs>
      <w:spacing w:before="480" w:after="0" w:line="276" w:lineRule="auto"/>
      <w:ind w:left="0" w:firstLine="0"/>
      <w:jc w:val="left"/>
    </w:pPr>
    <w:rPr>
      <w:rFonts w:ascii="Cambria" w:hAnsi="Cambria"/>
      <w:bCs/>
      <w:color w:val="365F91"/>
      <w:szCs w:val="28"/>
      <w:lang w:val="en-US"/>
    </w:rPr>
  </w:style>
  <w:style w:type="paragraph" w:customStyle="1" w:styleId="font5">
    <w:name w:val="font5"/>
    <w:basedOn w:val="Normal"/>
    <w:rsid w:val="001B1014"/>
    <w:pPr>
      <w:suppressAutoHyphens w:val="0"/>
      <w:spacing w:before="100" w:after="100"/>
    </w:pPr>
    <w:rPr>
      <w:rFonts w:cs="Arial"/>
      <w:color w:val="000000"/>
    </w:rPr>
  </w:style>
  <w:style w:type="paragraph" w:customStyle="1" w:styleId="font6">
    <w:name w:val="font6"/>
    <w:basedOn w:val="Normal"/>
    <w:rsid w:val="001B1014"/>
    <w:pPr>
      <w:suppressAutoHyphens w:val="0"/>
      <w:spacing w:before="100" w:after="100"/>
    </w:pPr>
    <w:rPr>
      <w:rFonts w:ascii="Times New Roman" w:hAnsi="Times New Roman"/>
      <w:color w:val="000000"/>
      <w:sz w:val="14"/>
      <w:szCs w:val="14"/>
    </w:rPr>
  </w:style>
  <w:style w:type="paragraph" w:customStyle="1" w:styleId="xl63">
    <w:name w:val="xl63"/>
    <w:basedOn w:val="Normal"/>
    <w:rsid w:val="001B1014"/>
    <w:pPr>
      <w:suppressAutoHyphens w:val="0"/>
      <w:spacing w:before="100" w:after="100"/>
      <w:jc w:val="center"/>
    </w:pPr>
    <w:rPr>
      <w:rFonts w:ascii="Times New Roman" w:hAnsi="Times New Roman"/>
      <w:sz w:val="24"/>
      <w:szCs w:val="24"/>
    </w:rPr>
  </w:style>
  <w:style w:type="paragraph" w:customStyle="1" w:styleId="xl64">
    <w:name w:val="xl64"/>
    <w:basedOn w:val="Normal"/>
    <w:rsid w:val="001B1014"/>
    <w:pPr>
      <w:pBdr>
        <w:top w:val="single" w:sz="8" w:space="0" w:color="000000"/>
        <w:left w:val="single" w:sz="4" w:space="0" w:color="000000"/>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65">
    <w:name w:val="xl65"/>
    <w:basedOn w:val="Normal"/>
    <w:rsid w:val="001B1014"/>
    <w:pPr>
      <w:pBdr>
        <w:top w:val="single" w:sz="4" w:space="0" w:color="000000"/>
        <w:left w:val="single" w:sz="4" w:space="0" w:color="000000"/>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66">
    <w:name w:val="xl66"/>
    <w:basedOn w:val="Normal"/>
    <w:rsid w:val="001B1014"/>
    <w:pPr>
      <w:pBdr>
        <w:top w:val="single" w:sz="4" w:space="0" w:color="000000"/>
        <w:left w:val="single" w:sz="4" w:space="0" w:color="000000"/>
        <w:bottom w:val="single" w:sz="8"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67">
    <w:name w:val="xl67"/>
    <w:basedOn w:val="Normal"/>
    <w:rsid w:val="001B1014"/>
    <w:pPr>
      <w:pBdr>
        <w:top w:val="single" w:sz="8" w:space="0" w:color="000000"/>
        <w:left w:val="single" w:sz="8" w:space="0" w:color="000000"/>
        <w:bottom w:val="single" w:sz="8" w:space="0" w:color="000000"/>
        <w:right w:val="single" w:sz="8" w:space="0" w:color="000000"/>
      </w:pBdr>
      <w:shd w:val="clear" w:color="auto" w:fill="C6EFCE"/>
      <w:suppressAutoHyphens w:val="0"/>
      <w:spacing w:before="100" w:after="100"/>
      <w:jc w:val="center"/>
    </w:pPr>
    <w:rPr>
      <w:rFonts w:ascii="Times New Roman" w:hAnsi="Times New Roman"/>
      <w:color w:val="006100"/>
      <w:sz w:val="24"/>
      <w:szCs w:val="24"/>
    </w:rPr>
  </w:style>
  <w:style w:type="paragraph" w:customStyle="1" w:styleId="xl68">
    <w:name w:val="xl68"/>
    <w:basedOn w:val="Normal"/>
    <w:rsid w:val="001B1014"/>
    <w:pPr>
      <w:shd w:val="clear" w:color="auto" w:fill="C6EFCE"/>
      <w:suppressAutoHyphens w:val="0"/>
      <w:spacing w:before="100" w:after="100"/>
    </w:pPr>
    <w:rPr>
      <w:rFonts w:ascii="Times New Roman" w:hAnsi="Times New Roman"/>
      <w:color w:val="006100"/>
      <w:sz w:val="24"/>
      <w:szCs w:val="24"/>
    </w:rPr>
  </w:style>
  <w:style w:type="paragraph" w:customStyle="1" w:styleId="xl69">
    <w:name w:val="xl69"/>
    <w:basedOn w:val="Normal"/>
    <w:rsid w:val="001B1014"/>
    <w:pPr>
      <w:pBdr>
        <w:bottom w:val="single" w:sz="8" w:space="0" w:color="000000"/>
      </w:pBdr>
      <w:shd w:val="clear" w:color="auto" w:fill="C6EFCE"/>
      <w:suppressAutoHyphens w:val="0"/>
      <w:spacing w:before="100" w:after="100"/>
      <w:jc w:val="center"/>
    </w:pPr>
    <w:rPr>
      <w:rFonts w:ascii="Times New Roman" w:hAnsi="Times New Roman"/>
      <w:color w:val="006100"/>
      <w:sz w:val="24"/>
      <w:szCs w:val="24"/>
    </w:rPr>
  </w:style>
  <w:style w:type="paragraph" w:customStyle="1" w:styleId="xl70">
    <w:name w:val="xl70"/>
    <w:basedOn w:val="Normal"/>
    <w:rsid w:val="001B1014"/>
    <w:pPr>
      <w:pBdr>
        <w:top w:val="single" w:sz="8" w:space="0" w:color="000000"/>
        <w:bottom w:val="single" w:sz="8" w:space="0" w:color="000000"/>
        <w:right w:val="single" w:sz="8" w:space="0" w:color="000000"/>
      </w:pBdr>
      <w:shd w:val="clear" w:color="auto" w:fill="C6EFCE"/>
      <w:suppressAutoHyphens w:val="0"/>
      <w:spacing w:before="100" w:after="100"/>
      <w:jc w:val="center"/>
    </w:pPr>
    <w:rPr>
      <w:rFonts w:ascii="Times New Roman" w:hAnsi="Times New Roman"/>
      <w:color w:val="006100"/>
      <w:sz w:val="24"/>
      <w:szCs w:val="24"/>
    </w:rPr>
  </w:style>
  <w:style w:type="paragraph" w:customStyle="1" w:styleId="xl71">
    <w:name w:val="xl71"/>
    <w:basedOn w:val="Normal"/>
    <w:rsid w:val="001B1014"/>
    <w:pPr>
      <w:pBdr>
        <w:left w:val="single" w:sz="8" w:space="0" w:color="000000"/>
        <w:bottom w:val="single" w:sz="8" w:space="0" w:color="000000"/>
      </w:pBdr>
      <w:shd w:val="clear" w:color="auto" w:fill="FFEB9C"/>
      <w:suppressAutoHyphens w:val="0"/>
      <w:spacing w:before="100" w:after="100"/>
      <w:jc w:val="center"/>
    </w:pPr>
    <w:rPr>
      <w:rFonts w:ascii="Times New Roman" w:hAnsi="Times New Roman"/>
      <w:color w:val="9C6500"/>
      <w:sz w:val="24"/>
      <w:szCs w:val="24"/>
    </w:rPr>
  </w:style>
  <w:style w:type="paragraph" w:customStyle="1" w:styleId="xl72">
    <w:name w:val="xl72"/>
    <w:basedOn w:val="Normal"/>
    <w:rsid w:val="001B1014"/>
    <w:pPr>
      <w:pBdr>
        <w:bottom w:val="single" w:sz="8" w:space="0" w:color="000000"/>
      </w:pBdr>
      <w:shd w:val="clear" w:color="auto" w:fill="FFEB9C"/>
      <w:suppressAutoHyphens w:val="0"/>
      <w:spacing w:before="100" w:after="100"/>
      <w:jc w:val="center"/>
    </w:pPr>
    <w:rPr>
      <w:rFonts w:ascii="Times New Roman" w:hAnsi="Times New Roman"/>
      <w:color w:val="9C6500"/>
      <w:sz w:val="24"/>
      <w:szCs w:val="24"/>
    </w:rPr>
  </w:style>
  <w:style w:type="paragraph" w:customStyle="1" w:styleId="xl73">
    <w:name w:val="xl73"/>
    <w:basedOn w:val="Normal"/>
    <w:rsid w:val="001B1014"/>
    <w:pPr>
      <w:pBdr>
        <w:bottom w:val="single" w:sz="8" w:space="0" w:color="000000"/>
        <w:right w:val="single" w:sz="8" w:space="0" w:color="000000"/>
      </w:pBdr>
      <w:shd w:val="clear" w:color="auto" w:fill="FFEB9C"/>
      <w:suppressAutoHyphens w:val="0"/>
      <w:spacing w:before="100" w:after="100"/>
      <w:jc w:val="center"/>
    </w:pPr>
    <w:rPr>
      <w:rFonts w:ascii="Times New Roman" w:hAnsi="Times New Roman"/>
      <w:color w:val="9C6500"/>
      <w:sz w:val="24"/>
      <w:szCs w:val="24"/>
    </w:rPr>
  </w:style>
  <w:style w:type="paragraph" w:customStyle="1" w:styleId="xl74">
    <w:name w:val="xl74"/>
    <w:basedOn w:val="Normal"/>
    <w:rsid w:val="001B1014"/>
    <w:pPr>
      <w:pBdr>
        <w:top w:val="single" w:sz="8" w:space="0" w:color="000000"/>
        <w:left w:val="single" w:sz="8" w:space="0" w:color="000000"/>
        <w:bottom w:val="single" w:sz="8" w:space="0" w:color="000000"/>
        <w:right w:val="single" w:sz="8" w:space="0" w:color="000000"/>
      </w:pBdr>
      <w:shd w:val="clear" w:color="auto" w:fill="FFEB9C"/>
      <w:suppressAutoHyphens w:val="0"/>
      <w:spacing w:before="100" w:after="100"/>
      <w:jc w:val="center"/>
    </w:pPr>
    <w:rPr>
      <w:rFonts w:ascii="Times New Roman" w:hAnsi="Times New Roman"/>
      <w:color w:val="9C6500"/>
      <w:sz w:val="24"/>
      <w:szCs w:val="24"/>
    </w:rPr>
  </w:style>
  <w:style w:type="paragraph" w:customStyle="1" w:styleId="xl75">
    <w:name w:val="xl75"/>
    <w:basedOn w:val="Normal"/>
    <w:rsid w:val="001B1014"/>
    <w:pPr>
      <w:pBdr>
        <w:top w:val="single" w:sz="4" w:space="0" w:color="000000"/>
        <w:left w:val="single" w:sz="8" w:space="0" w:color="000000"/>
        <w:bottom w:val="single" w:sz="4" w:space="0" w:color="000000"/>
        <w:right w:val="single" w:sz="8" w:space="0" w:color="000000"/>
      </w:pBdr>
      <w:shd w:val="clear" w:color="auto" w:fill="F2F2F2"/>
      <w:suppressAutoHyphens w:val="0"/>
      <w:spacing w:before="100" w:after="100"/>
      <w:jc w:val="center"/>
    </w:pPr>
    <w:rPr>
      <w:rFonts w:ascii="Times New Roman" w:hAnsi="Times New Roman"/>
      <w:b/>
      <w:bCs/>
      <w:color w:val="3F3F3F"/>
      <w:sz w:val="24"/>
      <w:szCs w:val="24"/>
    </w:rPr>
  </w:style>
  <w:style w:type="paragraph" w:customStyle="1" w:styleId="xl76">
    <w:name w:val="xl76"/>
    <w:basedOn w:val="Normal"/>
    <w:rsid w:val="001B1014"/>
    <w:pPr>
      <w:pBdr>
        <w:top w:val="single" w:sz="4" w:space="0" w:color="000000"/>
        <w:left w:val="single" w:sz="8" w:space="0" w:color="000000"/>
        <w:bottom w:val="single" w:sz="8" w:space="0" w:color="000000"/>
        <w:right w:val="single" w:sz="8" w:space="0" w:color="000000"/>
      </w:pBdr>
      <w:shd w:val="clear" w:color="auto" w:fill="F2F2F2"/>
      <w:suppressAutoHyphens w:val="0"/>
      <w:spacing w:before="100" w:after="100"/>
      <w:jc w:val="center"/>
    </w:pPr>
    <w:rPr>
      <w:rFonts w:ascii="Times New Roman" w:hAnsi="Times New Roman"/>
      <w:b/>
      <w:bCs/>
      <w:color w:val="3F3F3F"/>
      <w:sz w:val="24"/>
      <w:szCs w:val="24"/>
    </w:rPr>
  </w:style>
  <w:style w:type="paragraph" w:customStyle="1" w:styleId="xl77">
    <w:name w:val="xl77"/>
    <w:basedOn w:val="Normal"/>
    <w:rsid w:val="001B1014"/>
    <w:pPr>
      <w:pBdr>
        <w:top w:val="single" w:sz="8" w:space="0" w:color="000000"/>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78">
    <w:name w:val="xl78"/>
    <w:basedOn w:val="Normal"/>
    <w:rsid w:val="001B1014"/>
    <w:pPr>
      <w:pBdr>
        <w:top w:val="single" w:sz="4" w:space="0" w:color="000000"/>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79">
    <w:name w:val="xl79"/>
    <w:basedOn w:val="Normal"/>
    <w:rsid w:val="001B1014"/>
    <w:pPr>
      <w:pBdr>
        <w:top w:val="single" w:sz="4" w:space="0" w:color="000000"/>
        <w:bottom w:val="single" w:sz="8"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80">
    <w:name w:val="xl80"/>
    <w:basedOn w:val="Normal"/>
    <w:rsid w:val="001B1014"/>
    <w:pPr>
      <w:pBdr>
        <w:top w:val="single" w:sz="8" w:space="0" w:color="000000"/>
        <w:left w:val="single" w:sz="4" w:space="0" w:color="000000"/>
        <w:bottom w:val="single" w:sz="4" w:space="0" w:color="000000"/>
        <w:right w:val="single" w:sz="8" w:space="0" w:color="000000"/>
      </w:pBdr>
      <w:suppressAutoHyphens w:val="0"/>
      <w:spacing w:before="100" w:after="100"/>
      <w:jc w:val="center"/>
    </w:pPr>
    <w:rPr>
      <w:rFonts w:ascii="Times New Roman" w:hAnsi="Times New Roman"/>
      <w:sz w:val="24"/>
      <w:szCs w:val="24"/>
    </w:rPr>
  </w:style>
  <w:style w:type="paragraph" w:customStyle="1" w:styleId="xl81">
    <w:name w:val="xl81"/>
    <w:basedOn w:val="Normal"/>
    <w:rsid w:val="001B1014"/>
    <w:pPr>
      <w:pBdr>
        <w:top w:val="single" w:sz="4" w:space="0" w:color="000000"/>
        <w:left w:val="single" w:sz="4" w:space="0" w:color="000000"/>
        <w:bottom w:val="single" w:sz="4" w:space="0" w:color="000000"/>
        <w:right w:val="single" w:sz="8" w:space="0" w:color="000000"/>
      </w:pBdr>
      <w:suppressAutoHyphens w:val="0"/>
      <w:spacing w:before="100" w:after="100"/>
      <w:jc w:val="center"/>
    </w:pPr>
    <w:rPr>
      <w:rFonts w:ascii="Times New Roman" w:hAnsi="Times New Roman"/>
      <w:sz w:val="24"/>
      <w:szCs w:val="24"/>
    </w:rPr>
  </w:style>
  <w:style w:type="paragraph" w:customStyle="1" w:styleId="xl82">
    <w:name w:val="xl82"/>
    <w:basedOn w:val="Normal"/>
    <w:rsid w:val="001B1014"/>
    <w:pPr>
      <w:pBdr>
        <w:top w:val="single" w:sz="4" w:space="0" w:color="000000"/>
        <w:left w:val="single" w:sz="4" w:space="0" w:color="000000"/>
        <w:bottom w:val="single" w:sz="8" w:space="0" w:color="000000"/>
        <w:right w:val="single" w:sz="8" w:space="0" w:color="000000"/>
      </w:pBdr>
      <w:suppressAutoHyphens w:val="0"/>
      <w:spacing w:before="100" w:after="100"/>
      <w:jc w:val="center"/>
    </w:pPr>
    <w:rPr>
      <w:rFonts w:ascii="Times New Roman" w:hAnsi="Times New Roman"/>
      <w:sz w:val="24"/>
      <w:szCs w:val="24"/>
    </w:rPr>
  </w:style>
  <w:style w:type="paragraph" w:customStyle="1" w:styleId="xl83">
    <w:name w:val="xl83"/>
    <w:basedOn w:val="Normal"/>
    <w:rsid w:val="001B1014"/>
    <w:pPr>
      <w:pBdr>
        <w:top w:val="single" w:sz="8" w:space="0" w:color="000000"/>
        <w:left w:val="single" w:sz="8" w:space="0" w:color="000000"/>
        <w:bottom w:val="single" w:sz="4" w:space="0" w:color="000000"/>
        <w:right w:val="single" w:sz="8" w:space="0" w:color="000000"/>
      </w:pBdr>
      <w:suppressAutoHyphens w:val="0"/>
      <w:spacing w:before="100" w:after="100"/>
    </w:pPr>
    <w:rPr>
      <w:rFonts w:ascii="Times New Roman" w:hAnsi="Times New Roman"/>
      <w:sz w:val="24"/>
      <w:szCs w:val="24"/>
    </w:rPr>
  </w:style>
  <w:style w:type="paragraph" w:customStyle="1" w:styleId="xl84">
    <w:name w:val="xl84"/>
    <w:basedOn w:val="Normal"/>
    <w:rsid w:val="001B1014"/>
    <w:pPr>
      <w:pBdr>
        <w:top w:val="single" w:sz="4" w:space="0" w:color="000000"/>
        <w:left w:val="single" w:sz="8" w:space="0" w:color="000000"/>
        <w:bottom w:val="single" w:sz="4" w:space="0" w:color="000000"/>
        <w:right w:val="single" w:sz="8" w:space="0" w:color="000000"/>
      </w:pBdr>
      <w:suppressAutoHyphens w:val="0"/>
      <w:spacing w:before="100" w:after="100"/>
    </w:pPr>
    <w:rPr>
      <w:rFonts w:ascii="Times New Roman" w:hAnsi="Times New Roman"/>
      <w:sz w:val="24"/>
      <w:szCs w:val="24"/>
    </w:rPr>
  </w:style>
  <w:style w:type="paragraph" w:customStyle="1" w:styleId="xl85">
    <w:name w:val="xl85"/>
    <w:basedOn w:val="Normal"/>
    <w:rsid w:val="001B1014"/>
    <w:pPr>
      <w:pBdr>
        <w:top w:val="single" w:sz="4" w:space="0" w:color="000000"/>
        <w:left w:val="single" w:sz="8" w:space="0" w:color="000000"/>
        <w:bottom w:val="single" w:sz="8" w:space="0" w:color="000000"/>
        <w:right w:val="single" w:sz="8" w:space="0" w:color="000000"/>
      </w:pBdr>
      <w:suppressAutoHyphens w:val="0"/>
      <w:spacing w:before="100" w:after="100"/>
    </w:pPr>
    <w:rPr>
      <w:rFonts w:ascii="Times New Roman" w:hAnsi="Times New Roman"/>
      <w:sz w:val="24"/>
      <w:szCs w:val="24"/>
    </w:rPr>
  </w:style>
  <w:style w:type="paragraph" w:customStyle="1" w:styleId="xl86">
    <w:name w:val="xl86"/>
    <w:basedOn w:val="Normal"/>
    <w:rsid w:val="001B1014"/>
    <w:pPr>
      <w:pBdr>
        <w:top w:val="single" w:sz="8" w:space="0" w:color="000000"/>
        <w:left w:val="single" w:sz="8" w:space="0" w:color="000000"/>
        <w:bottom w:val="single" w:sz="4" w:space="0" w:color="000000"/>
        <w:right w:val="single" w:sz="8" w:space="0" w:color="000000"/>
      </w:pBdr>
      <w:suppressAutoHyphens w:val="0"/>
      <w:spacing w:before="100" w:after="100"/>
    </w:pPr>
    <w:rPr>
      <w:rFonts w:cs="Arial"/>
    </w:rPr>
  </w:style>
  <w:style w:type="paragraph" w:customStyle="1" w:styleId="xl87">
    <w:name w:val="xl87"/>
    <w:basedOn w:val="Normal"/>
    <w:rsid w:val="001B1014"/>
    <w:pPr>
      <w:pBdr>
        <w:top w:val="single" w:sz="4" w:space="0" w:color="000000"/>
        <w:left w:val="single" w:sz="8" w:space="0" w:color="000000"/>
        <w:bottom w:val="single" w:sz="4" w:space="0" w:color="000000"/>
        <w:right w:val="single" w:sz="8" w:space="0" w:color="000000"/>
      </w:pBdr>
      <w:suppressAutoHyphens w:val="0"/>
      <w:spacing w:before="100" w:after="100"/>
    </w:pPr>
    <w:rPr>
      <w:rFonts w:cs="Arial"/>
    </w:rPr>
  </w:style>
  <w:style w:type="paragraph" w:customStyle="1" w:styleId="xl88">
    <w:name w:val="xl88"/>
    <w:basedOn w:val="Normal"/>
    <w:rsid w:val="001B1014"/>
    <w:pPr>
      <w:pBdr>
        <w:top w:val="single" w:sz="4" w:space="0" w:color="000000"/>
        <w:left w:val="single" w:sz="8" w:space="0" w:color="000000"/>
        <w:bottom w:val="single" w:sz="8" w:space="0" w:color="000000"/>
        <w:right w:val="single" w:sz="8" w:space="0" w:color="000000"/>
      </w:pBdr>
      <w:suppressAutoHyphens w:val="0"/>
      <w:spacing w:before="100" w:after="100"/>
    </w:pPr>
    <w:rPr>
      <w:rFonts w:cs="Arial"/>
    </w:rPr>
  </w:style>
  <w:style w:type="paragraph" w:customStyle="1" w:styleId="xl89">
    <w:name w:val="xl89"/>
    <w:basedOn w:val="Normal"/>
    <w:rsid w:val="001B1014"/>
    <w:pPr>
      <w:pBdr>
        <w:left w:val="single" w:sz="8" w:space="0" w:color="000000"/>
        <w:bottom w:val="single" w:sz="4" w:space="0" w:color="000000"/>
        <w:right w:val="single" w:sz="8" w:space="0" w:color="000000"/>
      </w:pBdr>
      <w:suppressAutoHyphens w:val="0"/>
      <w:spacing w:before="100" w:after="100"/>
    </w:pPr>
    <w:rPr>
      <w:rFonts w:ascii="Times New Roman" w:hAnsi="Times New Roman"/>
      <w:sz w:val="24"/>
      <w:szCs w:val="24"/>
    </w:rPr>
  </w:style>
  <w:style w:type="paragraph" w:customStyle="1" w:styleId="xl90">
    <w:name w:val="xl90"/>
    <w:basedOn w:val="Normal"/>
    <w:rsid w:val="001B1014"/>
    <w:pPr>
      <w:pBdr>
        <w:left w:val="single" w:sz="8" w:space="0" w:color="000000"/>
        <w:bottom w:val="single" w:sz="4" w:space="0" w:color="000000"/>
        <w:right w:val="single" w:sz="8" w:space="0" w:color="000000"/>
      </w:pBdr>
      <w:suppressAutoHyphens w:val="0"/>
      <w:spacing w:before="100" w:after="100"/>
    </w:pPr>
    <w:rPr>
      <w:rFonts w:cs="Arial"/>
    </w:rPr>
  </w:style>
  <w:style w:type="paragraph" w:customStyle="1" w:styleId="xl91">
    <w:name w:val="xl91"/>
    <w:basedOn w:val="Normal"/>
    <w:rsid w:val="001B1014"/>
    <w:pPr>
      <w:pBdr>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92">
    <w:name w:val="xl92"/>
    <w:basedOn w:val="Normal"/>
    <w:rsid w:val="001B1014"/>
    <w:pPr>
      <w:pBdr>
        <w:left w:val="single" w:sz="4" w:space="0" w:color="000000"/>
        <w:bottom w:val="single" w:sz="4" w:space="0" w:color="000000"/>
        <w:right w:val="single" w:sz="4" w:space="0" w:color="000000"/>
      </w:pBdr>
      <w:suppressAutoHyphens w:val="0"/>
      <w:spacing w:before="100" w:after="100"/>
      <w:jc w:val="center"/>
    </w:pPr>
    <w:rPr>
      <w:rFonts w:ascii="Times New Roman" w:hAnsi="Times New Roman"/>
      <w:sz w:val="24"/>
      <w:szCs w:val="24"/>
    </w:rPr>
  </w:style>
  <w:style w:type="paragraph" w:customStyle="1" w:styleId="xl93">
    <w:name w:val="xl93"/>
    <w:basedOn w:val="Normal"/>
    <w:rsid w:val="001B1014"/>
    <w:pPr>
      <w:pBdr>
        <w:left w:val="single" w:sz="4" w:space="0" w:color="000000"/>
        <w:bottom w:val="single" w:sz="4" w:space="0" w:color="000000"/>
        <w:right w:val="single" w:sz="8" w:space="0" w:color="000000"/>
      </w:pBdr>
      <w:suppressAutoHyphens w:val="0"/>
      <w:spacing w:before="100" w:after="100"/>
      <w:jc w:val="center"/>
    </w:pPr>
    <w:rPr>
      <w:rFonts w:ascii="Times New Roman" w:hAnsi="Times New Roman"/>
      <w:sz w:val="24"/>
      <w:szCs w:val="24"/>
    </w:rPr>
  </w:style>
  <w:style w:type="paragraph" w:customStyle="1" w:styleId="Revisin1">
    <w:name w:val="Revisión1"/>
    <w:rsid w:val="001B1014"/>
    <w:pPr>
      <w:suppressAutoHyphens/>
    </w:pPr>
    <w:rPr>
      <w:rFonts w:ascii="Arial" w:eastAsia="Arial" w:hAnsi="Arial"/>
      <w:lang w:val="es-ES" w:eastAsia="ar-SA"/>
    </w:rPr>
  </w:style>
  <w:style w:type="paragraph" w:customStyle="1" w:styleId="Estndar">
    <w:name w:val="Estándar"/>
    <w:rsid w:val="001B1014"/>
    <w:pPr>
      <w:suppressAutoHyphens/>
    </w:pPr>
    <w:rPr>
      <w:rFonts w:ascii="Arial" w:eastAsia="Arial" w:hAnsi="Arial"/>
      <w:color w:val="000000"/>
      <w:sz w:val="24"/>
      <w:lang w:val="es-ES_tradnl" w:eastAsia="ar-SA"/>
    </w:rPr>
  </w:style>
  <w:style w:type="paragraph" w:customStyle="1" w:styleId="Textonotaalfinal1">
    <w:name w:val="Texto nota al final1"/>
    <w:basedOn w:val="Normal"/>
    <w:rsid w:val="001B1014"/>
  </w:style>
  <w:style w:type="paragraph" w:customStyle="1" w:styleId="xl94">
    <w:name w:val="xl94"/>
    <w:basedOn w:val="Normal"/>
    <w:rsid w:val="001B1014"/>
    <w:pPr>
      <w:pBdr>
        <w:top w:val="single" w:sz="8" w:space="0" w:color="000000"/>
        <w:left w:val="single" w:sz="8" w:space="0" w:color="000000"/>
        <w:right w:val="single" w:sz="8" w:space="0" w:color="000000"/>
      </w:pBdr>
      <w:suppressAutoHyphens w:val="0"/>
      <w:spacing w:before="100" w:after="100"/>
    </w:pPr>
    <w:rPr>
      <w:rFonts w:ascii="Times New Roman" w:hAnsi="Times New Roman"/>
      <w:sz w:val="24"/>
      <w:szCs w:val="24"/>
    </w:rPr>
  </w:style>
  <w:style w:type="paragraph" w:customStyle="1" w:styleId="xl95">
    <w:name w:val="xl95"/>
    <w:basedOn w:val="Normal"/>
    <w:rsid w:val="001B1014"/>
    <w:pPr>
      <w:pBdr>
        <w:left w:val="single" w:sz="8" w:space="0" w:color="000000"/>
        <w:bottom w:val="single" w:sz="8" w:space="0" w:color="000000"/>
        <w:right w:val="single" w:sz="8" w:space="0" w:color="000000"/>
      </w:pBdr>
      <w:suppressAutoHyphens w:val="0"/>
      <w:spacing w:before="100" w:after="100"/>
    </w:pPr>
    <w:rPr>
      <w:rFonts w:ascii="Times New Roman" w:hAnsi="Times New Roman"/>
      <w:sz w:val="24"/>
      <w:szCs w:val="24"/>
    </w:rPr>
  </w:style>
  <w:style w:type="paragraph" w:customStyle="1" w:styleId="xl96">
    <w:name w:val="xl96"/>
    <w:basedOn w:val="Normal"/>
    <w:rsid w:val="001B1014"/>
    <w:pPr>
      <w:pBdr>
        <w:top w:val="single" w:sz="4" w:space="0" w:color="000000"/>
        <w:left w:val="single" w:sz="8" w:space="0" w:color="000000"/>
        <w:bottom w:val="single" w:sz="4" w:space="0" w:color="000000"/>
        <w:right w:val="single" w:sz="8" w:space="0" w:color="000000"/>
      </w:pBdr>
      <w:shd w:val="clear" w:color="auto" w:fill="F2F2F2"/>
      <w:suppressAutoHyphens w:val="0"/>
      <w:spacing w:before="100" w:after="100"/>
      <w:jc w:val="center"/>
    </w:pPr>
    <w:rPr>
      <w:rFonts w:ascii="Times New Roman" w:hAnsi="Times New Roman"/>
      <w:b/>
      <w:bCs/>
      <w:color w:val="3F3F3F"/>
      <w:sz w:val="24"/>
      <w:szCs w:val="24"/>
    </w:rPr>
  </w:style>
  <w:style w:type="paragraph" w:customStyle="1" w:styleId="xl97">
    <w:name w:val="xl97"/>
    <w:basedOn w:val="Normal"/>
    <w:rsid w:val="001B1014"/>
    <w:pPr>
      <w:pBdr>
        <w:top w:val="single" w:sz="4" w:space="0" w:color="000000"/>
        <w:left w:val="single" w:sz="8" w:space="0" w:color="000000"/>
        <w:right w:val="single" w:sz="8" w:space="0" w:color="000000"/>
      </w:pBdr>
      <w:suppressAutoHyphens w:val="0"/>
      <w:spacing w:before="100" w:after="100"/>
    </w:pPr>
    <w:rPr>
      <w:rFonts w:ascii="Times New Roman" w:hAnsi="Times New Roman"/>
      <w:sz w:val="24"/>
      <w:szCs w:val="24"/>
    </w:rPr>
  </w:style>
  <w:style w:type="paragraph" w:customStyle="1" w:styleId="xl98">
    <w:name w:val="xl98"/>
    <w:basedOn w:val="Normal"/>
    <w:rsid w:val="001B1014"/>
    <w:pPr>
      <w:pBdr>
        <w:left w:val="single" w:sz="8" w:space="0" w:color="000000"/>
        <w:bottom w:val="single" w:sz="4" w:space="0" w:color="000000"/>
        <w:right w:val="single" w:sz="8" w:space="0" w:color="000000"/>
      </w:pBdr>
      <w:suppressAutoHyphens w:val="0"/>
      <w:spacing w:before="100" w:after="100"/>
    </w:pPr>
    <w:rPr>
      <w:rFonts w:ascii="Times New Roman" w:hAnsi="Times New Roman"/>
      <w:sz w:val="24"/>
      <w:szCs w:val="24"/>
    </w:rPr>
  </w:style>
  <w:style w:type="paragraph" w:customStyle="1" w:styleId="z-Finaldelformulario1">
    <w:name w:val="z-Final del formulario1"/>
    <w:basedOn w:val="Normal"/>
    <w:next w:val="Normal"/>
    <w:hidden/>
    <w:rsid w:val="00040DAC"/>
    <w:pPr>
      <w:pBdr>
        <w:top w:val="single" w:sz="6" w:space="1" w:color="auto"/>
      </w:pBdr>
      <w:suppressAutoHyphens w:val="0"/>
      <w:jc w:val="center"/>
    </w:pPr>
    <w:rPr>
      <w:vanish/>
      <w:sz w:val="16"/>
      <w:szCs w:val="16"/>
      <w:lang w:eastAsia="es-ES" w:bidi="ks-Deva"/>
    </w:rPr>
  </w:style>
  <w:style w:type="table" w:customStyle="1" w:styleId="Tablaconcuadrcula1">
    <w:name w:val="Tabla con cuadrícula1"/>
    <w:basedOn w:val="Tablanormal1"/>
    <w:uiPriority w:val="59"/>
    <w:rsid w:val="00DB312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nfasis11">
    <w:name w:val="Lista clara - Énfasis 11"/>
    <w:basedOn w:val="Tablanormal1"/>
    <w:uiPriority w:val="61"/>
    <w:rsid w:val="00DB312C"/>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Mapadeldocumento1">
    <w:name w:val="Mapa del documento1"/>
    <w:basedOn w:val="Normal"/>
    <w:link w:val="MapadeldocumentoCar"/>
    <w:uiPriority w:val="99"/>
    <w:semiHidden/>
    <w:unhideWhenUsed/>
    <w:rsid w:val="00E23060"/>
    <w:rPr>
      <w:rFonts w:ascii="Tahoma" w:hAnsi="Tahoma"/>
      <w:sz w:val="16"/>
      <w:szCs w:val="16"/>
    </w:rPr>
  </w:style>
  <w:style w:type="character" w:customStyle="1" w:styleId="MapadeldocumentoCar">
    <w:name w:val="Mapa del documento Car"/>
    <w:link w:val="Mapadeldocumento1"/>
    <w:uiPriority w:val="99"/>
    <w:semiHidden/>
    <w:rsid w:val="00E23060"/>
    <w:rPr>
      <w:rFonts w:ascii="Tahoma" w:hAnsi="Tahoma" w:cs="Tahoma"/>
      <w:sz w:val="16"/>
      <w:szCs w:val="16"/>
      <w:lang w:val="es-ES_tradnl" w:eastAsia="ar-SA"/>
    </w:rPr>
  </w:style>
  <w:style w:type="paragraph" w:styleId="NormalWeb">
    <w:name w:val="Normal (Web)"/>
    <w:basedOn w:val="Normal"/>
    <w:uiPriority w:val="99"/>
    <w:semiHidden/>
    <w:unhideWhenUsed/>
    <w:rsid w:val="006353EF"/>
    <w:pPr>
      <w:suppressAutoHyphens w:val="0"/>
      <w:spacing w:before="100" w:beforeAutospacing="1" w:after="100" w:afterAutospacing="1"/>
    </w:pPr>
    <w:rPr>
      <w:rFonts w:ascii="Times New Roman" w:hAnsi="Times New Roman"/>
      <w:sz w:val="24"/>
      <w:szCs w:val="24"/>
      <w:lang w:eastAsia="es-ES"/>
    </w:rPr>
  </w:style>
  <w:style w:type="paragraph" w:styleId="Encabezado">
    <w:name w:val="header"/>
    <w:basedOn w:val="Normal"/>
    <w:link w:val="EncabezadoCar"/>
    <w:uiPriority w:val="99"/>
    <w:unhideWhenUsed/>
    <w:rsid w:val="00CE670F"/>
    <w:pPr>
      <w:tabs>
        <w:tab w:val="center" w:pos="4680"/>
        <w:tab w:val="right" w:pos="9360"/>
      </w:tabs>
    </w:pPr>
  </w:style>
  <w:style w:type="character" w:customStyle="1" w:styleId="EncabezadoCar">
    <w:name w:val="Encabezado Car"/>
    <w:basedOn w:val="Fuentedeprrafopredeter"/>
    <w:link w:val="Encabezado"/>
    <w:uiPriority w:val="99"/>
    <w:rsid w:val="00CE670F"/>
    <w:rPr>
      <w:rFonts w:ascii="Arial" w:hAnsi="Arial"/>
      <w:lang w:val="es-ES_tradnl" w:eastAsia="ar-SA"/>
    </w:rPr>
  </w:style>
  <w:style w:type="paragraph" w:styleId="Piedepgina">
    <w:name w:val="footer"/>
    <w:basedOn w:val="Normal"/>
    <w:link w:val="PiedepginaCar"/>
    <w:uiPriority w:val="99"/>
    <w:unhideWhenUsed/>
    <w:rsid w:val="00CE670F"/>
    <w:pPr>
      <w:tabs>
        <w:tab w:val="center" w:pos="4680"/>
        <w:tab w:val="right" w:pos="9360"/>
      </w:tabs>
    </w:pPr>
  </w:style>
  <w:style w:type="character" w:customStyle="1" w:styleId="PiedepginaCar">
    <w:name w:val="Pie de página Car"/>
    <w:basedOn w:val="Fuentedeprrafopredeter"/>
    <w:link w:val="Piedepgina"/>
    <w:uiPriority w:val="99"/>
    <w:rsid w:val="00CE670F"/>
    <w:rPr>
      <w:rFonts w:ascii="Arial" w:hAnsi="Arial"/>
      <w:lang w:val="es-ES_tradnl" w:eastAsia="ar-SA"/>
    </w:rPr>
  </w:style>
  <w:style w:type="paragraph" w:styleId="Textodeglobo">
    <w:name w:val="Balloon Text"/>
    <w:basedOn w:val="Normal"/>
    <w:link w:val="TextodegloboCar"/>
    <w:uiPriority w:val="99"/>
    <w:semiHidden/>
    <w:unhideWhenUsed/>
    <w:rsid w:val="0048435C"/>
    <w:rPr>
      <w:rFonts w:ascii="Tahoma" w:hAnsi="Tahoma" w:cs="Tahoma"/>
      <w:sz w:val="16"/>
      <w:szCs w:val="16"/>
    </w:rPr>
  </w:style>
  <w:style w:type="character" w:customStyle="1" w:styleId="TextodegloboCar">
    <w:name w:val="Texto de globo Car"/>
    <w:basedOn w:val="Fuentedeprrafopredeter"/>
    <w:link w:val="Textodeglobo"/>
    <w:uiPriority w:val="99"/>
    <w:semiHidden/>
    <w:rsid w:val="0048435C"/>
    <w:rPr>
      <w:rFonts w:ascii="Tahoma" w:hAnsi="Tahoma" w:cs="Tahoma"/>
      <w:sz w:val="16"/>
      <w:szCs w:val="16"/>
      <w:lang w:val="es-ES_tradnl" w:eastAsia="ar-SA"/>
    </w:rPr>
  </w:style>
  <w:style w:type="character" w:customStyle="1" w:styleId="Ttulo2Car">
    <w:name w:val="Título 2 Car"/>
    <w:basedOn w:val="Fuentedeprrafopredeter"/>
    <w:link w:val="Ttulo2"/>
    <w:rsid w:val="00E35DB6"/>
    <w:rPr>
      <w:rFonts w:ascii="Arial" w:hAnsi="Arial"/>
      <w:b/>
      <w:caps/>
      <w:sz w:val="24"/>
      <w:szCs w:val="24"/>
      <w:lang w:val="en-GB" w:eastAsia="en-US"/>
    </w:rPr>
  </w:style>
  <w:style w:type="character" w:styleId="Hipervnculo">
    <w:name w:val="Hyperlink"/>
    <w:rsid w:val="00874344"/>
    <w:rPr>
      <w:color w:val="0000FF"/>
      <w:u w:val="single"/>
    </w:rPr>
  </w:style>
  <w:style w:type="character" w:customStyle="1" w:styleId="Ttulo3Car">
    <w:name w:val="Título 3 Car"/>
    <w:basedOn w:val="Fuentedeprrafopredeter"/>
    <w:link w:val="Ttulo3"/>
    <w:rsid w:val="00E35DB6"/>
    <w:rPr>
      <w:rFonts w:ascii="Arial" w:hAnsi="Arial"/>
      <w:caps/>
      <w:sz w:val="22"/>
      <w:szCs w:val="22"/>
      <w:u w:val="single"/>
      <w:lang w:eastAsia="en-US"/>
    </w:rPr>
  </w:style>
  <w:style w:type="paragraph" w:styleId="TDC1">
    <w:name w:val="toc 1"/>
    <w:basedOn w:val="Normal"/>
    <w:next w:val="Normal"/>
    <w:autoRedefine/>
    <w:uiPriority w:val="39"/>
    <w:unhideWhenUsed/>
    <w:rsid w:val="002C025E"/>
    <w:pPr>
      <w:tabs>
        <w:tab w:val="left" w:pos="400"/>
        <w:tab w:val="right" w:leader="dot" w:pos="8948"/>
      </w:tabs>
      <w:spacing w:before="120" w:after="120"/>
    </w:pPr>
    <w:rPr>
      <w:b/>
      <w:bCs/>
      <w:smallCaps/>
      <w:szCs w:val="24"/>
    </w:rPr>
  </w:style>
  <w:style w:type="paragraph" w:styleId="TDC2">
    <w:name w:val="toc 2"/>
    <w:basedOn w:val="Normal"/>
    <w:next w:val="Normal"/>
    <w:autoRedefine/>
    <w:uiPriority w:val="39"/>
    <w:unhideWhenUsed/>
    <w:rsid w:val="005D56CE"/>
    <w:pPr>
      <w:tabs>
        <w:tab w:val="left" w:pos="600"/>
        <w:tab w:val="right" w:leader="dot" w:pos="8948"/>
      </w:tabs>
      <w:spacing w:before="120"/>
      <w:ind w:left="198"/>
    </w:pPr>
    <w:rPr>
      <w:rFonts w:cstheme="minorHAnsi"/>
      <w:bCs/>
      <w:smallCaps/>
      <w:sz w:val="20"/>
    </w:rPr>
  </w:style>
  <w:style w:type="paragraph" w:styleId="TDC3">
    <w:name w:val="toc 3"/>
    <w:basedOn w:val="Normal"/>
    <w:next w:val="Normal"/>
    <w:autoRedefine/>
    <w:uiPriority w:val="39"/>
    <w:unhideWhenUsed/>
    <w:rsid w:val="00B80FCB"/>
    <w:pPr>
      <w:tabs>
        <w:tab w:val="left" w:pos="1100"/>
        <w:tab w:val="right" w:leader="dot" w:pos="8948"/>
      </w:tabs>
      <w:spacing w:before="120"/>
      <w:ind w:left="403"/>
    </w:pPr>
    <w:rPr>
      <w:rFonts w:cstheme="minorHAnsi"/>
      <w:i/>
      <w:sz w:val="18"/>
    </w:rPr>
  </w:style>
  <w:style w:type="paragraph" w:styleId="TDC4">
    <w:name w:val="toc 4"/>
    <w:basedOn w:val="Normal"/>
    <w:next w:val="Normal"/>
    <w:autoRedefine/>
    <w:uiPriority w:val="39"/>
    <w:unhideWhenUsed/>
    <w:rsid w:val="00BC25C6"/>
    <w:pPr>
      <w:tabs>
        <w:tab w:val="left" w:pos="1400"/>
        <w:tab w:val="right" w:leader="dot" w:pos="8948"/>
      </w:tabs>
      <w:spacing w:before="120"/>
      <w:ind w:left="601"/>
    </w:pPr>
    <w:rPr>
      <w:rFonts w:cstheme="minorHAnsi"/>
      <w:sz w:val="18"/>
    </w:rPr>
  </w:style>
  <w:style w:type="paragraph" w:styleId="TDC5">
    <w:name w:val="toc 5"/>
    <w:basedOn w:val="Normal"/>
    <w:next w:val="Normal"/>
    <w:autoRedefine/>
    <w:uiPriority w:val="39"/>
    <w:unhideWhenUsed/>
    <w:rsid w:val="004D49CF"/>
    <w:pPr>
      <w:ind w:left="600"/>
    </w:pPr>
    <w:rPr>
      <w:rFonts w:cstheme="minorHAnsi"/>
    </w:rPr>
  </w:style>
  <w:style w:type="paragraph" w:styleId="TDC6">
    <w:name w:val="toc 6"/>
    <w:basedOn w:val="Normal"/>
    <w:next w:val="Normal"/>
    <w:autoRedefine/>
    <w:uiPriority w:val="39"/>
    <w:unhideWhenUsed/>
    <w:rsid w:val="00A3387A"/>
    <w:pPr>
      <w:ind w:left="800"/>
    </w:pPr>
    <w:rPr>
      <w:rFonts w:asciiTheme="minorHAnsi" w:hAnsiTheme="minorHAnsi" w:cstheme="minorHAnsi"/>
    </w:rPr>
  </w:style>
  <w:style w:type="paragraph" w:styleId="TDC7">
    <w:name w:val="toc 7"/>
    <w:basedOn w:val="Normal"/>
    <w:next w:val="Normal"/>
    <w:autoRedefine/>
    <w:uiPriority w:val="39"/>
    <w:unhideWhenUsed/>
    <w:rsid w:val="00A3387A"/>
    <w:pPr>
      <w:ind w:left="1000"/>
    </w:pPr>
    <w:rPr>
      <w:rFonts w:asciiTheme="minorHAnsi" w:hAnsiTheme="minorHAnsi" w:cstheme="minorHAnsi"/>
    </w:rPr>
  </w:style>
  <w:style w:type="paragraph" w:styleId="TDC8">
    <w:name w:val="toc 8"/>
    <w:basedOn w:val="Normal"/>
    <w:next w:val="Normal"/>
    <w:autoRedefine/>
    <w:uiPriority w:val="39"/>
    <w:unhideWhenUsed/>
    <w:rsid w:val="00A3387A"/>
    <w:pPr>
      <w:ind w:left="1200"/>
    </w:pPr>
    <w:rPr>
      <w:rFonts w:asciiTheme="minorHAnsi" w:hAnsiTheme="minorHAnsi" w:cstheme="minorHAnsi"/>
    </w:rPr>
  </w:style>
  <w:style w:type="paragraph" w:styleId="TDC9">
    <w:name w:val="toc 9"/>
    <w:basedOn w:val="Normal"/>
    <w:next w:val="Normal"/>
    <w:autoRedefine/>
    <w:uiPriority w:val="39"/>
    <w:unhideWhenUsed/>
    <w:rsid w:val="00A3387A"/>
    <w:pPr>
      <w:ind w:left="1400"/>
    </w:pPr>
    <w:rPr>
      <w:rFonts w:asciiTheme="minorHAnsi" w:hAnsiTheme="minorHAnsi" w:cstheme="minorHAnsi"/>
    </w:rPr>
  </w:style>
  <w:style w:type="paragraph" w:styleId="Textonotapie">
    <w:name w:val="footnote text"/>
    <w:basedOn w:val="Normal"/>
    <w:link w:val="TextonotapieCar"/>
    <w:uiPriority w:val="99"/>
    <w:semiHidden/>
    <w:unhideWhenUsed/>
    <w:rsid w:val="00E905D8"/>
  </w:style>
  <w:style w:type="character" w:customStyle="1" w:styleId="TextonotapieCar">
    <w:name w:val="Texto nota pie Car"/>
    <w:basedOn w:val="Fuentedeprrafopredeter"/>
    <w:link w:val="Textonotapie"/>
    <w:uiPriority w:val="99"/>
    <w:semiHidden/>
    <w:rsid w:val="00E905D8"/>
    <w:rPr>
      <w:rFonts w:ascii="Arial" w:hAnsi="Arial"/>
      <w:lang w:val="es-ES_tradnl" w:eastAsia="ar-SA"/>
    </w:rPr>
  </w:style>
  <w:style w:type="character" w:styleId="Refdenotaalpie">
    <w:name w:val="footnote reference"/>
    <w:basedOn w:val="Fuentedeprrafopredeter"/>
    <w:uiPriority w:val="99"/>
    <w:semiHidden/>
    <w:unhideWhenUsed/>
    <w:rsid w:val="00E905D8"/>
    <w:rPr>
      <w:vertAlign w:val="superscript"/>
    </w:rPr>
  </w:style>
  <w:style w:type="paragraph" w:styleId="Prrafodelista">
    <w:name w:val="List Paragraph"/>
    <w:basedOn w:val="Normal"/>
    <w:link w:val="PrrafodelistaCar"/>
    <w:uiPriority w:val="34"/>
    <w:qFormat/>
    <w:rsid w:val="0065555F"/>
    <w:pPr>
      <w:ind w:left="720"/>
      <w:contextualSpacing/>
    </w:pPr>
  </w:style>
  <w:style w:type="paragraph" w:customStyle="1" w:styleId="Normal1">
    <w:name w:val="Normal1"/>
    <w:rsid w:val="0065555F"/>
    <w:pPr>
      <w:spacing w:before="60" w:after="60"/>
    </w:pPr>
    <w:rPr>
      <w:lang w:val="es-ES" w:eastAsia="es-ES"/>
    </w:rPr>
  </w:style>
  <w:style w:type="paragraph" w:styleId="Descripcin">
    <w:name w:val="caption"/>
    <w:basedOn w:val="Normal"/>
    <w:next w:val="Normal"/>
    <w:uiPriority w:val="35"/>
    <w:qFormat/>
    <w:rsid w:val="00824E22"/>
    <w:pPr>
      <w:spacing w:after="200"/>
    </w:pPr>
    <w:rPr>
      <w:b/>
      <w:bCs/>
      <w:color w:val="4F81BD" w:themeColor="accent1"/>
      <w:sz w:val="18"/>
      <w:szCs w:val="18"/>
    </w:rPr>
  </w:style>
  <w:style w:type="character" w:styleId="Refdecomentario">
    <w:name w:val="annotation reference"/>
    <w:basedOn w:val="Fuentedeprrafopredeter"/>
    <w:uiPriority w:val="99"/>
    <w:semiHidden/>
    <w:unhideWhenUsed/>
    <w:rsid w:val="008037E9"/>
    <w:rPr>
      <w:sz w:val="16"/>
      <w:szCs w:val="16"/>
    </w:rPr>
  </w:style>
  <w:style w:type="paragraph" w:styleId="Textocomentario">
    <w:name w:val="annotation text"/>
    <w:basedOn w:val="Normal"/>
    <w:link w:val="TextocomentarioCar"/>
    <w:semiHidden/>
    <w:unhideWhenUsed/>
    <w:rsid w:val="008037E9"/>
  </w:style>
  <w:style w:type="character" w:customStyle="1" w:styleId="TextocomentarioCar">
    <w:name w:val="Texto comentario Car"/>
    <w:basedOn w:val="Fuentedeprrafopredeter"/>
    <w:link w:val="Textocomentario"/>
    <w:semiHidden/>
    <w:rsid w:val="008037E9"/>
    <w:rPr>
      <w:rFonts w:ascii="Arial" w:hAnsi="Arial"/>
      <w:lang w:val="es-ES_tradnl" w:eastAsia="ar-SA"/>
    </w:rPr>
  </w:style>
  <w:style w:type="paragraph" w:styleId="Asuntodelcomentario">
    <w:name w:val="annotation subject"/>
    <w:basedOn w:val="Textocomentario"/>
    <w:next w:val="Textocomentario"/>
    <w:link w:val="AsuntodelcomentarioCar"/>
    <w:uiPriority w:val="99"/>
    <w:semiHidden/>
    <w:unhideWhenUsed/>
    <w:rsid w:val="008037E9"/>
    <w:rPr>
      <w:b/>
      <w:bCs/>
    </w:rPr>
  </w:style>
  <w:style w:type="character" w:customStyle="1" w:styleId="AsuntodelcomentarioCar">
    <w:name w:val="Asunto del comentario Car"/>
    <w:basedOn w:val="TextocomentarioCar"/>
    <w:link w:val="Asuntodelcomentario"/>
    <w:uiPriority w:val="99"/>
    <w:semiHidden/>
    <w:rsid w:val="008037E9"/>
    <w:rPr>
      <w:rFonts w:ascii="Arial" w:hAnsi="Arial"/>
      <w:b/>
      <w:bCs/>
      <w:lang w:val="es-ES_tradnl" w:eastAsia="ar-SA"/>
    </w:rPr>
  </w:style>
  <w:style w:type="paragraph" w:styleId="Revisin">
    <w:name w:val="Revision"/>
    <w:hidden/>
    <w:uiPriority w:val="99"/>
    <w:semiHidden/>
    <w:rsid w:val="00F81417"/>
    <w:rPr>
      <w:rFonts w:ascii="Arial" w:hAnsi="Arial"/>
      <w:lang w:val="es-ES_tradnl" w:eastAsia="ar-SA"/>
    </w:rPr>
  </w:style>
  <w:style w:type="table" w:styleId="Tablaconcuadrcula4-nfasis1">
    <w:name w:val="Grid Table 4 Accent 1"/>
    <w:basedOn w:val="Tablanormal"/>
    <w:uiPriority w:val="49"/>
    <w:rsid w:val="007648D7"/>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
    <w:name w:val="Table Grid"/>
    <w:basedOn w:val="Tablanormal"/>
    <w:uiPriority w:val="59"/>
    <w:rsid w:val="000527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05274B"/>
    <w:rPr>
      <w:color w:val="605E5C"/>
      <w:shd w:val="clear" w:color="auto" w:fill="E1DFDD"/>
    </w:rPr>
  </w:style>
  <w:style w:type="character" w:customStyle="1" w:styleId="PrrafodelistaCar">
    <w:name w:val="Párrafo de lista Car"/>
    <w:basedOn w:val="Fuentedeprrafopredeter"/>
    <w:link w:val="Prrafodelista"/>
    <w:rsid w:val="004C7EDF"/>
    <w:rPr>
      <w:rFonts w:ascii="Arial" w:hAnsi="Arial"/>
      <w:lang w:val="es-ES_tradnl" w:eastAsia="ar-SA"/>
    </w:rPr>
  </w:style>
  <w:style w:type="character" w:customStyle="1" w:styleId="Ttulo4Car">
    <w:name w:val="Título 4 Car"/>
    <w:basedOn w:val="Fuentedeprrafopredeter"/>
    <w:link w:val="Ttulo4"/>
    <w:rsid w:val="00E35DB6"/>
    <w:rPr>
      <w:rFonts w:ascii="Arial" w:hAnsi="Arial"/>
      <w:smallCaps/>
      <w:sz w:val="22"/>
      <w:lang w:val="en-GB" w:eastAsia="en-US"/>
    </w:rPr>
  </w:style>
  <w:style w:type="paragraph" w:customStyle="1" w:styleId="TableParagraph">
    <w:name w:val="Table Paragraph"/>
    <w:basedOn w:val="Normal"/>
    <w:uiPriority w:val="1"/>
    <w:qFormat/>
    <w:rsid w:val="00B30BDF"/>
    <w:pPr>
      <w:suppressAutoHyphens w:val="0"/>
      <w:spacing w:line="240" w:lineRule="auto"/>
    </w:pPr>
    <w:rPr>
      <w:rFonts w:eastAsia="Arial" w:cs="Arial"/>
      <w:sz w:val="24"/>
      <w:szCs w:val="24"/>
      <w:lang w:val="fr-CH" w:eastAsia="fr-CH"/>
    </w:rPr>
  </w:style>
  <w:style w:type="character" w:customStyle="1" w:styleId="Ttulo1Car">
    <w:name w:val="Título 1 Car"/>
    <w:basedOn w:val="Fuentedeprrafopredeter"/>
    <w:link w:val="Ttulo1"/>
    <w:rsid w:val="00E35DB6"/>
    <w:rPr>
      <w:rFonts w:ascii="Arial" w:hAnsi="Arial"/>
      <w:b/>
      <w:caps/>
      <w:noProof/>
      <w:kern w:val="28"/>
      <w:sz w:val="28"/>
      <w:lang w:val="es-ES_tradnl" w:eastAsia="en-US"/>
    </w:rPr>
  </w:style>
  <w:style w:type="character" w:customStyle="1" w:styleId="Ttulo5Car">
    <w:name w:val="Título 5 Car"/>
    <w:basedOn w:val="Fuentedeprrafopredeter"/>
    <w:link w:val="Ttulo5"/>
    <w:uiPriority w:val="9"/>
    <w:rsid w:val="00E35DB6"/>
    <w:rPr>
      <w:rFonts w:asciiTheme="majorHAnsi" w:eastAsiaTheme="majorEastAsia" w:hAnsiTheme="majorHAnsi" w:cstheme="majorBidi"/>
      <w:color w:val="365F91" w:themeColor="accent1" w:themeShade="BF"/>
      <w:sz w:val="22"/>
      <w:lang w:val="es-ES_tradnl" w:eastAsia="ar-SA"/>
    </w:rPr>
  </w:style>
  <w:style w:type="character" w:customStyle="1" w:styleId="Ttulo6Car">
    <w:name w:val="Título 6 Car"/>
    <w:basedOn w:val="Fuentedeprrafopredeter"/>
    <w:link w:val="Ttulo6"/>
    <w:uiPriority w:val="9"/>
    <w:rsid w:val="00E35DB6"/>
    <w:rPr>
      <w:rFonts w:asciiTheme="majorHAnsi" w:eastAsiaTheme="majorEastAsia" w:hAnsiTheme="majorHAnsi" w:cstheme="majorBidi"/>
      <w:color w:val="243F60" w:themeColor="accent1" w:themeShade="7F"/>
      <w:sz w:val="22"/>
      <w:lang w:val="es-ES_tradnl" w:eastAsia="ar-SA"/>
    </w:rPr>
  </w:style>
  <w:style w:type="character" w:customStyle="1" w:styleId="Ttulo7Car">
    <w:name w:val="Título 7 Car"/>
    <w:basedOn w:val="Fuentedeprrafopredeter"/>
    <w:link w:val="Ttulo7"/>
    <w:uiPriority w:val="9"/>
    <w:rsid w:val="00E35DB6"/>
    <w:rPr>
      <w:rFonts w:asciiTheme="majorHAnsi" w:eastAsiaTheme="majorEastAsia" w:hAnsiTheme="majorHAnsi" w:cstheme="majorBidi"/>
      <w:i/>
      <w:iCs/>
      <w:color w:val="243F60" w:themeColor="accent1" w:themeShade="7F"/>
      <w:sz w:val="22"/>
      <w:lang w:val="es-ES_tradnl" w:eastAsia="ar-SA"/>
    </w:rPr>
  </w:style>
  <w:style w:type="character" w:customStyle="1" w:styleId="Ttulo8Car">
    <w:name w:val="Título 8 Car"/>
    <w:basedOn w:val="Fuentedeprrafopredeter"/>
    <w:link w:val="Ttulo8"/>
    <w:uiPriority w:val="9"/>
    <w:rsid w:val="00E35DB6"/>
    <w:rPr>
      <w:rFonts w:asciiTheme="majorHAnsi" w:eastAsiaTheme="majorEastAsia" w:hAnsiTheme="majorHAnsi" w:cstheme="majorBidi"/>
      <w:color w:val="272727" w:themeColor="text1" w:themeTint="D8"/>
      <w:sz w:val="21"/>
      <w:szCs w:val="21"/>
      <w:lang w:val="es-ES_tradnl" w:eastAsia="ar-SA"/>
    </w:rPr>
  </w:style>
  <w:style w:type="character" w:customStyle="1" w:styleId="Ttulo9Car">
    <w:name w:val="Título 9 Car"/>
    <w:basedOn w:val="Fuentedeprrafopredeter"/>
    <w:link w:val="Ttulo9"/>
    <w:uiPriority w:val="9"/>
    <w:rsid w:val="00E35DB6"/>
    <w:rPr>
      <w:rFonts w:asciiTheme="majorHAnsi" w:eastAsiaTheme="majorEastAsia" w:hAnsiTheme="majorHAnsi" w:cstheme="majorBidi"/>
      <w:i/>
      <w:iCs/>
      <w:color w:val="272727" w:themeColor="text1" w:themeTint="D8"/>
      <w:sz w:val="21"/>
      <w:szCs w:val="21"/>
      <w:lang w:val="es-ES_tradnl" w:eastAsia="ar-SA"/>
    </w:rPr>
  </w:style>
  <w:style w:type="paragraph" w:styleId="Ttulo">
    <w:name w:val="Title"/>
    <w:basedOn w:val="Normal"/>
    <w:link w:val="TtuloCar"/>
    <w:qFormat/>
    <w:rsid w:val="005D56CE"/>
    <w:pPr>
      <w:suppressAutoHyphens w:val="0"/>
      <w:spacing w:before="240" w:after="60"/>
      <w:outlineLvl w:val="0"/>
    </w:pPr>
    <w:rPr>
      <w:rFonts w:cs="Arial"/>
      <w:b/>
      <w:bCs/>
      <w:caps/>
      <w:kern w:val="28"/>
      <w:sz w:val="28"/>
      <w:szCs w:val="32"/>
      <w:lang w:val="en-GB" w:eastAsia="en-US"/>
    </w:rPr>
  </w:style>
  <w:style w:type="character" w:customStyle="1" w:styleId="TtuloCar">
    <w:name w:val="Título Car"/>
    <w:basedOn w:val="Fuentedeprrafopredeter"/>
    <w:link w:val="Ttulo"/>
    <w:rsid w:val="005D56CE"/>
    <w:rPr>
      <w:rFonts w:ascii="Arial" w:hAnsi="Arial" w:cs="Arial"/>
      <w:b/>
      <w:bCs/>
      <w:caps/>
      <w:kern w:val="28"/>
      <w:sz w:val="28"/>
      <w:szCs w:val="32"/>
      <w:lang w:val="en-GB" w:eastAsia="en-US"/>
    </w:rPr>
  </w:style>
  <w:style w:type="table" w:styleId="Tablaconcuadrcula5oscura-nfasis1">
    <w:name w:val="Grid Table 5 Dark Accent 1"/>
    <w:basedOn w:val="Tablanormal"/>
    <w:uiPriority w:val="50"/>
    <w:rsid w:val="00FC349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ipervnculovisitado">
    <w:name w:val="FollowedHyperlink"/>
    <w:basedOn w:val="Fuentedeprrafopredeter"/>
    <w:uiPriority w:val="99"/>
    <w:semiHidden/>
    <w:unhideWhenUsed/>
    <w:rsid w:val="00EF4612"/>
    <w:rPr>
      <w:color w:val="800080" w:themeColor="followedHyperlink"/>
      <w:u w:val="single"/>
    </w:rPr>
  </w:style>
  <w:style w:type="paragraph" w:styleId="Sinespaciado">
    <w:name w:val="No Spacing"/>
    <w:link w:val="SinespaciadoCar"/>
    <w:uiPriority w:val="1"/>
    <w:qFormat/>
    <w:rsid w:val="00857534"/>
    <w:rPr>
      <w:rFonts w:asciiTheme="minorHAnsi" w:eastAsiaTheme="minorEastAsia" w:hAnsiTheme="minorHAnsi" w:cstheme="minorBidi"/>
      <w:sz w:val="22"/>
      <w:szCs w:val="22"/>
      <w:lang w:val="es-ES" w:eastAsia="es-ES"/>
    </w:rPr>
  </w:style>
  <w:style w:type="character" w:customStyle="1" w:styleId="SinespaciadoCar">
    <w:name w:val="Sin espaciado Car"/>
    <w:basedOn w:val="Fuentedeprrafopredeter"/>
    <w:link w:val="Sinespaciado"/>
    <w:uiPriority w:val="1"/>
    <w:rsid w:val="00857534"/>
    <w:rPr>
      <w:rFonts w:asciiTheme="minorHAnsi" w:eastAsiaTheme="minorEastAsia" w:hAnsiTheme="minorHAnsi" w:cstheme="minorBidi"/>
      <w:sz w:val="22"/>
      <w:szCs w:val="22"/>
      <w:lang w:val="es-ES" w:eastAsia="es-ES"/>
    </w:rPr>
  </w:style>
  <w:style w:type="paragraph" w:styleId="Listaconvietas">
    <w:name w:val="List Bullet"/>
    <w:basedOn w:val="Normal"/>
    <w:uiPriority w:val="99"/>
    <w:semiHidden/>
    <w:unhideWhenUsed/>
    <w:rsid w:val="00075A1F"/>
    <w:pPr>
      <w:numPr>
        <w:numId w:val="82"/>
      </w:numPr>
      <w:tabs>
        <w:tab w:val="clear" w:pos="360"/>
      </w:tabs>
      <w:suppressAutoHyphens w:val="0"/>
      <w:spacing w:after="160" w:line="276" w:lineRule="auto"/>
      <w:ind w:left="0" w:firstLine="0"/>
      <w:contextualSpacing/>
      <w:jc w:val="left"/>
    </w:pPr>
    <w:rPr>
      <w:rFonts w:asciiTheme="minorHAnsi" w:eastAsiaTheme="minorEastAsia" w:hAnsiTheme="minorHAnsi" w:cstheme="minorBidi"/>
      <w:kern w:val="2"/>
      <w:sz w:val="24"/>
      <w:szCs w:val="24"/>
      <w:lang w:val="en-US" w:eastAsia="zh-CN"/>
      <w14:ligatures w14:val="standardContextual"/>
    </w:rPr>
  </w:style>
  <w:style w:type="table" w:styleId="Tablaconcuadrcula1clara-nfasis1">
    <w:name w:val="Grid Table 1 Light Accent 1"/>
    <w:basedOn w:val="Tablanormal"/>
    <w:uiPriority w:val="46"/>
    <w:rsid w:val="00A334F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665641">
      <w:bodyDiv w:val="1"/>
      <w:marLeft w:val="0"/>
      <w:marRight w:val="0"/>
      <w:marTop w:val="0"/>
      <w:marBottom w:val="0"/>
      <w:divBdr>
        <w:top w:val="none" w:sz="0" w:space="0" w:color="auto"/>
        <w:left w:val="none" w:sz="0" w:space="0" w:color="auto"/>
        <w:bottom w:val="none" w:sz="0" w:space="0" w:color="auto"/>
        <w:right w:val="none" w:sz="0" w:space="0" w:color="auto"/>
      </w:divBdr>
      <w:divsChild>
        <w:div w:id="199981574">
          <w:marLeft w:val="0"/>
          <w:marRight w:val="0"/>
          <w:marTop w:val="0"/>
          <w:marBottom w:val="0"/>
          <w:divBdr>
            <w:top w:val="none" w:sz="0" w:space="0" w:color="auto"/>
            <w:left w:val="none" w:sz="0" w:space="0" w:color="auto"/>
            <w:bottom w:val="none" w:sz="0" w:space="0" w:color="auto"/>
            <w:right w:val="none" w:sz="0" w:space="0" w:color="auto"/>
          </w:divBdr>
        </w:div>
        <w:div w:id="265114254">
          <w:marLeft w:val="0"/>
          <w:marRight w:val="0"/>
          <w:marTop w:val="0"/>
          <w:marBottom w:val="0"/>
          <w:divBdr>
            <w:top w:val="none" w:sz="0" w:space="0" w:color="auto"/>
            <w:left w:val="none" w:sz="0" w:space="0" w:color="auto"/>
            <w:bottom w:val="none" w:sz="0" w:space="0" w:color="auto"/>
            <w:right w:val="none" w:sz="0" w:space="0" w:color="auto"/>
          </w:divBdr>
        </w:div>
        <w:div w:id="302199714">
          <w:marLeft w:val="0"/>
          <w:marRight w:val="0"/>
          <w:marTop w:val="0"/>
          <w:marBottom w:val="0"/>
          <w:divBdr>
            <w:top w:val="none" w:sz="0" w:space="0" w:color="auto"/>
            <w:left w:val="none" w:sz="0" w:space="0" w:color="auto"/>
            <w:bottom w:val="none" w:sz="0" w:space="0" w:color="auto"/>
            <w:right w:val="none" w:sz="0" w:space="0" w:color="auto"/>
          </w:divBdr>
        </w:div>
        <w:div w:id="479422379">
          <w:marLeft w:val="0"/>
          <w:marRight w:val="0"/>
          <w:marTop w:val="0"/>
          <w:marBottom w:val="0"/>
          <w:divBdr>
            <w:top w:val="none" w:sz="0" w:space="0" w:color="auto"/>
            <w:left w:val="none" w:sz="0" w:space="0" w:color="auto"/>
            <w:bottom w:val="none" w:sz="0" w:space="0" w:color="auto"/>
            <w:right w:val="none" w:sz="0" w:space="0" w:color="auto"/>
          </w:divBdr>
        </w:div>
        <w:div w:id="492569927">
          <w:marLeft w:val="0"/>
          <w:marRight w:val="0"/>
          <w:marTop w:val="0"/>
          <w:marBottom w:val="0"/>
          <w:divBdr>
            <w:top w:val="none" w:sz="0" w:space="0" w:color="auto"/>
            <w:left w:val="none" w:sz="0" w:space="0" w:color="auto"/>
            <w:bottom w:val="none" w:sz="0" w:space="0" w:color="auto"/>
            <w:right w:val="none" w:sz="0" w:space="0" w:color="auto"/>
          </w:divBdr>
        </w:div>
        <w:div w:id="624892027">
          <w:marLeft w:val="0"/>
          <w:marRight w:val="0"/>
          <w:marTop w:val="0"/>
          <w:marBottom w:val="0"/>
          <w:divBdr>
            <w:top w:val="none" w:sz="0" w:space="0" w:color="auto"/>
            <w:left w:val="none" w:sz="0" w:space="0" w:color="auto"/>
            <w:bottom w:val="none" w:sz="0" w:space="0" w:color="auto"/>
            <w:right w:val="none" w:sz="0" w:space="0" w:color="auto"/>
          </w:divBdr>
        </w:div>
        <w:div w:id="875047929">
          <w:marLeft w:val="0"/>
          <w:marRight w:val="0"/>
          <w:marTop w:val="0"/>
          <w:marBottom w:val="0"/>
          <w:divBdr>
            <w:top w:val="none" w:sz="0" w:space="0" w:color="auto"/>
            <w:left w:val="none" w:sz="0" w:space="0" w:color="auto"/>
            <w:bottom w:val="none" w:sz="0" w:space="0" w:color="auto"/>
            <w:right w:val="none" w:sz="0" w:space="0" w:color="auto"/>
          </w:divBdr>
        </w:div>
        <w:div w:id="883981501">
          <w:marLeft w:val="0"/>
          <w:marRight w:val="0"/>
          <w:marTop w:val="0"/>
          <w:marBottom w:val="0"/>
          <w:divBdr>
            <w:top w:val="none" w:sz="0" w:space="0" w:color="auto"/>
            <w:left w:val="none" w:sz="0" w:space="0" w:color="auto"/>
            <w:bottom w:val="none" w:sz="0" w:space="0" w:color="auto"/>
            <w:right w:val="none" w:sz="0" w:space="0" w:color="auto"/>
          </w:divBdr>
        </w:div>
        <w:div w:id="886069235">
          <w:marLeft w:val="0"/>
          <w:marRight w:val="0"/>
          <w:marTop w:val="0"/>
          <w:marBottom w:val="0"/>
          <w:divBdr>
            <w:top w:val="none" w:sz="0" w:space="0" w:color="auto"/>
            <w:left w:val="none" w:sz="0" w:space="0" w:color="auto"/>
            <w:bottom w:val="none" w:sz="0" w:space="0" w:color="auto"/>
            <w:right w:val="none" w:sz="0" w:space="0" w:color="auto"/>
          </w:divBdr>
        </w:div>
        <w:div w:id="915167888">
          <w:marLeft w:val="0"/>
          <w:marRight w:val="0"/>
          <w:marTop w:val="0"/>
          <w:marBottom w:val="0"/>
          <w:divBdr>
            <w:top w:val="none" w:sz="0" w:space="0" w:color="auto"/>
            <w:left w:val="none" w:sz="0" w:space="0" w:color="auto"/>
            <w:bottom w:val="none" w:sz="0" w:space="0" w:color="auto"/>
            <w:right w:val="none" w:sz="0" w:space="0" w:color="auto"/>
          </w:divBdr>
        </w:div>
        <w:div w:id="1039820216">
          <w:marLeft w:val="0"/>
          <w:marRight w:val="0"/>
          <w:marTop w:val="0"/>
          <w:marBottom w:val="0"/>
          <w:divBdr>
            <w:top w:val="none" w:sz="0" w:space="0" w:color="auto"/>
            <w:left w:val="none" w:sz="0" w:space="0" w:color="auto"/>
            <w:bottom w:val="none" w:sz="0" w:space="0" w:color="auto"/>
            <w:right w:val="none" w:sz="0" w:space="0" w:color="auto"/>
          </w:divBdr>
        </w:div>
        <w:div w:id="1043752169">
          <w:marLeft w:val="0"/>
          <w:marRight w:val="0"/>
          <w:marTop w:val="0"/>
          <w:marBottom w:val="0"/>
          <w:divBdr>
            <w:top w:val="none" w:sz="0" w:space="0" w:color="auto"/>
            <w:left w:val="none" w:sz="0" w:space="0" w:color="auto"/>
            <w:bottom w:val="none" w:sz="0" w:space="0" w:color="auto"/>
            <w:right w:val="none" w:sz="0" w:space="0" w:color="auto"/>
          </w:divBdr>
        </w:div>
        <w:div w:id="1114595402">
          <w:marLeft w:val="0"/>
          <w:marRight w:val="0"/>
          <w:marTop w:val="0"/>
          <w:marBottom w:val="0"/>
          <w:divBdr>
            <w:top w:val="none" w:sz="0" w:space="0" w:color="auto"/>
            <w:left w:val="none" w:sz="0" w:space="0" w:color="auto"/>
            <w:bottom w:val="none" w:sz="0" w:space="0" w:color="auto"/>
            <w:right w:val="none" w:sz="0" w:space="0" w:color="auto"/>
          </w:divBdr>
        </w:div>
        <w:div w:id="1166627564">
          <w:marLeft w:val="0"/>
          <w:marRight w:val="0"/>
          <w:marTop w:val="0"/>
          <w:marBottom w:val="0"/>
          <w:divBdr>
            <w:top w:val="none" w:sz="0" w:space="0" w:color="auto"/>
            <w:left w:val="none" w:sz="0" w:space="0" w:color="auto"/>
            <w:bottom w:val="none" w:sz="0" w:space="0" w:color="auto"/>
            <w:right w:val="none" w:sz="0" w:space="0" w:color="auto"/>
          </w:divBdr>
        </w:div>
        <w:div w:id="1240092909">
          <w:marLeft w:val="0"/>
          <w:marRight w:val="0"/>
          <w:marTop w:val="0"/>
          <w:marBottom w:val="0"/>
          <w:divBdr>
            <w:top w:val="none" w:sz="0" w:space="0" w:color="auto"/>
            <w:left w:val="none" w:sz="0" w:space="0" w:color="auto"/>
            <w:bottom w:val="none" w:sz="0" w:space="0" w:color="auto"/>
            <w:right w:val="none" w:sz="0" w:space="0" w:color="auto"/>
          </w:divBdr>
        </w:div>
        <w:div w:id="1240825481">
          <w:marLeft w:val="0"/>
          <w:marRight w:val="0"/>
          <w:marTop w:val="0"/>
          <w:marBottom w:val="0"/>
          <w:divBdr>
            <w:top w:val="none" w:sz="0" w:space="0" w:color="auto"/>
            <w:left w:val="none" w:sz="0" w:space="0" w:color="auto"/>
            <w:bottom w:val="none" w:sz="0" w:space="0" w:color="auto"/>
            <w:right w:val="none" w:sz="0" w:space="0" w:color="auto"/>
          </w:divBdr>
        </w:div>
        <w:div w:id="1241062595">
          <w:marLeft w:val="0"/>
          <w:marRight w:val="0"/>
          <w:marTop w:val="0"/>
          <w:marBottom w:val="0"/>
          <w:divBdr>
            <w:top w:val="none" w:sz="0" w:space="0" w:color="auto"/>
            <w:left w:val="none" w:sz="0" w:space="0" w:color="auto"/>
            <w:bottom w:val="none" w:sz="0" w:space="0" w:color="auto"/>
            <w:right w:val="none" w:sz="0" w:space="0" w:color="auto"/>
          </w:divBdr>
        </w:div>
        <w:div w:id="1444035917">
          <w:marLeft w:val="0"/>
          <w:marRight w:val="0"/>
          <w:marTop w:val="0"/>
          <w:marBottom w:val="0"/>
          <w:divBdr>
            <w:top w:val="none" w:sz="0" w:space="0" w:color="auto"/>
            <w:left w:val="none" w:sz="0" w:space="0" w:color="auto"/>
            <w:bottom w:val="none" w:sz="0" w:space="0" w:color="auto"/>
            <w:right w:val="none" w:sz="0" w:space="0" w:color="auto"/>
          </w:divBdr>
        </w:div>
        <w:div w:id="1464345678">
          <w:marLeft w:val="0"/>
          <w:marRight w:val="0"/>
          <w:marTop w:val="0"/>
          <w:marBottom w:val="0"/>
          <w:divBdr>
            <w:top w:val="none" w:sz="0" w:space="0" w:color="auto"/>
            <w:left w:val="none" w:sz="0" w:space="0" w:color="auto"/>
            <w:bottom w:val="none" w:sz="0" w:space="0" w:color="auto"/>
            <w:right w:val="none" w:sz="0" w:space="0" w:color="auto"/>
          </w:divBdr>
        </w:div>
        <w:div w:id="1485585064">
          <w:marLeft w:val="0"/>
          <w:marRight w:val="0"/>
          <w:marTop w:val="0"/>
          <w:marBottom w:val="0"/>
          <w:divBdr>
            <w:top w:val="none" w:sz="0" w:space="0" w:color="auto"/>
            <w:left w:val="none" w:sz="0" w:space="0" w:color="auto"/>
            <w:bottom w:val="none" w:sz="0" w:space="0" w:color="auto"/>
            <w:right w:val="none" w:sz="0" w:space="0" w:color="auto"/>
          </w:divBdr>
        </w:div>
        <w:div w:id="1541504839">
          <w:marLeft w:val="0"/>
          <w:marRight w:val="0"/>
          <w:marTop w:val="0"/>
          <w:marBottom w:val="0"/>
          <w:divBdr>
            <w:top w:val="none" w:sz="0" w:space="0" w:color="auto"/>
            <w:left w:val="none" w:sz="0" w:space="0" w:color="auto"/>
            <w:bottom w:val="none" w:sz="0" w:space="0" w:color="auto"/>
            <w:right w:val="none" w:sz="0" w:space="0" w:color="auto"/>
          </w:divBdr>
        </w:div>
        <w:div w:id="1566255905">
          <w:marLeft w:val="0"/>
          <w:marRight w:val="0"/>
          <w:marTop w:val="0"/>
          <w:marBottom w:val="0"/>
          <w:divBdr>
            <w:top w:val="none" w:sz="0" w:space="0" w:color="auto"/>
            <w:left w:val="none" w:sz="0" w:space="0" w:color="auto"/>
            <w:bottom w:val="none" w:sz="0" w:space="0" w:color="auto"/>
            <w:right w:val="none" w:sz="0" w:space="0" w:color="auto"/>
          </w:divBdr>
        </w:div>
        <w:div w:id="1644458654">
          <w:marLeft w:val="0"/>
          <w:marRight w:val="0"/>
          <w:marTop w:val="0"/>
          <w:marBottom w:val="0"/>
          <w:divBdr>
            <w:top w:val="none" w:sz="0" w:space="0" w:color="auto"/>
            <w:left w:val="none" w:sz="0" w:space="0" w:color="auto"/>
            <w:bottom w:val="none" w:sz="0" w:space="0" w:color="auto"/>
            <w:right w:val="none" w:sz="0" w:space="0" w:color="auto"/>
          </w:divBdr>
        </w:div>
        <w:div w:id="1693607611">
          <w:marLeft w:val="0"/>
          <w:marRight w:val="0"/>
          <w:marTop w:val="0"/>
          <w:marBottom w:val="0"/>
          <w:divBdr>
            <w:top w:val="none" w:sz="0" w:space="0" w:color="auto"/>
            <w:left w:val="none" w:sz="0" w:space="0" w:color="auto"/>
            <w:bottom w:val="none" w:sz="0" w:space="0" w:color="auto"/>
            <w:right w:val="none" w:sz="0" w:space="0" w:color="auto"/>
          </w:divBdr>
        </w:div>
        <w:div w:id="1695839589">
          <w:marLeft w:val="0"/>
          <w:marRight w:val="0"/>
          <w:marTop w:val="0"/>
          <w:marBottom w:val="0"/>
          <w:divBdr>
            <w:top w:val="none" w:sz="0" w:space="0" w:color="auto"/>
            <w:left w:val="none" w:sz="0" w:space="0" w:color="auto"/>
            <w:bottom w:val="none" w:sz="0" w:space="0" w:color="auto"/>
            <w:right w:val="none" w:sz="0" w:space="0" w:color="auto"/>
          </w:divBdr>
        </w:div>
        <w:div w:id="1699357804">
          <w:marLeft w:val="0"/>
          <w:marRight w:val="0"/>
          <w:marTop w:val="0"/>
          <w:marBottom w:val="0"/>
          <w:divBdr>
            <w:top w:val="none" w:sz="0" w:space="0" w:color="auto"/>
            <w:left w:val="none" w:sz="0" w:space="0" w:color="auto"/>
            <w:bottom w:val="none" w:sz="0" w:space="0" w:color="auto"/>
            <w:right w:val="none" w:sz="0" w:space="0" w:color="auto"/>
          </w:divBdr>
        </w:div>
        <w:div w:id="1772161773">
          <w:marLeft w:val="0"/>
          <w:marRight w:val="0"/>
          <w:marTop w:val="0"/>
          <w:marBottom w:val="0"/>
          <w:divBdr>
            <w:top w:val="none" w:sz="0" w:space="0" w:color="auto"/>
            <w:left w:val="none" w:sz="0" w:space="0" w:color="auto"/>
            <w:bottom w:val="none" w:sz="0" w:space="0" w:color="auto"/>
            <w:right w:val="none" w:sz="0" w:space="0" w:color="auto"/>
          </w:divBdr>
        </w:div>
        <w:div w:id="1842891007">
          <w:marLeft w:val="0"/>
          <w:marRight w:val="0"/>
          <w:marTop w:val="0"/>
          <w:marBottom w:val="0"/>
          <w:divBdr>
            <w:top w:val="none" w:sz="0" w:space="0" w:color="auto"/>
            <w:left w:val="none" w:sz="0" w:space="0" w:color="auto"/>
            <w:bottom w:val="none" w:sz="0" w:space="0" w:color="auto"/>
            <w:right w:val="none" w:sz="0" w:space="0" w:color="auto"/>
          </w:divBdr>
        </w:div>
        <w:div w:id="1853035466">
          <w:marLeft w:val="0"/>
          <w:marRight w:val="0"/>
          <w:marTop w:val="0"/>
          <w:marBottom w:val="0"/>
          <w:divBdr>
            <w:top w:val="none" w:sz="0" w:space="0" w:color="auto"/>
            <w:left w:val="none" w:sz="0" w:space="0" w:color="auto"/>
            <w:bottom w:val="none" w:sz="0" w:space="0" w:color="auto"/>
            <w:right w:val="none" w:sz="0" w:space="0" w:color="auto"/>
          </w:divBdr>
        </w:div>
        <w:div w:id="1894266140">
          <w:marLeft w:val="0"/>
          <w:marRight w:val="0"/>
          <w:marTop w:val="0"/>
          <w:marBottom w:val="0"/>
          <w:divBdr>
            <w:top w:val="none" w:sz="0" w:space="0" w:color="auto"/>
            <w:left w:val="none" w:sz="0" w:space="0" w:color="auto"/>
            <w:bottom w:val="none" w:sz="0" w:space="0" w:color="auto"/>
            <w:right w:val="none" w:sz="0" w:space="0" w:color="auto"/>
          </w:divBdr>
        </w:div>
        <w:div w:id="1903131371">
          <w:marLeft w:val="0"/>
          <w:marRight w:val="0"/>
          <w:marTop w:val="0"/>
          <w:marBottom w:val="0"/>
          <w:divBdr>
            <w:top w:val="none" w:sz="0" w:space="0" w:color="auto"/>
            <w:left w:val="none" w:sz="0" w:space="0" w:color="auto"/>
            <w:bottom w:val="none" w:sz="0" w:space="0" w:color="auto"/>
            <w:right w:val="none" w:sz="0" w:space="0" w:color="auto"/>
          </w:divBdr>
        </w:div>
        <w:div w:id="1932010353">
          <w:marLeft w:val="0"/>
          <w:marRight w:val="0"/>
          <w:marTop w:val="0"/>
          <w:marBottom w:val="0"/>
          <w:divBdr>
            <w:top w:val="none" w:sz="0" w:space="0" w:color="auto"/>
            <w:left w:val="none" w:sz="0" w:space="0" w:color="auto"/>
            <w:bottom w:val="none" w:sz="0" w:space="0" w:color="auto"/>
            <w:right w:val="none" w:sz="0" w:space="0" w:color="auto"/>
          </w:divBdr>
        </w:div>
        <w:div w:id="2132019460">
          <w:marLeft w:val="0"/>
          <w:marRight w:val="0"/>
          <w:marTop w:val="0"/>
          <w:marBottom w:val="0"/>
          <w:divBdr>
            <w:top w:val="none" w:sz="0" w:space="0" w:color="auto"/>
            <w:left w:val="none" w:sz="0" w:space="0" w:color="auto"/>
            <w:bottom w:val="none" w:sz="0" w:space="0" w:color="auto"/>
            <w:right w:val="none" w:sz="0" w:space="0" w:color="auto"/>
          </w:divBdr>
        </w:div>
      </w:divsChild>
    </w:div>
    <w:div w:id="592277528">
      <w:bodyDiv w:val="1"/>
      <w:marLeft w:val="0"/>
      <w:marRight w:val="0"/>
      <w:marTop w:val="0"/>
      <w:marBottom w:val="0"/>
      <w:divBdr>
        <w:top w:val="none" w:sz="0" w:space="0" w:color="auto"/>
        <w:left w:val="none" w:sz="0" w:space="0" w:color="auto"/>
        <w:bottom w:val="none" w:sz="0" w:space="0" w:color="auto"/>
        <w:right w:val="none" w:sz="0" w:space="0" w:color="auto"/>
      </w:divBdr>
    </w:div>
    <w:div w:id="716126151">
      <w:bodyDiv w:val="1"/>
      <w:marLeft w:val="0"/>
      <w:marRight w:val="0"/>
      <w:marTop w:val="0"/>
      <w:marBottom w:val="0"/>
      <w:divBdr>
        <w:top w:val="none" w:sz="0" w:space="0" w:color="auto"/>
        <w:left w:val="none" w:sz="0" w:space="0" w:color="auto"/>
        <w:bottom w:val="none" w:sz="0" w:space="0" w:color="auto"/>
        <w:right w:val="none" w:sz="0" w:space="0" w:color="auto"/>
      </w:divBdr>
    </w:div>
    <w:div w:id="814030392">
      <w:bodyDiv w:val="1"/>
      <w:marLeft w:val="0"/>
      <w:marRight w:val="0"/>
      <w:marTop w:val="0"/>
      <w:marBottom w:val="0"/>
      <w:divBdr>
        <w:top w:val="none" w:sz="0" w:space="0" w:color="auto"/>
        <w:left w:val="none" w:sz="0" w:space="0" w:color="auto"/>
        <w:bottom w:val="none" w:sz="0" w:space="0" w:color="auto"/>
        <w:right w:val="none" w:sz="0" w:space="0" w:color="auto"/>
      </w:divBdr>
      <w:divsChild>
        <w:div w:id="1288463935">
          <w:marLeft w:val="0"/>
          <w:marRight w:val="0"/>
          <w:marTop w:val="0"/>
          <w:marBottom w:val="0"/>
          <w:divBdr>
            <w:top w:val="none" w:sz="0" w:space="0" w:color="auto"/>
            <w:left w:val="none" w:sz="0" w:space="0" w:color="auto"/>
            <w:bottom w:val="none" w:sz="0" w:space="0" w:color="auto"/>
            <w:right w:val="none" w:sz="0" w:space="0" w:color="auto"/>
          </w:divBdr>
        </w:div>
      </w:divsChild>
    </w:div>
    <w:div w:id="849836663">
      <w:bodyDiv w:val="1"/>
      <w:marLeft w:val="0"/>
      <w:marRight w:val="0"/>
      <w:marTop w:val="0"/>
      <w:marBottom w:val="0"/>
      <w:divBdr>
        <w:top w:val="none" w:sz="0" w:space="0" w:color="auto"/>
        <w:left w:val="none" w:sz="0" w:space="0" w:color="auto"/>
        <w:bottom w:val="none" w:sz="0" w:space="0" w:color="auto"/>
        <w:right w:val="none" w:sz="0" w:space="0" w:color="auto"/>
      </w:divBdr>
      <w:divsChild>
        <w:div w:id="1014111979">
          <w:marLeft w:val="0"/>
          <w:marRight w:val="0"/>
          <w:marTop w:val="0"/>
          <w:marBottom w:val="0"/>
          <w:divBdr>
            <w:top w:val="none" w:sz="0" w:space="0" w:color="auto"/>
            <w:left w:val="none" w:sz="0" w:space="0" w:color="auto"/>
            <w:bottom w:val="none" w:sz="0" w:space="0" w:color="auto"/>
            <w:right w:val="none" w:sz="0" w:space="0" w:color="auto"/>
          </w:divBdr>
        </w:div>
      </w:divsChild>
    </w:div>
    <w:div w:id="916864941">
      <w:bodyDiv w:val="1"/>
      <w:marLeft w:val="0"/>
      <w:marRight w:val="0"/>
      <w:marTop w:val="0"/>
      <w:marBottom w:val="0"/>
      <w:divBdr>
        <w:top w:val="none" w:sz="0" w:space="0" w:color="auto"/>
        <w:left w:val="none" w:sz="0" w:space="0" w:color="auto"/>
        <w:bottom w:val="none" w:sz="0" w:space="0" w:color="auto"/>
        <w:right w:val="none" w:sz="0" w:space="0" w:color="auto"/>
      </w:divBdr>
    </w:div>
    <w:div w:id="1029457222">
      <w:bodyDiv w:val="1"/>
      <w:marLeft w:val="0"/>
      <w:marRight w:val="0"/>
      <w:marTop w:val="0"/>
      <w:marBottom w:val="0"/>
      <w:divBdr>
        <w:top w:val="none" w:sz="0" w:space="0" w:color="auto"/>
        <w:left w:val="none" w:sz="0" w:space="0" w:color="auto"/>
        <w:bottom w:val="none" w:sz="0" w:space="0" w:color="auto"/>
        <w:right w:val="none" w:sz="0" w:space="0" w:color="auto"/>
      </w:divBdr>
    </w:div>
    <w:div w:id="1177381032">
      <w:bodyDiv w:val="1"/>
      <w:marLeft w:val="0"/>
      <w:marRight w:val="0"/>
      <w:marTop w:val="0"/>
      <w:marBottom w:val="0"/>
      <w:divBdr>
        <w:top w:val="none" w:sz="0" w:space="0" w:color="auto"/>
        <w:left w:val="none" w:sz="0" w:space="0" w:color="auto"/>
        <w:bottom w:val="none" w:sz="0" w:space="0" w:color="auto"/>
        <w:right w:val="none" w:sz="0" w:space="0" w:color="auto"/>
      </w:divBdr>
    </w:div>
    <w:div w:id="1270352820">
      <w:bodyDiv w:val="1"/>
      <w:marLeft w:val="0"/>
      <w:marRight w:val="0"/>
      <w:marTop w:val="0"/>
      <w:marBottom w:val="0"/>
      <w:divBdr>
        <w:top w:val="none" w:sz="0" w:space="0" w:color="auto"/>
        <w:left w:val="none" w:sz="0" w:space="0" w:color="auto"/>
        <w:bottom w:val="none" w:sz="0" w:space="0" w:color="auto"/>
        <w:right w:val="none" w:sz="0" w:space="0" w:color="auto"/>
      </w:divBdr>
    </w:div>
    <w:div w:id="1348363017">
      <w:bodyDiv w:val="1"/>
      <w:marLeft w:val="0"/>
      <w:marRight w:val="0"/>
      <w:marTop w:val="0"/>
      <w:marBottom w:val="0"/>
      <w:divBdr>
        <w:top w:val="none" w:sz="0" w:space="0" w:color="auto"/>
        <w:left w:val="none" w:sz="0" w:space="0" w:color="auto"/>
        <w:bottom w:val="none" w:sz="0" w:space="0" w:color="auto"/>
        <w:right w:val="none" w:sz="0" w:space="0" w:color="auto"/>
      </w:divBdr>
    </w:div>
    <w:div w:id="1558518083">
      <w:bodyDiv w:val="1"/>
      <w:marLeft w:val="0"/>
      <w:marRight w:val="0"/>
      <w:marTop w:val="0"/>
      <w:marBottom w:val="0"/>
      <w:divBdr>
        <w:top w:val="none" w:sz="0" w:space="0" w:color="auto"/>
        <w:left w:val="none" w:sz="0" w:space="0" w:color="auto"/>
        <w:bottom w:val="none" w:sz="0" w:space="0" w:color="auto"/>
        <w:right w:val="none" w:sz="0" w:space="0" w:color="auto"/>
      </w:divBdr>
    </w:div>
    <w:div w:id="1661419233">
      <w:bodyDiv w:val="1"/>
      <w:marLeft w:val="0"/>
      <w:marRight w:val="0"/>
      <w:marTop w:val="0"/>
      <w:marBottom w:val="0"/>
      <w:divBdr>
        <w:top w:val="none" w:sz="0" w:space="0" w:color="auto"/>
        <w:left w:val="none" w:sz="0" w:space="0" w:color="auto"/>
        <w:bottom w:val="none" w:sz="0" w:space="0" w:color="auto"/>
        <w:right w:val="none" w:sz="0" w:space="0" w:color="auto"/>
      </w:divBdr>
    </w:div>
    <w:div w:id="1702776937">
      <w:bodyDiv w:val="1"/>
      <w:marLeft w:val="0"/>
      <w:marRight w:val="0"/>
      <w:marTop w:val="0"/>
      <w:marBottom w:val="0"/>
      <w:divBdr>
        <w:top w:val="none" w:sz="0" w:space="0" w:color="auto"/>
        <w:left w:val="none" w:sz="0" w:space="0" w:color="auto"/>
        <w:bottom w:val="none" w:sz="0" w:space="0" w:color="auto"/>
        <w:right w:val="none" w:sz="0" w:space="0" w:color="auto"/>
      </w:divBdr>
      <w:divsChild>
        <w:div w:id="1794716218">
          <w:marLeft w:val="1699"/>
          <w:marRight w:val="0"/>
          <w:marTop w:val="213"/>
          <w:marBottom w:val="0"/>
          <w:divBdr>
            <w:top w:val="none" w:sz="0" w:space="0" w:color="auto"/>
            <w:left w:val="none" w:sz="0" w:space="0" w:color="auto"/>
            <w:bottom w:val="none" w:sz="0" w:space="0" w:color="auto"/>
            <w:right w:val="none" w:sz="0" w:space="0" w:color="auto"/>
          </w:divBdr>
        </w:div>
      </w:divsChild>
    </w:div>
    <w:div w:id="1724791411">
      <w:bodyDiv w:val="1"/>
      <w:marLeft w:val="0"/>
      <w:marRight w:val="0"/>
      <w:marTop w:val="0"/>
      <w:marBottom w:val="0"/>
      <w:divBdr>
        <w:top w:val="none" w:sz="0" w:space="0" w:color="auto"/>
        <w:left w:val="none" w:sz="0" w:space="0" w:color="auto"/>
        <w:bottom w:val="none" w:sz="0" w:space="0" w:color="auto"/>
        <w:right w:val="none" w:sz="0" w:space="0" w:color="auto"/>
      </w:divBdr>
    </w:div>
    <w:div w:id="1751194126">
      <w:bodyDiv w:val="1"/>
      <w:marLeft w:val="0"/>
      <w:marRight w:val="0"/>
      <w:marTop w:val="0"/>
      <w:marBottom w:val="0"/>
      <w:divBdr>
        <w:top w:val="none" w:sz="0" w:space="0" w:color="auto"/>
        <w:left w:val="none" w:sz="0" w:space="0" w:color="auto"/>
        <w:bottom w:val="none" w:sz="0" w:space="0" w:color="auto"/>
        <w:right w:val="none" w:sz="0" w:space="0" w:color="auto"/>
      </w:divBdr>
    </w:div>
    <w:div w:id="1832024089">
      <w:bodyDiv w:val="1"/>
      <w:marLeft w:val="0"/>
      <w:marRight w:val="0"/>
      <w:marTop w:val="0"/>
      <w:marBottom w:val="0"/>
      <w:divBdr>
        <w:top w:val="none" w:sz="0" w:space="0" w:color="auto"/>
        <w:left w:val="none" w:sz="0" w:space="0" w:color="auto"/>
        <w:bottom w:val="none" w:sz="0" w:space="0" w:color="auto"/>
        <w:right w:val="none" w:sz="0" w:space="0" w:color="auto"/>
      </w:divBdr>
    </w:div>
    <w:div w:id="1857425728">
      <w:bodyDiv w:val="1"/>
      <w:marLeft w:val="0"/>
      <w:marRight w:val="0"/>
      <w:marTop w:val="0"/>
      <w:marBottom w:val="0"/>
      <w:divBdr>
        <w:top w:val="none" w:sz="0" w:space="0" w:color="auto"/>
        <w:left w:val="none" w:sz="0" w:space="0" w:color="auto"/>
        <w:bottom w:val="none" w:sz="0" w:space="0" w:color="auto"/>
        <w:right w:val="none" w:sz="0" w:space="0" w:color="auto"/>
      </w:divBdr>
    </w:div>
    <w:div w:id="1956135326">
      <w:bodyDiv w:val="1"/>
      <w:marLeft w:val="0"/>
      <w:marRight w:val="0"/>
      <w:marTop w:val="0"/>
      <w:marBottom w:val="0"/>
      <w:divBdr>
        <w:top w:val="none" w:sz="0" w:space="0" w:color="auto"/>
        <w:left w:val="none" w:sz="0" w:space="0" w:color="auto"/>
        <w:bottom w:val="none" w:sz="0" w:space="0" w:color="auto"/>
        <w:right w:val="none" w:sz="0" w:space="0" w:color="auto"/>
      </w:divBdr>
      <w:divsChild>
        <w:div w:id="2076198789">
          <w:marLeft w:val="0"/>
          <w:marRight w:val="0"/>
          <w:marTop w:val="0"/>
          <w:marBottom w:val="0"/>
          <w:divBdr>
            <w:top w:val="none" w:sz="0" w:space="0" w:color="auto"/>
            <w:left w:val="none" w:sz="0" w:space="0" w:color="auto"/>
            <w:bottom w:val="none" w:sz="0" w:space="0" w:color="auto"/>
            <w:right w:val="none" w:sz="0" w:space="0" w:color="auto"/>
          </w:divBdr>
          <w:divsChild>
            <w:div w:id="113144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932615">
      <w:bodyDiv w:val="1"/>
      <w:marLeft w:val="0"/>
      <w:marRight w:val="0"/>
      <w:marTop w:val="0"/>
      <w:marBottom w:val="0"/>
      <w:divBdr>
        <w:top w:val="none" w:sz="0" w:space="0" w:color="auto"/>
        <w:left w:val="none" w:sz="0" w:space="0" w:color="auto"/>
        <w:bottom w:val="none" w:sz="0" w:space="0" w:color="auto"/>
        <w:right w:val="none" w:sz="0" w:space="0" w:color="auto"/>
      </w:divBdr>
    </w:div>
    <w:div w:id="1998071045">
      <w:bodyDiv w:val="1"/>
      <w:marLeft w:val="0"/>
      <w:marRight w:val="0"/>
      <w:marTop w:val="0"/>
      <w:marBottom w:val="0"/>
      <w:divBdr>
        <w:top w:val="none" w:sz="0" w:space="0" w:color="auto"/>
        <w:left w:val="none" w:sz="0" w:space="0" w:color="auto"/>
        <w:bottom w:val="none" w:sz="0" w:space="0" w:color="auto"/>
        <w:right w:val="none" w:sz="0" w:space="0" w:color="auto"/>
      </w:divBdr>
    </w:div>
    <w:div w:id="21228734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doi.org/10.1186/s42400-024-00348-z"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arxiv.org/abs/2403.16757?utm_source=chatgpt.com"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entitle.io/resources/glossary/role-mining" TargetMode="External"/><Relationship Id="rId25" Type="http://schemas.openxmlformats.org/officeDocument/2006/relationships/hyperlink" Target="https://chatgpt.com/share/69394938-8090-8013-8709-8d1f315d371f"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doi.org/10.5220/0012675300003690"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chatgpt.com/share/693947a2-f7fc-8013-880f-9f0dc9075b44" TargetMode="External"/><Relationship Id="rId5" Type="http://schemas.openxmlformats.org/officeDocument/2006/relationships/customXml" Target="../customXml/item5.xml"/><Relationship Id="rId15" Type="http://schemas.openxmlformats.org/officeDocument/2006/relationships/header" Target="header1.xml"/><Relationship Id="rId23" Type="http://schemas.openxmlformats.org/officeDocument/2006/relationships/hyperlink" Target="https://chatgpt.com/share/6939574b-3a80-8013-8ae5-c90d498252b5" TargetMode="External"/><Relationship Id="rId28"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yperlink" Target="https://arxiv.org/abs/2505.01873?utm_source=chatgpt.com"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s://doi.org/10.1016/j.cose.2024.103717" TargetMode="External"/><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35C642BA78C4DC6B68AC3F16F69EA85"/>
        <w:category>
          <w:name w:val="General"/>
          <w:gallery w:val="placeholder"/>
        </w:category>
        <w:types>
          <w:type w:val="bbPlcHdr"/>
        </w:types>
        <w:behaviors>
          <w:behavior w:val="content"/>
        </w:behaviors>
        <w:guid w:val="{4F1AB9AB-8D4C-4F9B-9F0A-35F6A5D09959}"/>
      </w:docPartPr>
      <w:docPartBody>
        <w:p w:rsidR="00DF11DF" w:rsidRDefault="006C3D90" w:rsidP="006C3D90">
          <w:pPr>
            <w:pStyle w:val="535C642BA78C4DC6B68AC3F16F69EA85"/>
          </w:pPr>
          <w:r>
            <w:rPr>
              <w:rFonts w:asciiTheme="majorHAnsi" w:eastAsiaTheme="majorEastAsia" w:hAnsiTheme="majorHAnsi" w:cstheme="majorBidi"/>
              <w:caps/>
              <w:color w:val="156082" w:themeColor="accent1"/>
              <w:sz w:val="80"/>
              <w:szCs w:val="80"/>
            </w:rPr>
            <w:t>[Título del documento]</w:t>
          </w:r>
        </w:p>
      </w:docPartBody>
    </w:docPart>
    <w:docPart>
      <w:docPartPr>
        <w:name w:val="D7635129AE824D8EAFFDF1555A7E0E49"/>
        <w:category>
          <w:name w:val="General"/>
          <w:gallery w:val="placeholder"/>
        </w:category>
        <w:types>
          <w:type w:val="bbPlcHdr"/>
        </w:types>
        <w:behaviors>
          <w:behavior w:val="content"/>
        </w:behaviors>
        <w:guid w:val="{4F6FF8BF-7144-40E2-BB00-DB346763DD69}"/>
      </w:docPartPr>
      <w:docPartBody>
        <w:p w:rsidR="00DF11DF" w:rsidRDefault="006C3D90" w:rsidP="006C3D90">
          <w:pPr>
            <w:pStyle w:val="D7635129AE824D8EAFFDF1555A7E0E49"/>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Yu Mincho Light">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Bold">
    <w:altName w:val="Times New Roman"/>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D90"/>
    <w:rsid w:val="000E4DE7"/>
    <w:rsid w:val="001E4E1C"/>
    <w:rsid w:val="00286E0F"/>
    <w:rsid w:val="003E2752"/>
    <w:rsid w:val="00500691"/>
    <w:rsid w:val="006C3D90"/>
    <w:rsid w:val="006F34F6"/>
    <w:rsid w:val="0073121C"/>
    <w:rsid w:val="00903DE6"/>
    <w:rsid w:val="00937FDB"/>
    <w:rsid w:val="0099204F"/>
    <w:rsid w:val="00A46ACE"/>
    <w:rsid w:val="00A922FA"/>
    <w:rsid w:val="00AC2807"/>
    <w:rsid w:val="00AE6A77"/>
    <w:rsid w:val="00C200EC"/>
    <w:rsid w:val="00DD1A7E"/>
    <w:rsid w:val="00DF11DF"/>
    <w:rsid w:val="00E875DD"/>
    <w:rsid w:val="00EE47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535C642BA78C4DC6B68AC3F16F69EA85">
    <w:name w:val="535C642BA78C4DC6B68AC3F16F69EA85"/>
    <w:rsid w:val="006C3D90"/>
  </w:style>
  <w:style w:type="paragraph" w:customStyle="1" w:styleId="D7635129AE824D8EAFFDF1555A7E0E49">
    <w:name w:val="D7635129AE824D8EAFFDF1555A7E0E49"/>
    <w:rsid w:val="006C3D9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2025-12-12T00:00:00</PublishDate>
  <Abstract/>
  <CompanyAddress>Javier Llorente Leyton</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B6E6A55A34BC40A86CC364F929042B" ma:contentTypeVersion="4" ma:contentTypeDescription="Create a new document." ma:contentTypeScope="" ma:versionID="b9fe861611c272be9535552850cc1473">
  <xsd:schema xmlns:xsd="http://www.w3.org/2001/XMLSchema" xmlns:xs="http://www.w3.org/2001/XMLSchema" xmlns:p="http://schemas.microsoft.com/office/2006/metadata/properties" xmlns:ns2="9cf1eb39-e355-43fc-9c4e-324b68d45f8a" targetNamespace="http://schemas.microsoft.com/office/2006/metadata/properties" ma:root="true" ma:fieldsID="66a45f4d24abcc14f36ee9daf2ddfafe" ns2:_="">
    <xsd:import namespace="9cf1eb39-e355-43fc-9c4e-324b68d45f8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f1eb39-e355-43fc-9c4e-324b68d45f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b:Source>
    <b:Tag>MarcadorDePosición1</b:Tag>
    <b:SourceType>BookSection</b:SourceType>
    <b:Guid>{32D35D19-2E80-40BE-B4B3-8E0652895875}</b:Guid>
    <b:RefOrder>1</b:RefOrder>
  </b:Source>
</b:Sourc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D4D8991-D5A9-4061-961F-AD3039920213}">
  <ds:schemaRefs>
    <ds:schemaRef ds:uri="http://schemas.microsoft.com/sharepoint/v3/contenttype/forms"/>
  </ds:schemaRefs>
</ds:datastoreItem>
</file>

<file path=customXml/itemProps3.xml><?xml version="1.0" encoding="utf-8"?>
<ds:datastoreItem xmlns:ds="http://schemas.openxmlformats.org/officeDocument/2006/customXml" ds:itemID="{2942ED90-AC4B-44E5-AD87-8B643504DB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f1eb39-e355-43fc-9c4e-324b68d45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A83B05A-3AB1-4E37-8024-90C187273650}">
  <ds:schemaRefs>
    <ds:schemaRef ds:uri="http://schemas.openxmlformats.org/officeDocument/2006/bibliography"/>
  </ds:schemaRefs>
</ds:datastoreItem>
</file>

<file path=customXml/itemProps5.xml><?xml version="1.0" encoding="utf-8"?>
<ds:datastoreItem xmlns:ds="http://schemas.openxmlformats.org/officeDocument/2006/customXml" ds:itemID="{442E5320-0AB0-4D33-8B20-A7BF934CA1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4462</TotalTime>
  <Pages>15</Pages>
  <Words>2369</Words>
  <Characters>13033</Characters>
  <Application>Microsoft Office Word</Application>
  <DocSecurity>0</DocSecurity>
  <Lines>108</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Proyecto Role MinIng</vt:lpstr>
      <vt:lpstr>ES0010370</vt:lpstr>
    </vt:vector>
  </TitlesOfParts>
  <Company>Atos Origin</Company>
  <LinksUpToDate>false</LinksUpToDate>
  <CharactersWithSpaces>15372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Role MinIng</dc:title>
  <dc:subject>Actividad 1 Elaboración de una propuesta de proyecto de IA con enfoque empresarial</dc:subject>
  <dc:creator>plopez</dc:creator>
  <cp:lastModifiedBy>javier llorente  leyton</cp:lastModifiedBy>
  <cp:revision>717</cp:revision>
  <cp:lastPrinted>2013-06-19T10:52:00Z</cp:lastPrinted>
  <dcterms:created xsi:type="dcterms:W3CDTF">2021-01-15T08:37:00Z</dcterms:created>
  <dcterms:modified xsi:type="dcterms:W3CDTF">2025-12-12T18:08:00Z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0x01010046B6E6A55A34BC40A86CC364F929042B</vt:lpwstr>
  </property>
  <property fmtid="{D5CDD505-2E9C-101B-9397-08002B2CF9AE}" pid="3" name="MSIP_Label_2e141f4a-7a90-4a15-9367-47b5f2b6b157_Enabled">
    <vt:lpwstr>true</vt:lpwstr>
  </property>
  <property fmtid="{D5CDD505-2E9C-101B-9397-08002B2CF9AE}" pid="4" name="MSIP_Label_2e141f4a-7a90-4a15-9367-47b5f2b6b157_SetDate">
    <vt:lpwstr>2023-05-16T13:56:25Z</vt:lpwstr>
  </property>
  <property fmtid="{D5CDD505-2E9C-101B-9397-08002B2CF9AE}" pid="5" name="MSIP_Label_2e141f4a-7a90-4a15-9367-47b5f2b6b157_Method">
    <vt:lpwstr>Standard</vt:lpwstr>
  </property>
  <property fmtid="{D5CDD505-2E9C-101B-9397-08002B2CF9AE}" pid="6" name="MSIP_Label_2e141f4a-7a90-4a15-9367-47b5f2b6b157_Name">
    <vt:lpwstr>Restricted</vt:lpwstr>
  </property>
  <property fmtid="{D5CDD505-2E9C-101B-9397-08002B2CF9AE}" pid="7" name="MSIP_Label_2e141f4a-7a90-4a15-9367-47b5f2b6b157_SiteId">
    <vt:lpwstr>4956b16b-4326-4985-a909-b22eb2db5618</vt:lpwstr>
  </property>
  <property fmtid="{D5CDD505-2E9C-101B-9397-08002B2CF9AE}" pid="8" name="MSIP_Label_2e141f4a-7a90-4a15-9367-47b5f2b6b157_ActionId">
    <vt:lpwstr>bab47686-da95-4e5f-af45-2b2c4db061b8</vt:lpwstr>
  </property>
  <property fmtid="{D5CDD505-2E9C-101B-9397-08002B2CF9AE}" pid="9" name="MSIP_Label_2e141f4a-7a90-4a15-9367-47b5f2b6b157_ContentBits">
    <vt:lpwstr>0</vt:lpwstr>
  </property>
</Properties>
</file>